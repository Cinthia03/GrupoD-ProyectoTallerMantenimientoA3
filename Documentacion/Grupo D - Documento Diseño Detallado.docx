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DBEC2" w14:textId="1C70DAC1" w:rsidR="00E14CE6" w:rsidRPr="00453783" w:rsidRDefault="00E14CE6">
      <w:pPr>
        <w:rPr>
          <w:rFonts w:ascii="Calibri" w:hAnsi="Calibri"/>
        </w:rPr>
      </w:pPr>
    </w:p>
    <w:p w14:paraId="672A6659" w14:textId="77777777" w:rsidR="00547DD9" w:rsidRPr="00453783" w:rsidRDefault="00547DD9">
      <w:pPr>
        <w:rPr>
          <w:rFonts w:ascii="Calibri" w:hAnsi="Calibri"/>
        </w:rPr>
      </w:pPr>
    </w:p>
    <w:p w14:paraId="0A37501D" w14:textId="77777777" w:rsidR="00547DD9" w:rsidRPr="00453783" w:rsidRDefault="00547DD9">
      <w:pPr>
        <w:rPr>
          <w:rFonts w:ascii="Calibri" w:hAnsi="Calibri"/>
        </w:rPr>
      </w:pPr>
    </w:p>
    <w:p w14:paraId="5DAB6C7B" w14:textId="77777777" w:rsidR="00547DD9" w:rsidRPr="00453783" w:rsidRDefault="00547DD9">
      <w:pPr>
        <w:rPr>
          <w:rFonts w:ascii="Calibri" w:hAnsi="Calibri"/>
        </w:rPr>
      </w:pPr>
    </w:p>
    <w:p w14:paraId="02EB378F" w14:textId="77777777" w:rsidR="00547DD9" w:rsidRPr="00453783" w:rsidRDefault="00547DD9">
      <w:pPr>
        <w:rPr>
          <w:rFonts w:ascii="Calibri" w:hAnsi="Calibri"/>
        </w:rPr>
      </w:pPr>
    </w:p>
    <w:p w14:paraId="6A05A809" w14:textId="77777777" w:rsidR="00547DD9" w:rsidRPr="00453783" w:rsidRDefault="00547DD9">
      <w:pPr>
        <w:rPr>
          <w:rFonts w:ascii="Calibri" w:hAnsi="Calibri"/>
        </w:rPr>
      </w:pPr>
    </w:p>
    <w:p w14:paraId="5A39BBE3" w14:textId="77777777" w:rsidR="00547DD9" w:rsidRDefault="00547DD9">
      <w:pPr>
        <w:rPr>
          <w:rFonts w:ascii="Calibri" w:hAnsi="Calibri"/>
        </w:rPr>
      </w:pPr>
    </w:p>
    <w:p w14:paraId="41C8F396" w14:textId="77777777" w:rsidR="00597881" w:rsidRDefault="00597881">
      <w:pPr>
        <w:rPr>
          <w:rFonts w:ascii="Calibri" w:hAnsi="Calibri"/>
        </w:rPr>
      </w:pPr>
    </w:p>
    <w:p w14:paraId="72A3D3EC" w14:textId="77777777" w:rsidR="00597881" w:rsidRDefault="00597881">
      <w:pPr>
        <w:rPr>
          <w:rFonts w:ascii="Calibri" w:hAnsi="Calibri"/>
        </w:rPr>
      </w:pPr>
    </w:p>
    <w:p w14:paraId="0D0B940D" w14:textId="77777777" w:rsidR="00597881" w:rsidRDefault="00597881">
      <w:pPr>
        <w:rPr>
          <w:rFonts w:ascii="Calibri" w:hAnsi="Calibri"/>
        </w:rPr>
      </w:pPr>
    </w:p>
    <w:p w14:paraId="0E27B00A" w14:textId="77777777" w:rsidR="00597881" w:rsidRDefault="00597881">
      <w:pPr>
        <w:rPr>
          <w:rFonts w:ascii="Calibri" w:hAnsi="Calibri"/>
        </w:rPr>
      </w:pPr>
    </w:p>
    <w:p w14:paraId="60061E4C" w14:textId="77777777" w:rsidR="00597881" w:rsidRPr="00453783" w:rsidRDefault="00597881">
      <w:pPr>
        <w:rPr>
          <w:rFonts w:ascii="Calibri" w:hAnsi="Calibri"/>
        </w:rPr>
      </w:pPr>
    </w:p>
    <w:p w14:paraId="3656B9AB" w14:textId="77777777" w:rsidR="00547DD9" w:rsidRPr="00453783" w:rsidRDefault="00547DD9">
      <w:pPr>
        <w:rPr>
          <w:rFonts w:ascii="Calibri" w:hAnsi="Calibri"/>
        </w:rPr>
      </w:pPr>
    </w:p>
    <w:p w14:paraId="049F31CB" w14:textId="77777777" w:rsidR="00C71A2E" w:rsidRPr="00453783" w:rsidRDefault="00C71A2E">
      <w:pPr>
        <w:rPr>
          <w:rFonts w:ascii="Calibri" w:hAnsi="Calibri"/>
        </w:rPr>
      </w:pPr>
    </w:p>
    <w:p w14:paraId="1C85CDB5" w14:textId="77777777" w:rsidR="00547DD9" w:rsidRPr="008B2B05" w:rsidRDefault="00521ED9" w:rsidP="008B2B05">
      <w:pPr>
        <w:pStyle w:val="Ttulo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7CA895E1" w14:textId="77777777" w:rsidR="002B27F7" w:rsidRPr="00EF754F" w:rsidRDefault="002B27F7" w:rsidP="002B27F7">
      <w:pPr>
        <w:numPr>
          <w:ilvl w:val="0"/>
          <w:numId w:val="1"/>
        </w:numPr>
        <w:jc w:val="center"/>
      </w:pPr>
      <w:r>
        <w:t>Plantilla inspirada en el estándar IEEE 1016-2009 y adaptada a las necesidades del curso de Diseño y Arquitectura de Software</w:t>
      </w:r>
    </w:p>
    <w:p w14:paraId="5737A2BC" w14:textId="77777777" w:rsidR="001905F6" w:rsidRPr="005C3795" w:rsidRDefault="001905F6" w:rsidP="001905F6">
      <w:pPr>
        <w:jc w:val="center"/>
      </w:pPr>
      <w:r>
        <w:t xml:space="preserve">(Plantilla compilada por </w:t>
      </w:r>
      <w:proofErr w:type="spellStart"/>
      <w:r>
        <w:t>Ph.D</w:t>
      </w:r>
      <w:proofErr w:type="spellEnd"/>
      <w:r>
        <w:t>. Franklin Parrales B.)</w:t>
      </w:r>
    </w:p>
    <w:p w14:paraId="53128261" w14:textId="77777777" w:rsidR="00547DD9" w:rsidRPr="00453783" w:rsidRDefault="00547DD9">
      <w:pPr>
        <w:rPr>
          <w:rFonts w:ascii="Calibri" w:hAnsi="Calibri"/>
        </w:rPr>
      </w:pPr>
    </w:p>
    <w:p w14:paraId="62486C05" w14:textId="77777777" w:rsidR="00547DD9" w:rsidRPr="00453783" w:rsidRDefault="00547DD9">
      <w:pPr>
        <w:rPr>
          <w:rFonts w:ascii="Calibri" w:hAnsi="Calibri"/>
        </w:rPr>
      </w:pPr>
    </w:p>
    <w:p w14:paraId="4101652C" w14:textId="77777777" w:rsidR="00547DD9" w:rsidRPr="00453783" w:rsidRDefault="00547DD9">
      <w:pPr>
        <w:rPr>
          <w:rFonts w:ascii="Calibri" w:hAnsi="Calibri"/>
        </w:rPr>
      </w:pPr>
    </w:p>
    <w:p w14:paraId="4B99056E" w14:textId="77777777" w:rsidR="00547DD9" w:rsidRPr="00453783" w:rsidRDefault="00547DD9">
      <w:pPr>
        <w:rPr>
          <w:rFonts w:ascii="Calibri" w:hAnsi="Calibri"/>
        </w:rPr>
      </w:pPr>
    </w:p>
    <w:p w14:paraId="5AD91FAA" w14:textId="7446747C" w:rsidR="007B5FF4" w:rsidRDefault="00C71A2E" w:rsidP="00F06842">
      <w:pPr>
        <w:spacing w:line="480" w:lineRule="auto"/>
        <w:jc w:val="center"/>
        <w:rPr>
          <w:b/>
          <w:bCs/>
          <w:color w:val="000000"/>
          <w:sz w:val="26"/>
          <w:szCs w:val="26"/>
        </w:rPr>
      </w:pPr>
      <w:r w:rsidRPr="007B5FF4">
        <w:rPr>
          <w:b/>
          <w:bCs/>
          <w:color w:val="000000"/>
          <w:sz w:val="26"/>
          <w:szCs w:val="26"/>
        </w:rPr>
        <w:t>Grupo</w:t>
      </w:r>
      <w:r w:rsidR="00017176" w:rsidRPr="007B5FF4">
        <w:rPr>
          <w:b/>
          <w:bCs/>
          <w:color w:val="000000"/>
          <w:sz w:val="26"/>
          <w:szCs w:val="26"/>
        </w:rPr>
        <w:t xml:space="preserve"> </w:t>
      </w:r>
      <w:r w:rsidRPr="007B5FF4">
        <w:rPr>
          <w:b/>
          <w:bCs/>
          <w:color w:val="000000"/>
          <w:sz w:val="26"/>
          <w:szCs w:val="26"/>
        </w:rPr>
        <w:t>D</w:t>
      </w:r>
      <w:r w:rsidR="00017176" w:rsidRPr="007B5FF4">
        <w:rPr>
          <w:b/>
          <w:bCs/>
          <w:color w:val="000000"/>
          <w:sz w:val="26"/>
          <w:szCs w:val="26"/>
        </w:rPr>
        <w:t xml:space="preserve"> - </w:t>
      </w:r>
      <w:r w:rsidR="00B810E7" w:rsidRPr="00F06842">
        <w:rPr>
          <w:color w:val="000000"/>
          <w:sz w:val="26"/>
          <w:szCs w:val="26"/>
        </w:rPr>
        <w:t>Sistema de Mantenimiento en taller de vehículos</w:t>
      </w:r>
    </w:p>
    <w:p w14:paraId="4F8730D0" w14:textId="2858343F" w:rsidR="00C71A2E" w:rsidRPr="007B5FF4" w:rsidRDefault="00C71A2E" w:rsidP="007B5FF4">
      <w:pPr>
        <w:spacing w:line="360" w:lineRule="auto"/>
        <w:jc w:val="center"/>
        <w:rPr>
          <w:b/>
          <w:bCs/>
          <w:color w:val="000000"/>
          <w:sz w:val="26"/>
          <w:szCs w:val="26"/>
        </w:rPr>
      </w:pPr>
      <w:r w:rsidRPr="007B5FF4">
        <w:rPr>
          <w:b/>
          <w:bCs/>
          <w:color w:val="000000"/>
          <w:sz w:val="26"/>
          <w:szCs w:val="26"/>
        </w:rPr>
        <w:t>Integrantes:</w:t>
      </w:r>
    </w:p>
    <w:p w14:paraId="0E2C6111" w14:textId="1DC6B11B" w:rsidR="00C71A2E" w:rsidRPr="007B5FF4" w:rsidRDefault="00C71A2E" w:rsidP="007B5FF4">
      <w:pPr>
        <w:spacing w:line="360" w:lineRule="auto"/>
        <w:jc w:val="center"/>
        <w:rPr>
          <w:iCs/>
          <w:strike/>
          <w:sz w:val="26"/>
          <w:szCs w:val="26"/>
        </w:rPr>
      </w:pPr>
      <w:r w:rsidRPr="007B5FF4">
        <w:rPr>
          <w:iCs/>
          <w:strike/>
          <w:sz w:val="26"/>
          <w:szCs w:val="26"/>
        </w:rPr>
        <w:t xml:space="preserve">Astudillo </w:t>
      </w:r>
      <w:proofErr w:type="spellStart"/>
      <w:r w:rsidRPr="007B5FF4">
        <w:rPr>
          <w:iCs/>
          <w:strike/>
          <w:sz w:val="26"/>
          <w:szCs w:val="26"/>
        </w:rPr>
        <w:t>Balcazar</w:t>
      </w:r>
      <w:proofErr w:type="spellEnd"/>
      <w:r w:rsidRPr="007B5FF4">
        <w:rPr>
          <w:iCs/>
          <w:strike/>
          <w:sz w:val="26"/>
          <w:szCs w:val="26"/>
        </w:rPr>
        <w:t xml:space="preserve"> Josué Eduardo</w:t>
      </w:r>
      <w:r w:rsidR="7A973143" w:rsidRPr="007B5FF4">
        <w:rPr>
          <w:iCs/>
          <w:strike/>
          <w:sz w:val="26"/>
          <w:szCs w:val="26"/>
        </w:rPr>
        <w:t xml:space="preserve"> </w:t>
      </w:r>
      <w:r w:rsidR="7A973143" w:rsidRPr="03C85AC5">
        <w:rPr>
          <w:sz w:val="26"/>
          <w:szCs w:val="26"/>
        </w:rPr>
        <w:t>(No Trabajo)</w:t>
      </w:r>
    </w:p>
    <w:p w14:paraId="22421D19" w14:textId="1BA56F85" w:rsidR="00C71A2E" w:rsidRPr="007B5FF4" w:rsidRDefault="333838C9" w:rsidP="007B5FF4">
      <w:pPr>
        <w:spacing w:line="360" w:lineRule="auto"/>
        <w:jc w:val="center"/>
        <w:rPr>
          <w:iCs/>
          <w:sz w:val="26"/>
          <w:szCs w:val="26"/>
        </w:rPr>
      </w:pPr>
      <w:proofErr w:type="spellStart"/>
      <w:r w:rsidRPr="007B5FF4">
        <w:rPr>
          <w:iCs/>
          <w:sz w:val="26"/>
          <w:szCs w:val="26"/>
        </w:rPr>
        <w:t>Huac</w:t>
      </w:r>
      <w:r w:rsidR="00F06842">
        <w:rPr>
          <w:iCs/>
          <w:sz w:val="26"/>
          <w:szCs w:val="26"/>
        </w:rPr>
        <w:t>ó</w:t>
      </w:r>
      <w:r w:rsidRPr="007B5FF4">
        <w:rPr>
          <w:iCs/>
          <w:sz w:val="26"/>
          <w:szCs w:val="26"/>
        </w:rPr>
        <w:t>n</w:t>
      </w:r>
      <w:proofErr w:type="spellEnd"/>
      <w:r w:rsidRPr="007B5FF4">
        <w:rPr>
          <w:iCs/>
          <w:sz w:val="26"/>
          <w:szCs w:val="26"/>
        </w:rPr>
        <w:t xml:space="preserve"> </w:t>
      </w:r>
      <w:proofErr w:type="spellStart"/>
      <w:r w:rsidRPr="007B5FF4">
        <w:rPr>
          <w:iCs/>
          <w:sz w:val="26"/>
          <w:szCs w:val="26"/>
        </w:rPr>
        <w:t>Ramirez</w:t>
      </w:r>
      <w:proofErr w:type="spellEnd"/>
      <w:r w:rsidRPr="007B5FF4">
        <w:rPr>
          <w:iCs/>
          <w:sz w:val="26"/>
          <w:szCs w:val="26"/>
        </w:rPr>
        <w:t xml:space="preserve"> Gregory </w:t>
      </w:r>
      <w:proofErr w:type="spellStart"/>
      <w:r w:rsidRPr="007B5FF4">
        <w:rPr>
          <w:iCs/>
          <w:sz w:val="26"/>
          <w:szCs w:val="26"/>
        </w:rPr>
        <w:t>Josue</w:t>
      </w:r>
      <w:proofErr w:type="spellEnd"/>
      <w:r w:rsidRPr="007B5FF4">
        <w:rPr>
          <w:iCs/>
          <w:sz w:val="26"/>
          <w:szCs w:val="26"/>
        </w:rPr>
        <w:t xml:space="preserve"> </w:t>
      </w:r>
      <w:r w:rsidR="550066A3" w:rsidRPr="007B5FF4">
        <w:rPr>
          <w:iCs/>
          <w:sz w:val="26"/>
          <w:szCs w:val="26"/>
        </w:rPr>
        <w:t>(Líder)</w:t>
      </w:r>
    </w:p>
    <w:p w14:paraId="42A92AAB" w14:textId="5A712458" w:rsidR="00C71A2E" w:rsidRPr="007B5FF4" w:rsidRDefault="196B8C6F" w:rsidP="007B5FF4">
      <w:pPr>
        <w:spacing w:line="360" w:lineRule="auto"/>
        <w:jc w:val="center"/>
        <w:rPr>
          <w:iCs/>
          <w:sz w:val="26"/>
          <w:szCs w:val="26"/>
        </w:rPr>
      </w:pPr>
      <w:r w:rsidRPr="007B5FF4">
        <w:rPr>
          <w:iCs/>
          <w:sz w:val="26"/>
          <w:szCs w:val="26"/>
        </w:rPr>
        <w:t>Mazzini Mazón Jesús Valent</w:t>
      </w:r>
      <w:r w:rsidR="007B5FF4">
        <w:rPr>
          <w:iCs/>
          <w:sz w:val="26"/>
          <w:szCs w:val="26"/>
        </w:rPr>
        <w:t>í</w:t>
      </w:r>
      <w:r w:rsidRPr="007B5FF4">
        <w:rPr>
          <w:iCs/>
          <w:sz w:val="26"/>
          <w:szCs w:val="26"/>
        </w:rPr>
        <w:t xml:space="preserve">n </w:t>
      </w:r>
    </w:p>
    <w:p w14:paraId="7EA50EF4" w14:textId="51E06D4C" w:rsidR="00C71A2E" w:rsidRPr="007B5FF4" w:rsidRDefault="333838C9" w:rsidP="007B5FF4">
      <w:pPr>
        <w:spacing w:line="360" w:lineRule="auto"/>
        <w:jc w:val="center"/>
        <w:rPr>
          <w:iCs/>
          <w:sz w:val="26"/>
          <w:szCs w:val="26"/>
        </w:rPr>
      </w:pPr>
      <w:r w:rsidRPr="007B5FF4">
        <w:rPr>
          <w:iCs/>
          <w:sz w:val="26"/>
          <w:szCs w:val="26"/>
        </w:rPr>
        <w:t>León Suarez Kevin Andrés</w:t>
      </w:r>
    </w:p>
    <w:p w14:paraId="10D876B9" w14:textId="77777777" w:rsidR="00C71A2E" w:rsidRPr="007B5FF4" w:rsidRDefault="00C71A2E" w:rsidP="007B5FF4">
      <w:pPr>
        <w:spacing w:line="360" w:lineRule="auto"/>
        <w:jc w:val="center"/>
        <w:rPr>
          <w:iCs/>
          <w:sz w:val="26"/>
          <w:szCs w:val="26"/>
        </w:rPr>
      </w:pPr>
      <w:r w:rsidRPr="007B5FF4">
        <w:rPr>
          <w:iCs/>
          <w:sz w:val="26"/>
          <w:szCs w:val="26"/>
        </w:rPr>
        <w:t xml:space="preserve">Tenesaca Pincay Cinthia </w:t>
      </w:r>
      <w:proofErr w:type="spellStart"/>
      <w:r w:rsidRPr="007B5FF4">
        <w:rPr>
          <w:iCs/>
          <w:sz w:val="26"/>
          <w:szCs w:val="26"/>
        </w:rPr>
        <w:t>Maria</w:t>
      </w:r>
      <w:proofErr w:type="spellEnd"/>
      <w:r w:rsidRPr="007B5FF4">
        <w:rPr>
          <w:iCs/>
          <w:sz w:val="26"/>
          <w:szCs w:val="26"/>
        </w:rPr>
        <w:t xml:space="preserve"> </w:t>
      </w:r>
    </w:p>
    <w:p w14:paraId="403A82F8" w14:textId="40E2C5E3" w:rsidR="00C71A2E" w:rsidRPr="007B5FF4" w:rsidRDefault="333838C9" w:rsidP="007B5FF4">
      <w:pPr>
        <w:spacing w:line="360" w:lineRule="auto"/>
        <w:jc w:val="center"/>
        <w:rPr>
          <w:iCs/>
          <w:sz w:val="26"/>
          <w:szCs w:val="26"/>
        </w:rPr>
      </w:pPr>
      <w:proofErr w:type="spellStart"/>
      <w:r w:rsidRPr="007B5FF4">
        <w:rPr>
          <w:iCs/>
          <w:sz w:val="26"/>
          <w:szCs w:val="26"/>
        </w:rPr>
        <w:t>Toala</w:t>
      </w:r>
      <w:proofErr w:type="spellEnd"/>
      <w:r w:rsidRPr="007B5FF4">
        <w:rPr>
          <w:iCs/>
          <w:sz w:val="26"/>
          <w:szCs w:val="26"/>
        </w:rPr>
        <w:t xml:space="preserve"> Merch</w:t>
      </w:r>
      <w:r w:rsidR="40CFD704" w:rsidRPr="007B5FF4">
        <w:rPr>
          <w:iCs/>
          <w:sz w:val="26"/>
          <w:szCs w:val="26"/>
        </w:rPr>
        <w:t>á</w:t>
      </w:r>
      <w:r w:rsidRPr="007B5FF4">
        <w:rPr>
          <w:iCs/>
          <w:sz w:val="26"/>
          <w:szCs w:val="26"/>
        </w:rPr>
        <w:t xml:space="preserve">n Madeline Carolina </w:t>
      </w:r>
    </w:p>
    <w:p w14:paraId="1299C43A" w14:textId="77777777" w:rsidR="00547DD9" w:rsidRPr="00F952C3" w:rsidRDefault="00547DD9">
      <w:pPr>
        <w:rPr>
          <w:rFonts w:ascii="Calibri" w:hAnsi="Calibri" w:cs="Calibri"/>
          <w:sz w:val="32"/>
          <w:szCs w:val="32"/>
        </w:rPr>
      </w:pPr>
    </w:p>
    <w:p w14:paraId="4DDBEF00" w14:textId="77777777" w:rsidR="00547DD9" w:rsidRPr="00453783" w:rsidRDefault="00547DD9">
      <w:pPr>
        <w:rPr>
          <w:rFonts w:ascii="Calibri" w:hAnsi="Calibri"/>
        </w:rPr>
      </w:pPr>
    </w:p>
    <w:p w14:paraId="3461D779" w14:textId="77777777" w:rsidR="00547DD9" w:rsidRPr="00453783" w:rsidRDefault="00547DD9">
      <w:pPr>
        <w:rPr>
          <w:rFonts w:ascii="Calibri" w:hAnsi="Calibri"/>
        </w:rPr>
      </w:pPr>
    </w:p>
    <w:p w14:paraId="3CF2D8B6" w14:textId="77777777" w:rsidR="00547DD9" w:rsidRPr="00453783" w:rsidRDefault="00547DD9">
      <w:pPr>
        <w:rPr>
          <w:rFonts w:ascii="Calibri" w:hAnsi="Calibri"/>
        </w:rPr>
      </w:pPr>
    </w:p>
    <w:p w14:paraId="0FB78278" w14:textId="77777777" w:rsidR="001A76E4" w:rsidRDefault="001A76E4" w:rsidP="00C71A2E">
      <w:pPr>
        <w:pStyle w:val="TtulodeTDC"/>
        <w:tabs>
          <w:tab w:val="left" w:pos="284"/>
        </w:tabs>
        <w:rPr>
          <w:rFonts w:ascii="Calibri" w:hAnsi="Calibri"/>
          <w:color w:val="auto"/>
          <w:sz w:val="16"/>
          <w:szCs w:val="16"/>
        </w:rPr>
      </w:pPr>
    </w:p>
    <w:p w14:paraId="55BE2A3E" w14:textId="77777777" w:rsidR="007B5FF4" w:rsidRDefault="007B5FF4" w:rsidP="007B5FF4">
      <w:pPr>
        <w:rPr>
          <w:lang w:eastAsia="en-US"/>
        </w:rPr>
      </w:pPr>
    </w:p>
    <w:p w14:paraId="47D4BAB5" w14:textId="77777777" w:rsidR="007B5FF4" w:rsidRDefault="007B5FF4" w:rsidP="007B5FF4">
      <w:pPr>
        <w:rPr>
          <w:lang w:eastAsia="en-US"/>
        </w:rPr>
      </w:pPr>
    </w:p>
    <w:p w14:paraId="22E581A6" w14:textId="77777777" w:rsidR="007B5FF4" w:rsidRDefault="007B5FF4" w:rsidP="007B5FF4">
      <w:pPr>
        <w:rPr>
          <w:lang w:eastAsia="en-US"/>
        </w:rPr>
      </w:pPr>
    </w:p>
    <w:p w14:paraId="24039872" w14:textId="77777777" w:rsidR="007B5FF4" w:rsidRDefault="007B5FF4" w:rsidP="007B5FF4">
      <w:pPr>
        <w:rPr>
          <w:lang w:eastAsia="en-US"/>
        </w:rPr>
      </w:pPr>
    </w:p>
    <w:p w14:paraId="3B94C4A2" w14:textId="77777777" w:rsidR="007B5FF4" w:rsidRDefault="007B5FF4" w:rsidP="007B5FF4">
      <w:pPr>
        <w:rPr>
          <w:lang w:eastAsia="en-US"/>
        </w:rPr>
      </w:pPr>
    </w:p>
    <w:p w14:paraId="507EB7A6" w14:textId="77777777" w:rsidR="007B5FF4" w:rsidRPr="007B5FF4" w:rsidRDefault="007B5FF4" w:rsidP="007B5FF4">
      <w:pPr>
        <w:rPr>
          <w:lang w:eastAsia="en-US"/>
        </w:rPr>
      </w:pPr>
    </w:p>
    <w:p w14:paraId="5C2C5574"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477BF01C" w14:textId="6F7C8C47" w:rsidR="006034D1" w:rsidRDefault="00721DA1"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r>
        <w:fldChar w:fldCharType="begin"/>
      </w:r>
      <w:r w:rsidR="006921A4">
        <w:instrText>TOC \o "1-3" \h \z \u</w:instrText>
      </w:r>
      <w:r>
        <w:fldChar w:fldCharType="separate"/>
      </w:r>
      <w:hyperlink w:anchor="_Toc1785556858">
        <w:r w:rsidR="3912C4E9" w:rsidRPr="3912C4E9">
          <w:rPr>
            <w:rStyle w:val="Hipervnculo"/>
            <w:noProof/>
          </w:rPr>
          <w:t>1.</w:t>
        </w:r>
        <w:r w:rsidR="006921A4">
          <w:rPr>
            <w:noProof/>
          </w:rPr>
          <w:tab/>
        </w:r>
        <w:r w:rsidR="3912C4E9" w:rsidRPr="3912C4E9">
          <w:rPr>
            <w:rStyle w:val="Hipervnculo"/>
            <w:noProof/>
          </w:rPr>
          <w:t>Introducción</w:t>
        </w:r>
        <w:r w:rsidR="006921A4">
          <w:rPr>
            <w:noProof/>
          </w:rPr>
          <w:tab/>
        </w:r>
        <w:r w:rsidR="006921A4">
          <w:rPr>
            <w:noProof/>
          </w:rPr>
          <w:fldChar w:fldCharType="begin"/>
        </w:r>
        <w:r w:rsidR="006921A4">
          <w:rPr>
            <w:noProof/>
          </w:rPr>
          <w:instrText>PAGEREF _Toc1785556858 \h</w:instrText>
        </w:r>
        <w:r w:rsidR="006921A4">
          <w:rPr>
            <w:noProof/>
          </w:rPr>
        </w:r>
        <w:r w:rsidR="006921A4">
          <w:rPr>
            <w:noProof/>
          </w:rPr>
          <w:fldChar w:fldCharType="separate"/>
        </w:r>
        <w:r w:rsidR="00945940">
          <w:rPr>
            <w:noProof/>
          </w:rPr>
          <w:t>3</w:t>
        </w:r>
        <w:r w:rsidR="006921A4">
          <w:rPr>
            <w:noProof/>
          </w:rPr>
          <w:fldChar w:fldCharType="end"/>
        </w:r>
      </w:hyperlink>
    </w:p>
    <w:p w14:paraId="78B73929" w14:textId="4A16BEEB"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415323983">
        <w:r w:rsidR="3912C4E9" w:rsidRPr="3912C4E9">
          <w:rPr>
            <w:rStyle w:val="Hipervnculo"/>
            <w:noProof/>
          </w:rPr>
          <w:t>1.1.</w:t>
        </w:r>
        <w:r w:rsidR="00721DA1">
          <w:rPr>
            <w:noProof/>
          </w:rPr>
          <w:tab/>
        </w:r>
        <w:r w:rsidR="3912C4E9" w:rsidRPr="3912C4E9">
          <w:rPr>
            <w:rStyle w:val="Hipervnculo"/>
            <w:noProof/>
          </w:rPr>
          <w:t>Objetivo</w:t>
        </w:r>
        <w:r w:rsidR="00721DA1">
          <w:rPr>
            <w:noProof/>
          </w:rPr>
          <w:tab/>
        </w:r>
        <w:r w:rsidR="00721DA1">
          <w:rPr>
            <w:noProof/>
          </w:rPr>
          <w:fldChar w:fldCharType="begin"/>
        </w:r>
        <w:r w:rsidR="00721DA1">
          <w:rPr>
            <w:noProof/>
          </w:rPr>
          <w:instrText>PAGEREF _Toc415323983 \h</w:instrText>
        </w:r>
        <w:r w:rsidR="00721DA1">
          <w:rPr>
            <w:noProof/>
          </w:rPr>
        </w:r>
        <w:r w:rsidR="00721DA1">
          <w:rPr>
            <w:noProof/>
          </w:rPr>
          <w:fldChar w:fldCharType="separate"/>
        </w:r>
        <w:r>
          <w:rPr>
            <w:noProof/>
          </w:rPr>
          <w:t>3</w:t>
        </w:r>
        <w:r w:rsidR="00721DA1">
          <w:rPr>
            <w:noProof/>
          </w:rPr>
          <w:fldChar w:fldCharType="end"/>
        </w:r>
      </w:hyperlink>
    </w:p>
    <w:p w14:paraId="2818D5AE" w14:textId="5607D517"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34886179">
        <w:r w:rsidR="3912C4E9" w:rsidRPr="3912C4E9">
          <w:rPr>
            <w:rStyle w:val="Hipervnculo"/>
            <w:noProof/>
          </w:rPr>
          <w:t>1.2.</w:t>
        </w:r>
        <w:r w:rsidR="00721DA1">
          <w:rPr>
            <w:noProof/>
          </w:rPr>
          <w:tab/>
        </w:r>
        <w:r w:rsidR="3912C4E9" w:rsidRPr="3912C4E9">
          <w:rPr>
            <w:rStyle w:val="Hipervnculo"/>
            <w:noProof/>
          </w:rPr>
          <w:t>Definiciones, Acrónimos y Abreviaturas</w:t>
        </w:r>
        <w:r w:rsidR="00721DA1">
          <w:rPr>
            <w:noProof/>
          </w:rPr>
          <w:tab/>
        </w:r>
        <w:r w:rsidR="00721DA1">
          <w:rPr>
            <w:noProof/>
          </w:rPr>
          <w:fldChar w:fldCharType="begin"/>
        </w:r>
        <w:r w:rsidR="00721DA1">
          <w:rPr>
            <w:noProof/>
          </w:rPr>
          <w:instrText>PAGEREF _Toc134886179 \h</w:instrText>
        </w:r>
        <w:r w:rsidR="00721DA1">
          <w:rPr>
            <w:noProof/>
          </w:rPr>
        </w:r>
        <w:r w:rsidR="00721DA1">
          <w:rPr>
            <w:noProof/>
          </w:rPr>
          <w:fldChar w:fldCharType="separate"/>
        </w:r>
        <w:r>
          <w:rPr>
            <w:noProof/>
          </w:rPr>
          <w:t>3</w:t>
        </w:r>
        <w:r w:rsidR="00721DA1">
          <w:rPr>
            <w:noProof/>
          </w:rPr>
          <w:fldChar w:fldCharType="end"/>
        </w:r>
      </w:hyperlink>
    </w:p>
    <w:p w14:paraId="5BCA2A62" w14:textId="1C15921D"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902169000">
        <w:r w:rsidR="3912C4E9" w:rsidRPr="3912C4E9">
          <w:rPr>
            <w:rStyle w:val="Hipervnculo"/>
            <w:noProof/>
          </w:rPr>
          <w:t>1.3.</w:t>
        </w:r>
        <w:r w:rsidR="00721DA1">
          <w:rPr>
            <w:noProof/>
          </w:rPr>
          <w:tab/>
        </w:r>
        <w:r w:rsidR="3912C4E9" w:rsidRPr="3912C4E9">
          <w:rPr>
            <w:rStyle w:val="Hipervnculo"/>
            <w:noProof/>
          </w:rPr>
          <w:t>Audiencia</w:t>
        </w:r>
        <w:r w:rsidR="00721DA1">
          <w:rPr>
            <w:noProof/>
          </w:rPr>
          <w:tab/>
        </w:r>
        <w:r w:rsidR="00721DA1">
          <w:rPr>
            <w:noProof/>
          </w:rPr>
          <w:fldChar w:fldCharType="begin"/>
        </w:r>
        <w:r w:rsidR="00721DA1">
          <w:rPr>
            <w:noProof/>
          </w:rPr>
          <w:instrText>PAGEREF _Toc902169000 \h</w:instrText>
        </w:r>
        <w:r w:rsidR="00721DA1">
          <w:rPr>
            <w:noProof/>
          </w:rPr>
        </w:r>
        <w:r w:rsidR="00721DA1">
          <w:rPr>
            <w:noProof/>
          </w:rPr>
          <w:fldChar w:fldCharType="separate"/>
        </w:r>
        <w:r>
          <w:rPr>
            <w:noProof/>
          </w:rPr>
          <w:t>4</w:t>
        </w:r>
        <w:r w:rsidR="00721DA1">
          <w:rPr>
            <w:noProof/>
          </w:rPr>
          <w:fldChar w:fldCharType="end"/>
        </w:r>
      </w:hyperlink>
    </w:p>
    <w:p w14:paraId="75C8D7F3" w14:textId="13213786"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341829491">
        <w:r w:rsidR="3912C4E9" w:rsidRPr="3912C4E9">
          <w:rPr>
            <w:rStyle w:val="Hipervnculo"/>
            <w:noProof/>
          </w:rPr>
          <w:t>1.4.</w:t>
        </w:r>
        <w:r w:rsidR="00721DA1">
          <w:rPr>
            <w:noProof/>
          </w:rPr>
          <w:tab/>
        </w:r>
        <w:r w:rsidR="3912C4E9" w:rsidRPr="3912C4E9">
          <w:rPr>
            <w:rStyle w:val="Hipervnculo"/>
            <w:noProof/>
          </w:rPr>
          <w:t>Alcance</w:t>
        </w:r>
        <w:r w:rsidR="00721DA1">
          <w:rPr>
            <w:noProof/>
          </w:rPr>
          <w:tab/>
        </w:r>
        <w:r w:rsidR="00721DA1">
          <w:rPr>
            <w:noProof/>
          </w:rPr>
          <w:fldChar w:fldCharType="begin"/>
        </w:r>
        <w:r w:rsidR="00721DA1">
          <w:rPr>
            <w:noProof/>
          </w:rPr>
          <w:instrText>PAGEREF _Toc341829491 \h</w:instrText>
        </w:r>
        <w:r w:rsidR="00721DA1">
          <w:rPr>
            <w:noProof/>
          </w:rPr>
        </w:r>
        <w:r w:rsidR="00721DA1">
          <w:rPr>
            <w:noProof/>
          </w:rPr>
          <w:fldChar w:fldCharType="separate"/>
        </w:r>
        <w:r>
          <w:rPr>
            <w:noProof/>
          </w:rPr>
          <w:t>5</w:t>
        </w:r>
        <w:r w:rsidR="00721DA1">
          <w:rPr>
            <w:noProof/>
          </w:rPr>
          <w:fldChar w:fldCharType="end"/>
        </w:r>
      </w:hyperlink>
    </w:p>
    <w:p w14:paraId="35118A20" w14:textId="4B75E54C" w:rsidR="006034D1" w:rsidRDefault="00945940"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144525742">
        <w:r w:rsidR="3912C4E9" w:rsidRPr="3912C4E9">
          <w:rPr>
            <w:rStyle w:val="Hipervnculo"/>
            <w:noProof/>
          </w:rPr>
          <w:t>2.</w:t>
        </w:r>
        <w:r w:rsidR="00721DA1">
          <w:rPr>
            <w:noProof/>
          </w:rPr>
          <w:tab/>
        </w:r>
        <w:r w:rsidR="3912C4E9" w:rsidRPr="3912C4E9">
          <w:rPr>
            <w:rStyle w:val="Hipervnculo"/>
            <w:noProof/>
          </w:rPr>
          <w:t>Presentación del Producto</w:t>
        </w:r>
        <w:r w:rsidR="00721DA1">
          <w:rPr>
            <w:noProof/>
          </w:rPr>
          <w:tab/>
        </w:r>
        <w:r w:rsidR="00721DA1">
          <w:rPr>
            <w:noProof/>
          </w:rPr>
          <w:fldChar w:fldCharType="begin"/>
        </w:r>
        <w:r w:rsidR="00721DA1">
          <w:rPr>
            <w:noProof/>
          </w:rPr>
          <w:instrText>PAGEREF _Toc144525742 \h</w:instrText>
        </w:r>
        <w:r w:rsidR="00721DA1">
          <w:rPr>
            <w:noProof/>
          </w:rPr>
        </w:r>
        <w:r w:rsidR="00721DA1">
          <w:rPr>
            <w:noProof/>
          </w:rPr>
          <w:fldChar w:fldCharType="separate"/>
        </w:r>
        <w:r>
          <w:rPr>
            <w:noProof/>
          </w:rPr>
          <w:t>5</w:t>
        </w:r>
        <w:r w:rsidR="00721DA1">
          <w:rPr>
            <w:noProof/>
          </w:rPr>
          <w:fldChar w:fldCharType="end"/>
        </w:r>
      </w:hyperlink>
    </w:p>
    <w:p w14:paraId="7CECC969" w14:textId="0EDA43FF"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230663361">
        <w:r w:rsidR="3912C4E9" w:rsidRPr="3912C4E9">
          <w:rPr>
            <w:rStyle w:val="Hipervnculo"/>
            <w:noProof/>
          </w:rPr>
          <w:t>2.1.</w:t>
        </w:r>
        <w:r w:rsidR="00721DA1">
          <w:rPr>
            <w:noProof/>
          </w:rPr>
          <w:tab/>
        </w:r>
        <w:r w:rsidR="3912C4E9" w:rsidRPr="3912C4E9">
          <w:rPr>
            <w:rStyle w:val="Hipervnculo"/>
            <w:noProof/>
          </w:rPr>
          <w:t>Propósito del Sistema</w:t>
        </w:r>
        <w:r w:rsidR="00721DA1">
          <w:rPr>
            <w:noProof/>
          </w:rPr>
          <w:tab/>
        </w:r>
        <w:r w:rsidR="00721DA1">
          <w:rPr>
            <w:noProof/>
          </w:rPr>
          <w:fldChar w:fldCharType="begin"/>
        </w:r>
        <w:r w:rsidR="00721DA1">
          <w:rPr>
            <w:noProof/>
          </w:rPr>
          <w:instrText>PAGEREF _Toc230663361 \h</w:instrText>
        </w:r>
        <w:r w:rsidR="00721DA1">
          <w:rPr>
            <w:noProof/>
          </w:rPr>
        </w:r>
        <w:r w:rsidR="00721DA1">
          <w:rPr>
            <w:noProof/>
          </w:rPr>
          <w:fldChar w:fldCharType="separate"/>
        </w:r>
        <w:r>
          <w:rPr>
            <w:noProof/>
          </w:rPr>
          <w:t>5</w:t>
        </w:r>
        <w:r w:rsidR="00721DA1">
          <w:rPr>
            <w:noProof/>
          </w:rPr>
          <w:fldChar w:fldCharType="end"/>
        </w:r>
      </w:hyperlink>
    </w:p>
    <w:p w14:paraId="22F7AE8B" w14:textId="4BE0789D"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880961674">
        <w:r w:rsidR="3912C4E9" w:rsidRPr="3912C4E9">
          <w:rPr>
            <w:rStyle w:val="Hipervnculo"/>
            <w:noProof/>
          </w:rPr>
          <w:t>2.2.1.</w:t>
        </w:r>
        <w:r w:rsidR="00721DA1">
          <w:rPr>
            <w:noProof/>
          </w:rPr>
          <w:tab/>
        </w:r>
        <w:r w:rsidR="3912C4E9" w:rsidRPr="3912C4E9">
          <w:rPr>
            <w:rStyle w:val="Hipervnculo"/>
            <w:noProof/>
          </w:rPr>
          <w:t>Planteamiento del problema</w:t>
        </w:r>
        <w:r w:rsidR="00721DA1">
          <w:rPr>
            <w:noProof/>
          </w:rPr>
          <w:tab/>
        </w:r>
        <w:r w:rsidR="00721DA1">
          <w:rPr>
            <w:noProof/>
          </w:rPr>
          <w:fldChar w:fldCharType="begin"/>
        </w:r>
        <w:r w:rsidR="00721DA1">
          <w:rPr>
            <w:noProof/>
          </w:rPr>
          <w:instrText>PAGEREF _Toc1880961674 \h</w:instrText>
        </w:r>
        <w:r w:rsidR="00721DA1">
          <w:rPr>
            <w:noProof/>
          </w:rPr>
        </w:r>
        <w:r w:rsidR="00721DA1">
          <w:rPr>
            <w:noProof/>
          </w:rPr>
          <w:fldChar w:fldCharType="separate"/>
        </w:r>
        <w:r>
          <w:rPr>
            <w:noProof/>
          </w:rPr>
          <w:t>5</w:t>
        </w:r>
        <w:r w:rsidR="00721DA1">
          <w:rPr>
            <w:noProof/>
          </w:rPr>
          <w:fldChar w:fldCharType="end"/>
        </w:r>
      </w:hyperlink>
    </w:p>
    <w:p w14:paraId="12EFC578" w14:textId="65FC87CA"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817408293">
        <w:r w:rsidR="3912C4E9" w:rsidRPr="3912C4E9">
          <w:rPr>
            <w:rStyle w:val="Hipervnculo"/>
            <w:noProof/>
          </w:rPr>
          <w:t>2.2.2.</w:t>
        </w:r>
        <w:r w:rsidR="00721DA1">
          <w:rPr>
            <w:noProof/>
          </w:rPr>
          <w:tab/>
        </w:r>
        <w:r w:rsidR="3912C4E9" w:rsidRPr="3912C4E9">
          <w:rPr>
            <w:rStyle w:val="Hipervnculo"/>
            <w:noProof/>
          </w:rPr>
          <w:t>Objetivo</w:t>
        </w:r>
        <w:r w:rsidR="00721DA1">
          <w:rPr>
            <w:noProof/>
          </w:rPr>
          <w:tab/>
        </w:r>
        <w:r w:rsidR="00721DA1">
          <w:rPr>
            <w:noProof/>
          </w:rPr>
          <w:fldChar w:fldCharType="begin"/>
        </w:r>
        <w:r w:rsidR="00721DA1">
          <w:rPr>
            <w:noProof/>
          </w:rPr>
          <w:instrText>PAGEREF _Toc817408293 \h</w:instrText>
        </w:r>
        <w:r w:rsidR="00721DA1">
          <w:rPr>
            <w:noProof/>
          </w:rPr>
        </w:r>
        <w:r w:rsidR="00721DA1">
          <w:rPr>
            <w:noProof/>
          </w:rPr>
          <w:fldChar w:fldCharType="separate"/>
        </w:r>
        <w:r>
          <w:rPr>
            <w:noProof/>
          </w:rPr>
          <w:t>6</w:t>
        </w:r>
        <w:r w:rsidR="00721DA1">
          <w:rPr>
            <w:noProof/>
          </w:rPr>
          <w:fldChar w:fldCharType="end"/>
        </w:r>
      </w:hyperlink>
    </w:p>
    <w:p w14:paraId="13773E33" w14:textId="10746438"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116813745">
        <w:r w:rsidR="3912C4E9" w:rsidRPr="3912C4E9">
          <w:rPr>
            <w:rStyle w:val="Hipervnculo"/>
            <w:noProof/>
          </w:rPr>
          <w:t>2.2.3.</w:t>
        </w:r>
        <w:r w:rsidR="00721DA1">
          <w:rPr>
            <w:noProof/>
          </w:rPr>
          <w:tab/>
        </w:r>
        <w:r w:rsidR="3912C4E9" w:rsidRPr="3912C4E9">
          <w:rPr>
            <w:rStyle w:val="Hipervnculo"/>
            <w:noProof/>
          </w:rPr>
          <w:t>Alcance</w:t>
        </w:r>
        <w:r w:rsidR="00721DA1">
          <w:rPr>
            <w:noProof/>
          </w:rPr>
          <w:tab/>
        </w:r>
        <w:r w:rsidR="00721DA1">
          <w:rPr>
            <w:noProof/>
          </w:rPr>
          <w:fldChar w:fldCharType="begin"/>
        </w:r>
        <w:r w:rsidR="00721DA1">
          <w:rPr>
            <w:noProof/>
          </w:rPr>
          <w:instrText>PAGEREF _Toc2116813745 \h</w:instrText>
        </w:r>
        <w:r w:rsidR="00721DA1">
          <w:rPr>
            <w:noProof/>
          </w:rPr>
        </w:r>
        <w:r w:rsidR="00721DA1">
          <w:rPr>
            <w:noProof/>
          </w:rPr>
          <w:fldChar w:fldCharType="separate"/>
        </w:r>
        <w:r>
          <w:rPr>
            <w:noProof/>
          </w:rPr>
          <w:t>6</w:t>
        </w:r>
        <w:r w:rsidR="00721DA1">
          <w:rPr>
            <w:noProof/>
          </w:rPr>
          <w:fldChar w:fldCharType="end"/>
        </w:r>
      </w:hyperlink>
    </w:p>
    <w:p w14:paraId="6099E771" w14:textId="540921E4"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785268714">
        <w:r w:rsidR="3912C4E9" w:rsidRPr="3912C4E9">
          <w:rPr>
            <w:rStyle w:val="Hipervnculo"/>
            <w:noProof/>
          </w:rPr>
          <w:t>2.2.4.</w:t>
        </w:r>
        <w:r w:rsidR="00721DA1">
          <w:rPr>
            <w:noProof/>
          </w:rPr>
          <w:tab/>
        </w:r>
        <w:r w:rsidR="3912C4E9" w:rsidRPr="3912C4E9">
          <w:rPr>
            <w:rStyle w:val="Hipervnculo"/>
            <w:noProof/>
          </w:rPr>
          <w:t>El Sistema no contempla</w:t>
        </w:r>
        <w:r w:rsidR="00721DA1">
          <w:rPr>
            <w:noProof/>
          </w:rPr>
          <w:tab/>
        </w:r>
        <w:r w:rsidR="00721DA1">
          <w:rPr>
            <w:noProof/>
          </w:rPr>
          <w:fldChar w:fldCharType="begin"/>
        </w:r>
        <w:r w:rsidR="00721DA1">
          <w:rPr>
            <w:noProof/>
          </w:rPr>
          <w:instrText>PAGEREF _Toc1785268714 \h</w:instrText>
        </w:r>
        <w:r w:rsidR="00721DA1">
          <w:rPr>
            <w:noProof/>
          </w:rPr>
        </w:r>
        <w:r w:rsidR="00721DA1">
          <w:rPr>
            <w:noProof/>
          </w:rPr>
          <w:fldChar w:fldCharType="separate"/>
        </w:r>
        <w:r>
          <w:rPr>
            <w:noProof/>
          </w:rPr>
          <w:t>7</w:t>
        </w:r>
        <w:r w:rsidR="00721DA1">
          <w:rPr>
            <w:noProof/>
          </w:rPr>
          <w:fldChar w:fldCharType="end"/>
        </w:r>
      </w:hyperlink>
    </w:p>
    <w:p w14:paraId="0B50CDBE" w14:textId="68EF0474"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457277721">
        <w:r w:rsidR="3912C4E9" w:rsidRPr="3912C4E9">
          <w:rPr>
            <w:rStyle w:val="Hipervnculo"/>
            <w:noProof/>
          </w:rPr>
          <w:t>2.2.</w:t>
        </w:r>
        <w:r w:rsidR="00721DA1">
          <w:rPr>
            <w:noProof/>
          </w:rPr>
          <w:tab/>
        </w:r>
        <w:r w:rsidR="3912C4E9" w:rsidRPr="3912C4E9">
          <w:rPr>
            <w:rStyle w:val="Hipervnculo"/>
            <w:noProof/>
          </w:rPr>
          <w:t>Riesgos</w:t>
        </w:r>
        <w:r w:rsidR="00721DA1">
          <w:rPr>
            <w:noProof/>
          </w:rPr>
          <w:tab/>
        </w:r>
        <w:r w:rsidR="00721DA1">
          <w:rPr>
            <w:noProof/>
          </w:rPr>
          <w:fldChar w:fldCharType="begin"/>
        </w:r>
        <w:r w:rsidR="00721DA1">
          <w:rPr>
            <w:noProof/>
          </w:rPr>
          <w:instrText>PAGEREF _Toc1457277721 \h</w:instrText>
        </w:r>
        <w:r w:rsidR="00721DA1">
          <w:rPr>
            <w:noProof/>
          </w:rPr>
        </w:r>
        <w:r w:rsidR="00721DA1">
          <w:rPr>
            <w:noProof/>
          </w:rPr>
          <w:fldChar w:fldCharType="separate"/>
        </w:r>
        <w:r>
          <w:rPr>
            <w:noProof/>
          </w:rPr>
          <w:t>7</w:t>
        </w:r>
        <w:r w:rsidR="00721DA1">
          <w:rPr>
            <w:noProof/>
          </w:rPr>
          <w:fldChar w:fldCharType="end"/>
        </w:r>
      </w:hyperlink>
    </w:p>
    <w:p w14:paraId="35F1B6E2" w14:textId="26E47435" w:rsidR="006034D1" w:rsidRDefault="00945940"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588750562">
        <w:r w:rsidR="3912C4E9" w:rsidRPr="3912C4E9">
          <w:rPr>
            <w:rStyle w:val="Hipervnculo"/>
            <w:noProof/>
          </w:rPr>
          <w:t>3.</w:t>
        </w:r>
        <w:r w:rsidR="00721DA1">
          <w:rPr>
            <w:noProof/>
          </w:rPr>
          <w:tab/>
        </w:r>
        <w:r w:rsidR="3912C4E9" w:rsidRPr="3912C4E9">
          <w:rPr>
            <w:rStyle w:val="Hipervnculo"/>
            <w:noProof/>
          </w:rPr>
          <w:t>Descripción General</w:t>
        </w:r>
        <w:r w:rsidR="00721DA1">
          <w:rPr>
            <w:noProof/>
          </w:rPr>
          <w:tab/>
        </w:r>
        <w:r w:rsidR="00721DA1">
          <w:rPr>
            <w:noProof/>
          </w:rPr>
          <w:fldChar w:fldCharType="begin"/>
        </w:r>
        <w:r w:rsidR="00721DA1">
          <w:rPr>
            <w:noProof/>
          </w:rPr>
          <w:instrText>PAGEREF _Toc588750562 \h</w:instrText>
        </w:r>
        <w:r w:rsidR="00721DA1">
          <w:rPr>
            <w:noProof/>
          </w:rPr>
        </w:r>
        <w:r w:rsidR="00721DA1">
          <w:rPr>
            <w:noProof/>
          </w:rPr>
          <w:fldChar w:fldCharType="separate"/>
        </w:r>
        <w:r>
          <w:rPr>
            <w:noProof/>
          </w:rPr>
          <w:t>8</w:t>
        </w:r>
        <w:r w:rsidR="00721DA1">
          <w:rPr>
            <w:noProof/>
          </w:rPr>
          <w:fldChar w:fldCharType="end"/>
        </w:r>
      </w:hyperlink>
    </w:p>
    <w:p w14:paraId="1501D32C" w14:textId="587DE964"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943640739">
        <w:r w:rsidR="3912C4E9" w:rsidRPr="3912C4E9">
          <w:rPr>
            <w:rStyle w:val="Hipervnculo"/>
            <w:noProof/>
          </w:rPr>
          <w:t>3.1.</w:t>
        </w:r>
        <w:r w:rsidR="00721DA1">
          <w:rPr>
            <w:noProof/>
          </w:rPr>
          <w:tab/>
        </w:r>
        <w:r w:rsidR="3912C4E9" w:rsidRPr="3912C4E9">
          <w:rPr>
            <w:rStyle w:val="Hipervnculo"/>
            <w:noProof/>
          </w:rPr>
          <w:t>Contexto del Producto</w:t>
        </w:r>
        <w:r w:rsidR="00721DA1">
          <w:rPr>
            <w:noProof/>
          </w:rPr>
          <w:tab/>
        </w:r>
        <w:r w:rsidR="00721DA1">
          <w:rPr>
            <w:noProof/>
          </w:rPr>
          <w:fldChar w:fldCharType="begin"/>
        </w:r>
        <w:r w:rsidR="00721DA1">
          <w:rPr>
            <w:noProof/>
          </w:rPr>
          <w:instrText>PAGEREF _Toc943640739 \h</w:instrText>
        </w:r>
        <w:r w:rsidR="00721DA1">
          <w:rPr>
            <w:noProof/>
          </w:rPr>
        </w:r>
        <w:r w:rsidR="00721DA1">
          <w:rPr>
            <w:noProof/>
          </w:rPr>
          <w:fldChar w:fldCharType="separate"/>
        </w:r>
        <w:r>
          <w:rPr>
            <w:noProof/>
          </w:rPr>
          <w:t>8</w:t>
        </w:r>
        <w:r w:rsidR="00721DA1">
          <w:rPr>
            <w:noProof/>
          </w:rPr>
          <w:fldChar w:fldCharType="end"/>
        </w:r>
      </w:hyperlink>
    </w:p>
    <w:p w14:paraId="020EF503" w14:textId="76941FE6"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764349382">
        <w:r w:rsidR="3912C4E9" w:rsidRPr="3912C4E9">
          <w:rPr>
            <w:rStyle w:val="Hipervnculo"/>
            <w:noProof/>
          </w:rPr>
          <w:t>3.2.</w:t>
        </w:r>
        <w:r w:rsidR="00721DA1">
          <w:rPr>
            <w:noProof/>
          </w:rPr>
          <w:tab/>
        </w:r>
        <w:r w:rsidR="3912C4E9" w:rsidRPr="3912C4E9">
          <w:rPr>
            <w:rStyle w:val="Hipervnculo"/>
            <w:noProof/>
          </w:rPr>
          <w:t>Perspectivas futuras del producto</w:t>
        </w:r>
        <w:r w:rsidR="00721DA1">
          <w:rPr>
            <w:noProof/>
          </w:rPr>
          <w:tab/>
        </w:r>
        <w:r w:rsidR="00721DA1">
          <w:rPr>
            <w:noProof/>
          </w:rPr>
          <w:fldChar w:fldCharType="begin"/>
        </w:r>
        <w:r w:rsidR="00721DA1">
          <w:rPr>
            <w:noProof/>
          </w:rPr>
          <w:instrText>PAGEREF _Toc764349382 \h</w:instrText>
        </w:r>
        <w:r w:rsidR="00721DA1">
          <w:rPr>
            <w:noProof/>
          </w:rPr>
        </w:r>
        <w:r w:rsidR="00721DA1">
          <w:rPr>
            <w:noProof/>
          </w:rPr>
          <w:fldChar w:fldCharType="separate"/>
        </w:r>
        <w:r>
          <w:rPr>
            <w:noProof/>
          </w:rPr>
          <w:t>8</w:t>
        </w:r>
        <w:r w:rsidR="00721DA1">
          <w:rPr>
            <w:noProof/>
          </w:rPr>
          <w:fldChar w:fldCharType="end"/>
        </w:r>
      </w:hyperlink>
    </w:p>
    <w:p w14:paraId="12DA2625" w14:textId="6936D321"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814207669">
        <w:r w:rsidR="3912C4E9" w:rsidRPr="3912C4E9">
          <w:rPr>
            <w:rStyle w:val="Hipervnculo"/>
            <w:noProof/>
          </w:rPr>
          <w:t>3.3.</w:t>
        </w:r>
        <w:r w:rsidR="00721DA1">
          <w:rPr>
            <w:noProof/>
          </w:rPr>
          <w:tab/>
        </w:r>
        <w:r w:rsidR="3912C4E9" w:rsidRPr="3912C4E9">
          <w:rPr>
            <w:rStyle w:val="Hipervnculo"/>
            <w:noProof/>
          </w:rPr>
          <w:t>Reglas y Funciones de Negocio</w:t>
        </w:r>
        <w:r w:rsidR="00721DA1">
          <w:rPr>
            <w:noProof/>
          </w:rPr>
          <w:tab/>
        </w:r>
        <w:r w:rsidR="00721DA1">
          <w:rPr>
            <w:noProof/>
          </w:rPr>
          <w:fldChar w:fldCharType="begin"/>
        </w:r>
        <w:r w:rsidR="00721DA1">
          <w:rPr>
            <w:noProof/>
          </w:rPr>
          <w:instrText>PAGEREF _Toc1814207669 \h</w:instrText>
        </w:r>
        <w:r w:rsidR="00721DA1">
          <w:rPr>
            <w:noProof/>
          </w:rPr>
        </w:r>
        <w:r w:rsidR="00721DA1">
          <w:rPr>
            <w:noProof/>
          </w:rPr>
          <w:fldChar w:fldCharType="separate"/>
        </w:r>
        <w:r>
          <w:rPr>
            <w:noProof/>
          </w:rPr>
          <w:t>9</w:t>
        </w:r>
        <w:r w:rsidR="00721DA1">
          <w:rPr>
            <w:noProof/>
          </w:rPr>
          <w:fldChar w:fldCharType="end"/>
        </w:r>
      </w:hyperlink>
    </w:p>
    <w:p w14:paraId="55F619CE" w14:textId="6F113E91" w:rsidR="006034D1" w:rsidRDefault="00945940"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641844074">
        <w:r w:rsidR="3912C4E9" w:rsidRPr="3912C4E9">
          <w:rPr>
            <w:rStyle w:val="Hipervnculo"/>
            <w:noProof/>
          </w:rPr>
          <w:t>4.</w:t>
        </w:r>
        <w:r w:rsidR="00721DA1">
          <w:rPr>
            <w:noProof/>
          </w:rPr>
          <w:tab/>
        </w:r>
        <w:r w:rsidR="3912C4E9" w:rsidRPr="3912C4E9">
          <w:rPr>
            <w:rStyle w:val="Hipervnculo"/>
            <w:noProof/>
          </w:rPr>
          <w:t>REQUISITOS</w:t>
        </w:r>
        <w:r w:rsidR="00721DA1">
          <w:rPr>
            <w:noProof/>
          </w:rPr>
          <w:tab/>
        </w:r>
        <w:r w:rsidR="00721DA1">
          <w:rPr>
            <w:noProof/>
          </w:rPr>
          <w:fldChar w:fldCharType="begin"/>
        </w:r>
        <w:r w:rsidR="00721DA1">
          <w:rPr>
            <w:noProof/>
          </w:rPr>
          <w:instrText>PAGEREF _Toc641844074 \h</w:instrText>
        </w:r>
        <w:r w:rsidR="00721DA1">
          <w:rPr>
            <w:noProof/>
          </w:rPr>
        </w:r>
        <w:r w:rsidR="00721DA1">
          <w:rPr>
            <w:noProof/>
          </w:rPr>
          <w:fldChar w:fldCharType="separate"/>
        </w:r>
        <w:r>
          <w:rPr>
            <w:noProof/>
          </w:rPr>
          <w:t>11</w:t>
        </w:r>
        <w:r w:rsidR="00721DA1">
          <w:rPr>
            <w:noProof/>
          </w:rPr>
          <w:fldChar w:fldCharType="end"/>
        </w:r>
      </w:hyperlink>
    </w:p>
    <w:p w14:paraId="5D48E5CD" w14:textId="4823B860"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898981118">
        <w:r w:rsidR="3912C4E9" w:rsidRPr="3912C4E9">
          <w:rPr>
            <w:rStyle w:val="Hipervnculo"/>
            <w:noProof/>
          </w:rPr>
          <w:t>4.1.</w:t>
        </w:r>
        <w:r w:rsidR="00721DA1">
          <w:rPr>
            <w:noProof/>
          </w:rPr>
          <w:tab/>
        </w:r>
        <w:r w:rsidR="3912C4E9" w:rsidRPr="3912C4E9">
          <w:rPr>
            <w:rStyle w:val="Hipervnculo"/>
            <w:noProof/>
          </w:rPr>
          <w:t>Funcionales</w:t>
        </w:r>
        <w:r w:rsidR="00721DA1">
          <w:rPr>
            <w:noProof/>
          </w:rPr>
          <w:tab/>
        </w:r>
        <w:r w:rsidR="00721DA1">
          <w:rPr>
            <w:noProof/>
          </w:rPr>
          <w:fldChar w:fldCharType="begin"/>
        </w:r>
        <w:r w:rsidR="00721DA1">
          <w:rPr>
            <w:noProof/>
          </w:rPr>
          <w:instrText>PAGEREF _Toc898981118 \h</w:instrText>
        </w:r>
        <w:r w:rsidR="00721DA1">
          <w:rPr>
            <w:noProof/>
          </w:rPr>
        </w:r>
        <w:r w:rsidR="00721DA1">
          <w:rPr>
            <w:noProof/>
          </w:rPr>
          <w:fldChar w:fldCharType="separate"/>
        </w:r>
        <w:r>
          <w:rPr>
            <w:noProof/>
          </w:rPr>
          <w:t>11</w:t>
        </w:r>
        <w:r w:rsidR="00721DA1">
          <w:rPr>
            <w:noProof/>
          </w:rPr>
          <w:fldChar w:fldCharType="end"/>
        </w:r>
      </w:hyperlink>
    </w:p>
    <w:p w14:paraId="50A4CDE0" w14:textId="16274C8F"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823774268">
        <w:r w:rsidR="3912C4E9" w:rsidRPr="3912C4E9">
          <w:rPr>
            <w:rStyle w:val="Hipervnculo"/>
            <w:noProof/>
          </w:rPr>
          <w:t>4.2.</w:t>
        </w:r>
        <w:r w:rsidR="00721DA1">
          <w:rPr>
            <w:noProof/>
          </w:rPr>
          <w:tab/>
        </w:r>
        <w:r w:rsidR="3912C4E9" w:rsidRPr="3912C4E9">
          <w:rPr>
            <w:rStyle w:val="Hipervnculo"/>
            <w:noProof/>
          </w:rPr>
          <w:t>No funcionales</w:t>
        </w:r>
        <w:r w:rsidR="00721DA1">
          <w:rPr>
            <w:noProof/>
          </w:rPr>
          <w:tab/>
        </w:r>
        <w:r w:rsidR="00721DA1">
          <w:rPr>
            <w:noProof/>
          </w:rPr>
          <w:fldChar w:fldCharType="begin"/>
        </w:r>
        <w:r w:rsidR="00721DA1">
          <w:rPr>
            <w:noProof/>
          </w:rPr>
          <w:instrText>PAGEREF _Toc1823774268 \h</w:instrText>
        </w:r>
        <w:r w:rsidR="00721DA1">
          <w:rPr>
            <w:noProof/>
          </w:rPr>
        </w:r>
        <w:r w:rsidR="00721DA1">
          <w:rPr>
            <w:noProof/>
          </w:rPr>
          <w:fldChar w:fldCharType="separate"/>
        </w:r>
        <w:r>
          <w:rPr>
            <w:noProof/>
          </w:rPr>
          <w:t>24</w:t>
        </w:r>
        <w:r w:rsidR="00721DA1">
          <w:rPr>
            <w:noProof/>
          </w:rPr>
          <w:fldChar w:fldCharType="end"/>
        </w:r>
      </w:hyperlink>
    </w:p>
    <w:p w14:paraId="5D7AF37F" w14:textId="58E339E6"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844977173">
        <w:r w:rsidR="3912C4E9" w:rsidRPr="3912C4E9">
          <w:rPr>
            <w:rStyle w:val="Hipervnculo"/>
            <w:noProof/>
          </w:rPr>
          <w:t>4.2.1.</w:t>
        </w:r>
        <w:r w:rsidR="00721DA1">
          <w:rPr>
            <w:noProof/>
          </w:rPr>
          <w:tab/>
        </w:r>
        <w:r w:rsidR="3912C4E9" w:rsidRPr="3912C4E9">
          <w:rPr>
            <w:rStyle w:val="Hipervnculo"/>
            <w:noProof/>
          </w:rPr>
          <w:t>Tamaño y rendimiento</w:t>
        </w:r>
        <w:r w:rsidR="00721DA1">
          <w:rPr>
            <w:noProof/>
          </w:rPr>
          <w:tab/>
        </w:r>
        <w:r w:rsidR="00721DA1">
          <w:rPr>
            <w:noProof/>
          </w:rPr>
          <w:fldChar w:fldCharType="begin"/>
        </w:r>
        <w:r w:rsidR="00721DA1">
          <w:rPr>
            <w:noProof/>
          </w:rPr>
          <w:instrText>PAGEREF _Toc844977173 \h</w:instrText>
        </w:r>
        <w:r w:rsidR="00721DA1">
          <w:rPr>
            <w:noProof/>
          </w:rPr>
        </w:r>
        <w:r w:rsidR="00721DA1">
          <w:rPr>
            <w:noProof/>
          </w:rPr>
          <w:fldChar w:fldCharType="separate"/>
        </w:r>
        <w:r>
          <w:rPr>
            <w:noProof/>
          </w:rPr>
          <w:t>27</w:t>
        </w:r>
        <w:r w:rsidR="00721DA1">
          <w:rPr>
            <w:noProof/>
          </w:rPr>
          <w:fldChar w:fldCharType="end"/>
        </w:r>
      </w:hyperlink>
    </w:p>
    <w:p w14:paraId="50DC4945" w14:textId="414882CD"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941191813">
        <w:r w:rsidR="3912C4E9" w:rsidRPr="3912C4E9">
          <w:rPr>
            <w:rStyle w:val="Hipervnculo"/>
            <w:noProof/>
          </w:rPr>
          <w:t>4.2.2.</w:t>
        </w:r>
        <w:r w:rsidR="00721DA1">
          <w:rPr>
            <w:noProof/>
          </w:rPr>
          <w:tab/>
        </w:r>
        <w:r w:rsidR="3912C4E9" w:rsidRPr="3912C4E9">
          <w:rPr>
            <w:rStyle w:val="Hipervnculo"/>
            <w:noProof/>
          </w:rPr>
          <w:t>Calidad</w:t>
        </w:r>
        <w:r w:rsidR="00721DA1">
          <w:rPr>
            <w:noProof/>
          </w:rPr>
          <w:tab/>
        </w:r>
        <w:r w:rsidR="00721DA1">
          <w:rPr>
            <w:noProof/>
          </w:rPr>
          <w:fldChar w:fldCharType="begin"/>
        </w:r>
        <w:r w:rsidR="00721DA1">
          <w:rPr>
            <w:noProof/>
          </w:rPr>
          <w:instrText>PAGEREF _Toc1941191813 \h</w:instrText>
        </w:r>
        <w:r w:rsidR="00721DA1">
          <w:rPr>
            <w:noProof/>
          </w:rPr>
        </w:r>
        <w:r w:rsidR="00721DA1">
          <w:rPr>
            <w:noProof/>
          </w:rPr>
          <w:fldChar w:fldCharType="separate"/>
        </w:r>
        <w:r>
          <w:rPr>
            <w:noProof/>
          </w:rPr>
          <w:t>27</w:t>
        </w:r>
        <w:r w:rsidR="00721DA1">
          <w:rPr>
            <w:noProof/>
          </w:rPr>
          <w:fldChar w:fldCharType="end"/>
        </w:r>
      </w:hyperlink>
    </w:p>
    <w:p w14:paraId="2DF3B8C1" w14:textId="25DCE4DA"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739727814">
        <w:r w:rsidR="3912C4E9" w:rsidRPr="3912C4E9">
          <w:rPr>
            <w:rStyle w:val="Hipervnculo"/>
            <w:noProof/>
          </w:rPr>
          <w:t>4.2.3.</w:t>
        </w:r>
        <w:r w:rsidR="00721DA1">
          <w:rPr>
            <w:noProof/>
          </w:rPr>
          <w:tab/>
        </w:r>
        <w:r w:rsidR="3912C4E9" w:rsidRPr="3912C4E9">
          <w:rPr>
            <w:rStyle w:val="Hipervnculo"/>
            <w:noProof/>
          </w:rPr>
          <w:t>Otros</w:t>
        </w:r>
        <w:r w:rsidR="00721DA1">
          <w:rPr>
            <w:noProof/>
          </w:rPr>
          <w:tab/>
        </w:r>
        <w:r w:rsidR="00721DA1">
          <w:rPr>
            <w:noProof/>
          </w:rPr>
          <w:fldChar w:fldCharType="begin"/>
        </w:r>
        <w:r w:rsidR="00721DA1">
          <w:rPr>
            <w:noProof/>
          </w:rPr>
          <w:instrText>PAGEREF _Toc739727814 \h</w:instrText>
        </w:r>
        <w:r w:rsidR="00721DA1">
          <w:rPr>
            <w:noProof/>
          </w:rPr>
        </w:r>
        <w:r w:rsidR="00721DA1">
          <w:rPr>
            <w:noProof/>
          </w:rPr>
          <w:fldChar w:fldCharType="separate"/>
        </w:r>
        <w:r>
          <w:rPr>
            <w:noProof/>
          </w:rPr>
          <w:t>27</w:t>
        </w:r>
        <w:r w:rsidR="00721DA1">
          <w:rPr>
            <w:noProof/>
          </w:rPr>
          <w:fldChar w:fldCharType="end"/>
        </w:r>
      </w:hyperlink>
    </w:p>
    <w:p w14:paraId="7A039209" w14:textId="4DBFFA36" w:rsidR="006034D1" w:rsidRDefault="00945940"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1421445358">
        <w:r w:rsidR="3912C4E9" w:rsidRPr="3912C4E9">
          <w:rPr>
            <w:rStyle w:val="Hipervnculo"/>
            <w:noProof/>
          </w:rPr>
          <w:t>5.</w:t>
        </w:r>
        <w:r w:rsidR="00721DA1">
          <w:rPr>
            <w:noProof/>
          </w:rPr>
          <w:tab/>
        </w:r>
        <w:r w:rsidR="3912C4E9" w:rsidRPr="3912C4E9">
          <w:rPr>
            <w:rStyle w:val="Hipervnculo"/>
            <w:noProof/>
          </w:rPr>
          <w:t>Arquitectura del Producto/Sistema</w:t>
        </w:r>
        <w:r w:rsidR="00721DA1">
          <w:rPr>
            <w:noProof/>
          </w:rPr>
          <w:tab/>
        </w:r>
        <w:r w:rsidR="00721DA1">
          <w:rPr>
            <w:noProof/>
          </w:rPr>
          <w:fldChar w:fldCharType="begin"/>
        </w:r>
        <w:r w:rsidR="00721DA1">
          <w:rPr>
            <w:noProof/>
          </w:rPr>
          <w:instrText>PAGEREF _Toc1421445358 \h</w:instrText>
        </w:r>
        <w:r w:rsidR="00721DA1">
          <w:rPr>
            <w:noProof/>
          </w:rPr>
        </w:r>
        <w:r w:rsidR="00721DA1">
          <w:rPr>
            <w:noProof/>
          </w:rPr>
          <w:fldChar w:fldCharType="separate"/>
        </w:r>
        <w:r>
          <w:rPr>
            <w:noProof/>
          </w:rPr>
          <w:t>28</w:t>
        </w:r>
        <w:r w:rsidR="00721DA1">
          <w:rPr>
            <w:noProof/>
          </w:rPr>
          <w:fldChar w:fldCharType="end"/>
        </w:r>
      </w:hyperlink>
    </w:p>
    <w:p w14:paraId="76065FDF" w14:textId="013630E9"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026494916">
        <w:r w:rsidR="3912C4E9" w:rsidRPr="3912C4E9">
          <w:rPr>
            <w:rStyle w:val="Hipervnculo"/>
            <w:noProof/>
          </w:rPr>
          <w:t>5.1.</w:t>
        </w:r>
        <w:r w:rsidR="00721DA1">
          <w:rPr>
            <w:noProof/>
          </w:rPr>
          <w:tab/>
        </w:r>
        <w:r w:rsidR="3912C4E9" w:rsidRPr="3912C4E9">
          <w:rPr>
            <w:rStyle w:val="Hipervnculo"/>
            <w:noProof/>
          </w:rPr>
          <w:t>Vista de Casos de Uso</w:t>
        </w:r>
        <w:r w:rsidR="00721DA1">
          <w:rPr>
            <w:noProof/>
          </w:rPr>
          <w:tab/>
        </w:r>
        <w:r w:rsidR="00721DA1">
          <w:rPr>
            <w:noProof/>
          </w:rPr>
          <w:fldChar w:fldCharType="begin"/>
        </w:r>
        <w:r w:rsidR="00721DA1">
          <w:rPr>
            <w:noProof/>
          </w:rPr>
          <w:instrText>PAGEREF _Toc1026494916 \h</w:instrText>
        </w:r>
        <w:r w:rsidR="00721DA1">
          <w:rPr>
            <w:noProof/>
          </w:rPr>
        </w:r>
        <w:r w:rsidR="00721DA1">
          <w:rPr>
            <w:noProof/>
          </w:rPr>
          <w:fldChar w:fldCharType="separate"/>
        </w:r>
        <w:r>
          <w:rPr>
            <w:noProof/>
          </w:rPr>
          <w:t>28</w:t>
        </w:r>
        <w:r w:rsidR="00721DA1">
          <w:rPr>
            <w:noProof/>
          </w:rPr>
          <w:fldChar w:fldCharType="end"/>
        </w:r>
      </w:hyperlink>
    </w:p>
    <w:p w14:paraId="6D98F0E9" w14:textId="17307E6E"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319254564">
        <w:r w:rsidR="3912C4E9" w:rsidRPr="3912C4E9">
          <w:rPr>
            <w:rStyle w:val="Hipervnculo"/>
            <w:noProof/>
          </w:rPr>
          <w:t>5.1.1.</w:t>
        </w:r>
        <w:r w:rsidR="00721DA1">
          <w:rPr>
            <w:noProof/>
          </w:rPr>
          <w:tab/>
        </w:r>
        <w:r w:rsidR="3912C4E9" w:rsidRPr="3912C4E9">
          <w:rPr>
            <w:rStyle w:val="Hipervnculo"/>
            <w:noProof/>
          </w:rPr>
          <w:t>Actores</w:t>
        </w:r>
        <w:r w:rsidR="00721DA1">
          <w:rPr>
            <w:noProof/>
          </w:rPr>
          <w:tab/>
        </w:r>
        <w:r w:rsidR="00721DA1">
          <w:rPr>
            <w:noProof/>
          </w:rPr>
          <w:fldChar w:fldCharType="begin"/>
        </w:r>
        <w:r w:rsidR="00721DA1">
          <w:rPr>
            <w:noProof/>
          </w:rPr>
          <w:instrText>PAGEREF _Toc319254564 \h</w:instrText>
        </w:r>
        <w:r w:rsidR="00721DA1">
          <w:rPr>
            <w:noProof/>
          </w:rPr>
        </w:r>
        <w:r w:rsidR="00721DA1">
          <w:rPr>
            <w:noProof/>
          </w:rPr>
          <w:fldChar w:fldCharType="separate"/>
        </w:r>
        <w:r>
          <w:rPr>
            <w:noProof/>
          </w:rPr>
          <w:t>28</w:t>
        </w:r>
        <w:r w:rsidR="00721DA1">
          <w:rPr>
            <w:noProof/>
          </w:rPr>
          <w:fldChar w:fldCharType="end"/>
        </w:r>
      </w:hyperlink>
    </w:p>
    <w:p w14:paraId="1F5F0113" w14:textId="787301FE"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795750862">
        <w:r w:rsidR="3912C4E9" w:rsidRPr="3912C4E9">
          <w:rPr>
            <w:rStyle w:val="Hipervnculo"/>
            <w:noProof/>
          </w:rPr>
          <w:t>5.1.2.</w:t>
        </w:r>
        <w:r w:rsidR="00721DA1">
          <w:rPr>
            <w:noProof/>
          </w:rPr>
          <w:tab/>
        </w:r>
        <w:r w:rsidR="3912C4E9" w:rsidRPr="3912C4E9">
          <w:rPr>
            <w:rStyle w:val="Hipervnculo"/>
            <w:noProof/>
          </w:rPr>
          <w:t>Modelo de casos de Uso</w:t>
        </w:r>
        <w:r w:rsidR="00721DA1">
          <w:rPr>
            <w:noProof/>
          </w:rPr>
          <w:tab/>
        </w:r>
        <w:r w:rsidR="00721DA1">
          <w:rPr>
            <w:noProof/>
          </w:rPr>
          <w:fldChar w:fldCharType="begin"/>
        </w:r>
        <w:r w:rsidR="00721DA1">
          <w:rPr>
            <w:noProof/>
          </w:rPr>
          <w:instrText>PAGEREF _Toc1795750862 \h</w:instrText>
        </w:r>
        <w:r w:rsidR="00721DA1">
          <w:rPr>
            <w:noProof/>
          </w:rPr>
        </w:r>
        <w:r w:rsidR="00721DA1">
          <w:rPr>
            <w:noProof/>
          </w:rPr>
          <w:fldChar w:fldCharType="separate"/>
        </w:r>
        <w:r>
          <w:rPr>
            <w:noProof/>
          </w:rPr>
          <w:t>31</w:t>
        </w:r>
        <w:r w:rsidR="00721DA1">
          <w:rPr>
            <w:noProof/>
          </w:rPr>
          <w:fldChar w:fldCharType="end"/>
        </w:r>
      </w:hyperlink>
    </w:p>
    <w:p w14:paraId="1AB8F512" w14:textId="16F266E7"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010944184">
        <w:r w:rsidR="3912C4E9" w:rsidRPr="3912C4E9">
          <w:rPr>
            <w:rStyle w:val="Hipervnculo"/>
            <w:noProof/>
          </w:rPr>
          <w:t>5.1.3.</w:t>
        </w:r>
        <w:r w:rsidR="00721DA1">
          <w:rPr>
            <w:noProof/>
          </w:rPr>
          <w:tab/>
        </w:r>
        <w:r w:rsidR="3912C4E9" w:rsidRPr="3912C4E9">
          <w:rPr>
            <w:rStyle w:val="Hipervnculo"/>
            <w:noProof/>
          </w:rPr>
          <w:t>Lista de casos de Uso</w:t>
        </w:r>
        <w:r w:rsidR="00721DA1">
          <w:rPr>
            <w:noProof/>
          </w:rPr>
          <w:tab/>
        </w:r>
        <w:r w:rsidR="00721DA1">
          <w:rPr>
            <w:noProof/>
          </w:rPr>
          <w:fldChar w:fldCharType="begin"/>
        </w:r>
        <w:r w:rsidR="00721DA1">
          <w:rPr>
            <w:noProof/>
          </w:rPr>
          <w:instrText>PAGEREF _Toc2010944184 \h</w:instrText>
        </w:r>
        <w:r w:rsidR="00721DA1">
          <w:rPr>
            <w:noProof/>
          </w:rPr>
        </w:r>
        <w:r w:rsidR="00721DA1">
          <w:rPr>
            <w:noProof/>
          </w:rPr>
          <w:fldChar w:fldCharType="separate"/>
        </w:r>
        <w:r>
          <w:rPr>
            <w:noProof/>
          </w:rPr>
          <w:t>35</w:t>
        </w:r>
        <w:r w:rsidR="00721DA1">
          <w:rPr>
            <w:noProof/>
          </w:rPr>
          <w:fldChar w:fldCharType="end"/>
        </w:r>
      </w:hyperlink>
    </w:p>
    <w:p w14:paraId="449E6BBC" w14:textId="3679603E"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839568766">
        <w:r w:rsidR="3912C4E9" w:rsidRPr="3912C4E9">
          <w:rPr>
            <w:rStyle w:val="Hipervnculo"/>
            <w:noProof/>
          </w:rPr>
          <w:t>5.1.4.</w:t>
        </w:r>
        <w:r w:rsidR="00721DA1">
          <w:rPr>
            <w:noProof/>
          </w:rPr>
          <w:tab/>
        </w:r>
        <w:r w:rsidR="3912C4E9" w:rsidRPr="3912C4E9">
          <w:rPr>
            <w:rStyle w:val="Hipervnculo"/>
            <w:noProof/>
          </w:rPr>
          <w:t>Descripción de los Casos de Uso</w:t>
        </w:r>
        <w:r w:rsidR="00721DA1">
          <w:rPr>
            <w:noProof/>
          </w:rPr>
          <w:tab/>
        </w:r>
        <w:r w:rsidR="00721DA1">
          <w:rPr>
            <w:noProof/>
          </w:rPr>
          <w:fldChar w:fldCharType="begin"/>
        </w:r>
        <w:r w:rsidR="00721DA1">
          <w:rPr>
            <w:noProof/>
          </w:rPr>
          <w:instrText>PAGEREF _Toc1839568766 \h</w:instrText>
        </w:r>
        <w:r w:rsidR="00721DA1">
          <w:rPr>
            <w:noProof/>
          </w:rPr>
        </w:r>
        <w:r w:rsidR="00721DA1">
          <w:rPr>
            <w:noProof/>
          </w:rPr>
          <w:fldChar w:fldCharType="separate"/>
        </w:r>
        <w:r>
          <w:rPr>
            <w:noProof/>
          </w:rPr>
          <w:t>36</w:t>
        </w:r>
        <w:r w:rsidR="00721DA1">
          <w:rPr>
            <w:noProof/>
          </w:rPr>
          <w:fldChar w:fldCharType="end"/>
        </w:r>
      </w:hyperlink>
    </w:p>
    <w:p w14:paraId="0C97EDFB" w14:textId="10C4E5F4"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809274837">
        <w:r w:rsidR="3912C4E9" w:rsidRPr="3912C4E9">
          <w:rPr>
            <w:rStyle w:val="Hipervnculo"/>
            <w:noProof/>
          </w:rPr>
          <w:t>5.2.</w:t>
        </w:r>
        <w:r w:rsidR="00721DA1">
          <w:rPr>
            <w:noProof/>
          </w:rPr>
          <w:tab/>
        </w:r>
        <w:r w:rsidR="3912C4E9" w:rsidRPr="3912C4E9">
          <w:rPr>
            <w:rStyle w:val="Hipervnculo"/>
            <w:noProof/>
          </w:rPr>
          <w:t>Vista Funcional</w:t>
        </w:r>
        <w:r w:rsidR="00721DA1">
          <w:rPr>
            <w:noProof/>
          </w:rPr>
          <w:tab/>
        </w:r>
        <w:r w:rsidR="00721DA1">
          <w:rPr>
            <w:noProof/>
          </w:rPr>
          <w:fldChar w:fldCharType="begin"/>
        </w:r>
        <w:r w:rsidR="00721DA1">
          <w:rPr>
            <w:noProof/>
          </w:rPr>
          <w:instrText>PAGEREF _Toc1809274837 \h</w:instrText>
        </w:r>
        <w:r w:rsidR="00721DA1">
          <w:rPr>
            <w:noProof/>
          </w:rPr>
        </w:r>
        <w:r w:rsidR="00721DA1">
          <w:rPr>
            <w:noProof/>
          </w:rPr>
          <w:fldChar w:fldCharType="separate"/>
        </w:r>
        <w:r>
          <w:rPr>
            <w:noProof/>
          </w:rPr>
          <w:t>51</w:t>
        </w:r>
        <w:r w:rsidR="00721DA1">
          <w:rPr>
            <w:noProof/>
          </w:rPr>
          <w:fldChar w:fldCharType="end"/>
        </w:r>
      </w:hyperlink>
    </w:p>
    <w:p w14:paraId="3B917220" w14:textId="60F42328"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783763926">
        <w:r w:rsidR="3912C4E9" w:rsidRPr="3912C4E9">
          <w:rPr>
            <w:rStyle w:val="Hipervnculo"/>
            <w:noProof/>
          </w:rPr>
          <w:t>5.2.1.</w:t>
        </w:r>
        <w:r w:rsidR="00721DA1">
          <w:rPr>
            <w:noProof/>
          </w:rPr>
          <w:tab/>
        </w:r>
        <w:r w:rsidR="3912C4E9" w:rsidRPr="3912C4E9">
          <w:rPr>
            <w:rStyle w:val="Hipervnculo"/>
            <w:noProof/>
          </w:rPr>
          <w:t>Modelo de Análisis</w:t>
        </w:r>
        <w:r w:rsidR="00721DA1">
          <w:rPr>
            <w:noProof/>
          </w:rPr>
          <w:tab/>
        </w:r>
        <w:r w:rsidR="00721DA1">
          <w:rPr>
            <w:noProof/>
          </w:rPr>
          <w:fldChar w:fldCharType="begin"/>
        </w:r>
        <w:r w:rsidR="00721DA1">
          <w:rPr>
            <w:noProof/>
          </w:rPr>
          <w:instrText>PAGEREF _Toc1783763926 \h</w:instrText>
        </w:r>
        <w:r w:rsidR="00721DA1">
          <w:rPr>
            <w:noProof/>
          </w:rPr>
        </w:r>
        <w:r w:rsidR="00721DA1">
          <w:rPr>
            <w:noProof/>
          </w:rPr>
          <w:fldChar w:fldCharType="separate"/>
        </w:r>
        <w:r>
          <w:rPr>
            <w:noProof/>
          </w:rPr>
          <w:t>51</w:t>
        </w:r>
        <w:r w:rsidR="00721DA1">
          <w:rPr>
            <w:noProof/>
          </w:rPr>
          <w:fldChar w:fldCharType="end"/>
        </w:r>
      </w:hyperlink>
    </w:p>
    <w:p w14:paraId="55D41B74" w14:textId="5ACE9325"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51186446">
        <w:r w:rsidR="3912C4E9" w:rsidRPr="3912C4E9">
          <w:rPr>
            <w:rStyle w:val="Hipervnculo"/>
            <w:noProof/>
          </w:rPr>
          <w:t>5.2.2.</w:t>
        </w:r>
        <w:r w:rsidR="00721DA1">
          <w:rPr>
            <w:noProof/>
          </w:rPr>
          <w:tab/>
        </w:r>
        <w:r w:rsidR="3912C4E9" w:rsidRPr="3912C4E9">
          <w:rPr>
            <w:rStyle w:val="Hipervnculo"/>
            <w:noProof/>
          </w:rPr>
          <w:t>Interfaces con el usuario</w:t>
        </w:r>
        <w:r w:rsidR="00721DA1">
          <w:rPr>
            <w:noProof/>
          </w:rPr>
          <w:tab/>
        </w:r>
        <w:r w:rsidR="00721DA1">
          <w:rPr>
            <w:noProof/>
          </w:rPr>
          <w:fldChar w:fldCharType="begin"/>
        </w:r>
        <w:r w:rsidR="00721DA1">
          <w:rPr>
            <w:noProof/>
          </w:rPr>
          <w:instrText>PAGEREF _Toc151186446 \h</w:instrText>
        </w:r>
        <w:r w:rsidR="00721DA1">
          <w:rPr>
            <w:noProof/>
          </w:rPr>
        </w:r>
        <w:r w:rsidR="00721DA1">
          <w:rPr>
            <w:noProof/>
          </w:rPr>
          <w:fldChar w:fldCharType="separate"/>
        </w:r>
        <w:r>
          <w:rPr>
            <w:noProof/>
          </w:rPr>
          <w:t>54</w:t>
        </w:r>
        <w:r w:rsidR="00721DA1">
          <w:rPr>
            <w:noProof/>
          </w:rPr>
          <w:fldChar w:fldCharType="end"/>
        </w:r>
      </w:hyperlink>
    </w:p>
    <w:p w14:paraId="452E0536" w14:textId="3FBAC061"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958752407">
        <w:r w:rsidR="3912C4E9" w:rsidRPr="3912C4E9">
          <w:rPr>
            <w:rStyle w:val="Hipervnculo"/>
            <w:noProof/>
          </w:rPr>
          <w:t>5.3.</w:t>
        </w:r>
        <w:r w:rsidR="00721DA1">
          <w:rPr>
            <w:noProof/>
          </w:rPr>
          <w:tab/>
        </w:r>
        <w:r w:rsidR="3912C4E9" w:rsidRPr="3912C4E9">
          <w:rPr>
            <w:rStyle w:val="Hipervnculo"/>
            <w:noProof/>
          </w:rPr>
          <w:t>Vista Lógica</w:t>
        </w:r>
        <w:r w:rsidR="00721DA1">
          <w:rPr>
            <w:noProof/>
          </w:rPr>
          <w:tab/>
        </w:r>
        <w:r w:rsidR="00721DA1">
          <w:rPr>
            <w:noProof/>
          </w:rPr>
          <w:fldChar w:fldCharType="begin"/>
        </w:r>
        <w:r w:rsidR="00721DA1">
          <w:rPr>
            <w:noProof/>
          </w:rPr>
          <w:instrText>PAGEREF _Toc958752407 \h</w:instrText>
        </w:r>
        <w:r w:rsidR="00721DA1">
          <w:rPr>
            <w:noProof/>
          </w:rPr>
        </w:r>
        <w:r w:rsidR="00721DA1">
          <w:rPr>
            <w:noProof/>
          </w:rPr>
          <w:fldChar w:fldCharType="separate"/>
        </w:r>
        <w:r>
          <w:rPr>
            <w:noProof/>
          </w:rPr>
          <w:t>55</w:t>
        </w:r>
        <w:r w:rsidR="00721DA1">
          <w:rPr>
            <w:noProof/>
          </w:rPr>
          <w:fldChar w:fldCharType="end"/>
        </w:r>
      </w:hyperlink>
    </w:p>
    <w:p w14:paraId="118ABAD1" w14:textId="2439ABFD"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79566419">
        <w:r w:rsidR="3912C4E9" w:rsidRPr="3912C4E9">
          <w:rPr>
            <w:rStyle w:val="Hipervnculo"/>
            <w:noProof/>
          </w:rPr>
          <w:t>5.3.1.</w:t>
        </w:r>
        <w:r w:rsidR="00721DA1">
          <w:rPr>
            <w:noProof/>
          </w:rPr>
          <w:tab/>
        </w:r>
        <w:r w:rsidR="3912C4E9" w:rsidRPr="3912C4E9">
          <w:rPr>
            <w:rStyle w:val="Hipervnculo"/>
            <w:noProof/>
          </w:rPr>
          <w:t>Descripción</w:t>
        </w:r>
        <w:r w:rsidR="00721DA1">
          <w:rPr>
            <w:noProof/>
          </w:rPr>
          <w:tab/>
        </w:r>
        <w:r w:rsidR="00721DA1">
          <w:rPr>
            <w:noProof/>
          </w:rPr>
          <w:fldChar w:fldCharType="begin"/>
        </w:r>
        <w:r w:rsidR="00721DA1">
          <w:rPr>
            <w:noProof/>
          </w:rPr>
          <w:instrText>PAGEREF _Toc179566419 \h</w:instrText>
        </w:r>
        <w:r w:rsidR="00721DA1">
          <w:rPr>
            <w:noProof/>
          </w:rPr>
        </w:r>
        <w:r w:rsidR="00721DA1">
          <w:rPr>
            <w:noProof/>
          </w:rPr>
          <w:fldChar w:fldCharType="separate"/>
        </w:r>
        <w:r>
          <w:rPr>
            <w:noProof/>
          </w:rPr>
          <w:t>55</w:t>
        </w:r>
        <w:r w:rsidR="00721DA1">
          <w:rPr>
            <w:noProof/>
          </w:rPr>
          <w:fldChar w:fldCharType="end"/>
        </w:r>
      </w:hyperlink>
    </w:p>
    <w:p w14:paraId="122DA15F" w14:textId="520C873F"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837018703">
        <w:r w:rsidR="3912C4E9" w:rsidRPr="3912C4E9">
          <w:rPr>
            <w:rStyle w:val="Hipervnculo"/>
            <w:noProof/>
          </w:rPr>
          <w:t>5.3.2.</w:t>
        </w:r>
        <w:r w:rsidR="00721DA1">
          <w:rPr>
            <w:noProof/>
          </w:rPr>
          <w:tab/>
        </w:r>
        <w:r w:rsidR="3912C4E9" w:rsidRPr="3912C4E9">
          <w:rPr>
            <w:rStyle w:val="Hipervnculo"/>
            <w:noProof/>
          </w:rPr>
          <w:t>Paquetes de Diseño Arquitectónicamente Significativos</w:t>
        </w:r>
        <w:r w:rsidR="00721DA1">
          <w:rPr>
            <w:noProof/>
          </w:rPr>
          <w:tab/>
        </w:r>
        <w:r w:rsidR="00721DA1">
          <w:rPr>
            <w:noProof/>
          </w:rPr>
          <w:fldChar w:fldCharType="begin"/>
        </w:r>
        <w:r w:rsidR="00721DA1">
          <w:rPr>
            <w:noProof/>
          </w:rPr>
          <w:instrText>PAGEREF _Toc837018703 \h</w:instrText>
        </w:r>
        <w:r w:rsidR="00721DA1">
          <w:rPr>
            <w:noProof/>
          </w:rPr>
        </w:r>
        <w:r w:rsidR="00721DA1">
          <w:rPr>
            <w:noProof/>
          </w:rPr>
          <w:fldChar w:fldCharType="separate"/>
        </w:r>
        <w:r>
          <w:rPr>
            <w:noProof/>
          </w:rPr>
          <w:t>56</w:t>
        </w:r>
        <w:r w:rsidR="00721DA1">
          <w:rPr>
            <w:noProof/>
          </w:rPr>
          <w:fldChar w:fldCharType="end"/>
        </w:r>
      </w:hyperlink>
    </w:p>
    <w:p w14:paraId="7B946AE3" w14:textId="2D18D23A"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386543832">
        <w:r w:rsidR="3912C4E9" w:rsidRPr="3912C4E9">
          <w:rPr>
            <w:rStyle w:val="Hipervnculo"/>
            <w:noProof/>
          </w:rPr>
          <w:t>5.3.3.</w:t>
        </w:r>
        <w:r w:rsidR="00721DA1">
          <w:rPr>
            <w:noProof/>
          </w:rPr>
          <w:tab/>
        </w:r>
        <w:r w:rsidR="3912C4E9" w:rsidRPr="3912C4E9">
          <w:rPr>
            <w:rStyle w:val="Hipervnculo"/>
            <w:noProof/>
          </w:rPr>
          <w:t>Vista de Implementación - Componentes</w:t>
        </w:r>
        <w:r w:rsidR="00721DA1">
          <w:rPr>
            <w:noProof/>
          </w:rPr>
          <w:tab/>
        </w:r>
        <w:r w:rsidR="00721DA1">
          <w:rPr>
            <w:noProof/>
          </w:rPr>
          <w:fldChar w:fldCharType="begin"/>
        </w:r>
        <w:r w:rsidR="00721DA1">
          <w:rPr>
            <w:noProof/>
          </w:rPr>
          <w:instrText>PAGEREF _Toc1386543832 \h</w:instrText>
        </w:r>
        <w:r w:rsidR="00721DA1">
          <w:rPr>
            <w:noProof/>
          </w:rPr>
        </w:r>
        <w:r w:rsidR="00721DA1">
          <w:rPr>
            <w:noProof/>
          </w:rPr>
          <w:fldChar w:fldCharType="separate"/>
        </w:r>
        <w:r>
          <w:rPr>
            <w:noProof/>
          </w:rPr>
          <w:t>59</w:t>
        </w:r>
        <w:r w:rsidR="00721DA1">
          <w:rPr>
            <w:noProof/>
          </w:rPr>
          <w:fldChar w:fldCharType="end"/>
        </w:r>
      </w:hyperlink>
    </w:p>
    <w:p w14:paraId="07D57B35" w14:textId="111FCBAD"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85123809">
        <w:r w:rsidR="3912C4E9" w:rsidRPr="3912C4E9">
          <w:rPr>
            <w:rStyle w:val="Hipervnculo"/>
            <w:noProof/>
          </w:rPr>
          <w:t>5.4.</w:t>
        </w:r>
        <w:r w:rsidR="00721DA1">
          <w:rPr>
            <w:noProof/>
          </w:rPr>
          <w:tab/>
        </w:r>
        <w:r w:rsidR="3912C4E9" w:rsidRPr="3912C4E9">
          <w:rPr>
            <w:rStyle w:val="Hipervnculo"/>
            <w:noProof/>
          </w:rPr>
          <w:t>Vista de Despliegue - Ambiente Físico</w:t>
        </w:r>
        <w:r w:rsidR="00721DA1">
          <w:rPr>
            <w:noProof/>
          </w:rPr>
          <w:tab/>
        </w:r>
        <w:r w:rsidR="00721DA1">
          <w:rPr>
            <w:noProof/>
          </w:rPr>
          <w:fldChar w:fldCharType="begin"/>
        </w:r>
        <w:r w:rsidR="00721DA1">
          <w:rPr>
            <w:noProof/>
          </w:rPr>
          <w:instrText>PAGEREF _Toc85123809 \h</w:instrText>
        </w:r>
        <w:r w:rsidR="00721DA1">
          <w:rPr>
            <w:noProof/>
          </w:rPr>
        </w:r>
        <w:r w:rsidR="00721DA1">
          <w:rPr>
            <w:noProof/>
          </w:rPr>
          <w:fldChar w:fldCharType="separate"/>
        </w:r>
        <w:r>
          <w:rPr>
            <w:noProof/>
          </w:rPr>
          <w:t>60</w:t>
        </w:r>
        <w:r w:rsidR="00721DA1">
          <w:rPr>
            <w:noProof/>
          </w:rPr>
          <w:fldChar w:fldCharType="end"/>
        </w:r>
      </w:hyperlink>
    </w:p>
    <w:p w14:paraId="23E453BB" w14:textId="1065BDFA"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522436586">
        <w:r w:rsidR="3912C4E9" w:rsidRPr="3912C4E9">
          <w:rPr>
            <w:rStyle w:val="Hipervnculo"/>
            <w:noProof/>
          </w:rPr>
          <w:t>5.5.</w:t>
        </w:r>
        <w:r w:rsidR="00721DA1">
          <w:rPr>
            <w:noProof/>
          </w:rPr>
          <w:tab/>
        </w:r>
        <w:r w:rsidR="3912C4E9" w:rsidRPr="3912C4E9">
          <w:rPr>
            <w:rStyle w:val="Hipervnculo"/>
            <w:noProof/>
          </w:rPr>
          <w:t>Vista de Datos</w:t>
        </w:r>
        <w:r w:rsidR="00721DA1">
          <w:rPr>
            <w:noProof/>
          </w:rPr>
          <w:tab/>
        </w:r>
        <w:r w:rsidR="00721DA1">
          <w:rPr>
            <w:noProof/>
          </w:rPr>
          <w:fldChar w:fldCharType="begin"/>
        </w:r>
        <w:r w:rsidR="00721DA1">
          <w:rPr>
            <w:noProof/>
          </w:rPr>
          <w:instrText>PAGEREF _Toc1522436586 \h</w:instrText>
        </w:r>
        <w:r w:rsidR="00721DA1">
          <w:rPr>
            <w:noProof/>
          </w:rPr>
        </w:r>
        <w:r w:rsidR="00721DA1">
          <w:rPr>
            <w:noProof/>
          </w:rPr>
          <w:fldChar w:fldCharType="separate"/>
        </w:r>
        <w:r>
          <w:rPr>
            <w:noProof/>
          </w:rPr>
          <w:t>61</w:t>
        </w:r>
        <w:r w:rsidR="00721DA1">
          <w:rPr>
            <w:noProof/>
          </w:rPr>
          <w:fldChar w:fldCharType="end"/>
        </w:r>
      </w:hyperlink>
    </w:p>
    <w:p w14:paraId="096CFE9C" w14:textId="3BD8D136"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398053837">
        <w:r w:rsidR="3912C4E9" w:rsidRPr="3912C4E9">
          <w:rPr>
            <w:rStyle w:val="Hipervnculo"/>
            <w:noProof/>
          </w:rPr>
          <w:t>5.5.1.</w:t>
        </w:r>
        <w:r w:rsidR="00721DA1">
          <w:rPr>
            <w:noProof/>
          </w:rPr>
          <w:tab/>
        </w:r>
        <w:r w:rsidR="3912C4E9" w:rsidRPr="3912C4E9">
          <w:rPr>
            <w:rStyle w:val="Hipervnculo"/>
            <w:noProof/>
          </w:rPr>
          <w:t>Definiciones</w:t>
        </w:r>
        <w:r w:rsidR="00721DA1">
          <w:rPr>
            <w:noProof/>
          </w:rPr>
          <w:tab/>
        </w:r>
        <w:r w:rsidR="00721DA1">
          <w:rPr>
            <w:noProof/>
          </w:rPr>
          <w:fldChar w:fldCharType="begin"/>
        </w:r>
        <w:r w:rsidR="00721DA1">
          <w:rPr>
            <w:noProof/>
          </w:rPr>
          <w:instrText>PAGEREF _Toc1398053837 \h</w:instrText>
        </w:r>
        <w:r w:rsidR="00721DA1">
          <w:rPr>
            <w:noProof/>
          </w:rPr>
        </w:r>
        <w:r w:rsidR="00721DA1">
          <w:rPr>
            <w:noProof/>
          </w:rPr>
          <w:fldChar w:fldCharType="separate"/>
        </w:r>
        <w:r>
          <w:rPr>
            <w:noProof/>
          </w:rPr>
          <w:t>61</w:t>
        </w:r>
        <w:r w:rsidR="00721DA1">
          <w:rPr>
            <w:noProof/>
          </w:rPr>
          <w:fldChar w:fldCharType="end"/>
        </w:r>
      </w:hyperlink>
    </w:p>
    <w:p w14:paraId="357059B3" w14:textId="6FE15429" w:rsidR="006034D1" w:rsidRDefault="00945940" w:rsidP="3912C4E9">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008395677">
        <w:r w:rsidR="3912C4E9" w:rsidRPr="3912C4E9">
          <w:rPr>
            <w:rStyle w:val="Hipervnculo"/>
            <w:noProof/>
          </w:rPr>
          <w:t>5.5.2.</w:t>
        </w:r>
        <w:r w:rsidR="00721DA1">
          <w:rPr>
            <w:noProof/>
          </w:rPr>
          <w:tab/>
        </w:r>
        <w:r w:rsidR="3912C4E9" w:rsidRPr="3912C4E9">
          <w:rPr>
            <w:rStyle w:val="Hipervnculo"/>
            <w:noProof/>
          </w:rPr>
          <w:t>Diseño de Base de Datos</w:t>
        </w:r>
        <w:r w:rsidR="00721DA1">
          <w:rPr>
            <w:noProof/>
          </w:rPr>
          <w:tab/>
        </w:r>
        <w:r w:rsidR="00721DA1">
          <w:rPr>
            <w:noProof/>
          </w:rPr>
          <w:fldChar w:fldCharType="begin"/>
        </w:r>
        <w:r w:rsidR="00721DA1">
          <w:rPr>
            <w:noProof/>
          </w:rPr>
          <w:instrText>PAGEREF _Toc2008395677 \h</w:instrText>
        </w:r>
        <w:r w:rsidR="00721DA1">
          <w:rPr>
            <w:noProof/>
          </w:rPr>
        </w:r>
        <w:r w:rsidR="00721DA1">
          <w:rPr>
            <w:noProof/>
          </w:rPr>
          <w:fldChar w:fldCharType="separate"/>
        </w:r>
        <w:r>
          <w:rPr>
            <w:noProof/>
          </w:rPr>
          <w:t>62</w:t>
        </w:r>
        <w:r w:rsidR="00721DA1">
          <w:rPr>
            <w:noProof/>
          </w:rPr>
          <w:fldChar w:fldCharType="end"/>
        </w:r>
      </w:hyperlink>
    </w:p>
    <w:p w14:paraId="322DF641" w14:textId="4BC153C8" w:rsidR="006034D1" w:rsidRDefault="00945940" w:rsidP="3912C4E9">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506308664">
        <w:r w:rsidR="3912C4E9" w:rsidRPr="3912C4E9">
          <w:rPr>
            <w:rStyle w:val="Hipervnculo"/>
            <w:noProof/>
          </w:rPr>
          <w:t>5.6.</w:t>
        </w:r>
        <w:r w:rsidR="00721DA1">
          <w:rPr>
            <w:noProof/>
          </w:rPr>
          <w:tab/>
        </w:r>
        <w:r w:rsidR="3912C4E9" w:rsidRPr="3912C4E9">
          <w:rPr>
            <w:rStyle w:val="Hipervnculo"/>
            <w:noProof/>
          </w:rPr>
          <w:t>Requisitos de Software/Hardware</w:t>
        </w:r>
        <w:r w:rsidR="00721DA1">
          <w:rPr>
            <w:noProof/>
          </w:rPr>
          <w:tab/>
        </w:r>
        <w:r w:rsidR="00721DA1">
          <w:rPr>
            <w:noProof/>
          </w:rPr>
          <w:fldChar w:fldCharType="begin"/>
        </w:r>
        <w:r w:rsidR="00721DA1">
          <w:rPr>
            <w:noProof/>
          </w:rPr>
          <w:instrText>PAGEREF _Toc1506308664 \h</w:instrText>
        </w:r>
        <w:r w:rsidR="00721DA1">
          <w:rPr>
            <w:noProof/>
          </w:rPr>
        </w:r>
        <w:r w:rsidR="00721DA1">
          <w:rPr>
            <w:noProof/>
          </w:rPr>
          <w:fldChar w:fldCharType="separate"/>
        </w:r>
        <w:r>
          <w:rPr>
            <w:noProof/>
          </w:rPr>
          <w:t>62</w:t>
        </w:r>
        <w:r w:rsidR="00721DA1">
          <w:rPr>
            <w:noProof/>
          </w:rPr>
          <w:fldChar w:fldCharType="end"/>
        </w:r>
      </w:hyperlink>
    </w:p>
    <w:p w14:paraId="284CE75E" w14:textId="0F8C6F9A" w:rsidR="006034D1" w:rsidRDefault="00945940" w:rsidP="3912C4E9">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162295951">
        <w:r w:rsidR="3912C4E9" w:rsidRPr="3912C4E9">
          <w:rPr>
            <w:rStyle w:val="Hipervnculo"/>
            <w:noProof/>
          </w:rPr>
          <w:t>6.</w:t>
        </w:r>
        <w:r w:rsidR="00721DA1">
          <w:rPr>
            <w:noProof/>
          </w:rPr>
          <w:tab/>
        </w:r>
        <w:r w:rsidR="3912C4E9" w:rsidRPr="3912C4E9">
          <w:rPr>
            <w:rStyle w:val="Hipervnculo"/>
            <w:noProof/>
          </w:rPr>
          <w:t>Calidad</w:t>
        </w:r>
        <w:r w:rsidR="00721DA1">
          <w:rPr>
            <w:noProof/>
          </w:rPr>
          <w:tab/>
        </w:r>
        <w:r w:rsidR="00721DA1">
          <w:rPr>
            <w:noProof/>
          </w:rPr>
          <w:fldChar w:fldCharType="begin"/>
        </w:r>
        <w:r w:rsidR="00721DA1">
          <w:rPr>
            <w:noProof/>
          </w:rPr>
          <w:instrText>PAGEREF _Toc162295951 \h</w:instrText>
        </w:r>
        <w:r w:rsidR="00721DA1">
          <w:rPr>
            <w:noProof/>
          </w:rPr>
        </w:r>
        <w:r w:rsidR="00721DA1">
          <w:rPr>
            <w:noProof/>
          </w:rPr>
          <w:fldChar w:fldCharType="separate"/>
        </w:r>
        <w:r>
          <w:rPr>
            <w:noProof/>
          </w:rPr>
          <w:t>63</w:t>
        </w:r>
        <w:r w:rsidR="00721DA1">
          <w:rPr>
            <w:noProof/>
          </w:rPr>
          <w:fldChar w:fldCharType="end"/>
        </w:r>
      </w:hyperlink>
    </w:p>
    <w:p w14:paraId="2954CD21" w14:textId="2DF4B562" w:rsidR="006034D1" w:rsidRDefault="00945940" w:rsidP="11DA8092">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523042641">
        <w:r w:rsidR="3912C4E9" w:rsidRPr="3912C4E9">
          <w:rPr>
            <w:rStyle w:val="Hipervnculo"/>
            <w:noProof/>
          </w:rPr>
          <w:t>7.</w:t>
        </w:r>
        <w:r w:rsidR="00721DA1">
          <w:rPr>
            <w:noProof/>
          </w:rPr>
          <w:tab/>
        </w:r>
        <w:r w:rsidR="3912C4E9" w:rsidRPr="3912C4E9">
          <w:rPr>
            <w:rStyle w:val="Hipervnculo"/>
            <w:noProof/>
          </w:rPr>
          <w:t>Observaciones</w:t>
        </w:r>
        <w:r w:rsidR="00721DA1">
          <w:rPr>
            <w:noProof/>
          </w:rPr>
          <w:tab/>
        </w:r>
        <w:r w:rsidR="00721DA1">
          <w:rPr>
            <w:noProof/>
          </w:rPr>
          <w:fldChar w:fldCharType="begin"/>
        </w:r>
        <w:r w:rsidR="00721DA1">
          <w:rPr>
            <w:noProof/>
          </w:rPr>
          <w:instrText>PAGEREF _Toc523042641 \h</w:instrText>
        </w:r>
        <w:r w:rsidR="00721DA1">
          <w:rPr>
            <w:noProof/>
          </w:rPr>
        </w:r>
        <w:r w:rsidR="00721DA1">
          <w:rPr>
            <w:noProof/>
          </w:rPr>
          <w:fldChar w:fldCharType="separate"/>
        </w:r>
        <w:r>
          <w:rPr>
            <w:noProof/>
          </w:rPr>
          <w:t>63</w:t>
        </w:r>
        <w:r w:rsidR="00721DA1">
          <w:rPr>
            <w:noProof/>
          </w:rPr>
          <w:fldChar w:fldCharType="end"/>
        </w:r>
      </w:hyperlink>
      <w:r w:rsidR="00721DA1">
        <w:fldChar w:fldCharType="end"/>
      </w:r>
    </w:p>
    <w:p w14:paraId="1FC39945" w14:textId="7E5533A0" w:rsidR="007F1FAD" w:rsidRDefault="007F1FAD"/>
    <w:p w14:paraId="0562CB0E" w14:textId="77777777" w:rsidR="00547DD9" w:rsidRPr="00453783" w:rsidRDefault="00547DD9">
      <w:pPr>
        <w:rPr>
          <w:rFonts w:ascii="Calibri" w:hAnsi="Calibri" w:cs="Book Antiqua"/>
          <w:b/>
        </w:rPr>
      </w:pPr>
    </w:p>
    <w:p w14:paraId="34CE0A41" w14:textId="77777777" w:rsidR="00547DD9" w:rsidRPr="00453783" w:rsidRDefault="00547DD9">
      <w:pPr>
        <w:pStyle w:val="Textoindependiente"/>
        <w:pageBreakBefore/>
        <w:rPr>
          <w:rFonts w:ascii="Calibri" w:hAnsi="Calibri"/>
        </w:rPr>
      </w:pPr>
    </w:p>
    <w:p w14:paraId="4CC9CAB4" w14:textId="2FE546B8" w:rsidR="00547DD9" w:rsidRPr="00453783" w:rsidRDefault="00547DD9" w:rsidP="00663A4B">
      <w:pPr>
        <w:pStyle w:val="Ttulo1"/>
        <w:numPr>
          <w:ilvl w:val="0"/>
          <w:numId w:val="2"/>
        </w:numPr>
        <w:spacing w:before="0" w:after="0"/>
        <w:rPr>
          <w:rFonts w:ascii="Calibri" w:hAnsi="Calibri" w:cs="Book Antiqua"/>
          <w:sz w:val="24"/>
          <w:szCs w:val="24"/>
        </w:rPr>
      </w:pPr>
      <w:bookmarkStart w:id="0" w:name="_Toc384282994"/>
      <w:bookmarkStart w:id="1" w:name="_Toc1785556858"/>
      <w:r w:rsidRPr="11DA8092">
        <w:rPr>
          <w:rFonts w:ascii="Calibri" w:hAnsi="Calibri" w:cs="Book Antiqua"/>
          <w:sz w:val="28"/>
          <w:szCs w:val="28"/>
        </w:rPr>
        <w:t>Introducción</w:t>
      </w:r>
      <w:bookmarkEnd w:id="0"/>
      <w:bookmarkEnd w:id="1"/>
      <w:r w:rsidRPr="11DA8092">
        <w:rPr>
          <w:rFonts w:ascii="Calibri" w:hAnsi="Calibri" w:cs="Book Antiqua"/>
          <w:sz w:val="28"/>
          <w:szCs w:val="28"/>
        </w:rPr>
        <w:t xml:space="preserve">  </w:t>
      </w:r>
    </w:p>
    <w:p w14:paraId="652ADDA2" w14:textId="1E4D13FB" w:rsidR="00E41F22" w:rsidRDefault="00DE5EB2" w:rsidP="0086230B">
      <w:pPr>
        <w:pStyle w:val="Ttulo2"/>
        <w:numPr>
          <w:ilvl w:val="1"/>
          <w:numId w:val="2"/>
        </w:numPr>
        <w:ind w:left="1418"/>
        <w:rPr>
          <w:rFonts w:ascii="Calibri" w:hAnsi="Calibri" w:cs="Book Antiqua"/>
          <w:i w:val="0"/>
          <w:iCs w:val="0"/>
          <w:sz w:val="24"/>
          <w:szCs w:val="24"/>
        </w:rPr>
      </w:pPr>
      <w:bookmarkStart w:id="2" w:name="_Toc384282995"/>
      <w:bookmarkStart w:id="3" w:name="_Toc1350342535"/>
      <w:bookmarkStart w:id="4" w:name="_Toc415323983"/>
      <w:r w:rsidRPr="1CABDA23">
        <w:rPr>
          <w:rFonts w:ascii="Calibri" w:hAnsi="Calibri" w:cs="Book Antiqua"/>
          <w:i w:val="0"/>
          <w:iCs w:val="0"/>
          <w:sz w:val="24"/>
          <w:szCs w:val="24"/>
        </w:rPr>
        <w:t>Objetivo</w:t>
      </w:r>
      <w:bookmarkEnd w:id="2"/>
      <w:bookmarkEnd w:id="3"/>
      <w:bookmarkEnd w:id="4"/>
    </w:p>
    <w:p w14:paraId="0ACC5E45" w14:textId="77777777" w:rsidR="008B07D1" w:rsidRPr="008B07D1" w:rsidRDefault="008B07D1" w:rsidP="008B07D1"/>
    <w:p w14:paraId="170DD04E" w14:textId="3F69EE22" w:rsidR="40D3FC31" w:rsidRPr="00D02DE2" w:rsidRDefault="40D3FC31" w:rsidP="008B07D1">
      <w:pPr>
        <w:spacing w:line="276" w:lineRule="auto"/>
        <w:ind w:left="720"/>
        <w:jc w:val="both"/>
        <w:rPr>
          <w:rFonts w:ascii="Calibri" w:hAnsi="Calibri" w:cs="Book Antiqua"/>
          <w:i/>
          <w:iCs/>
          <w:color w:val="000000" w:themeColor="text1"/>
        </w:rPr>
      </w:pPr>
      <w:r w:rsidRPr="00D02DE2">
        <w:rPr>
          <w:rFonts w:ascii="Calibri" w:hAnsi="Calibri" w:cs="Book Antiqua"/>
          <w:i/>
          <w:iCs/>
          <w:color w:val="000000" w:themeColor="text1"/>
        </w:rPr>
        <w:t xml:space="preserve">El objetivo de este proyecto es desarrollar un sistema integral de gestión de mantenimiento de vehículos, utilizando una base de datos para la administración de la información. Este sistema estará diseñado para facilitar la operación diaria del taller, mejorar la eficiencia en la gestión de servicios y asegurar la satisfacción del cliente. La documentación del proyecto incluye un resumen sobre la arquitectura del producto, </w:t>
      </w:r>
      <w:r w:rsidR="307561AB" w:rsidRPr="00D02DE2">
        <w:rPr>
          <w:rFonts w:ascii="Calibri" w:hAnsi="Calibri" w:cs="Book Antiqua"/>
          <w:i/>
          <w:iCs/>
          <w:color w:val="000000" w:themeColor="text1"/>
        </w:rPr>
        <w:t>usando</w:t>
      </w:r>
      <w:r w:rsidRPr="00D02DE2">
        <w:rPr>
          <w:rFonts w:ascii="Calibri" w:hAnsi="Calibri" w:cs="Book Antiqua"/>
          <w:i/>
          <w:iCs/>
          <w:color w:val="000000" w:themeColor="text1"/>
        </w:rPr>
        <w:t xml:space="preserve"> diversas vistas arquitectónicas para describir los diferentes aspectos del sistema, </w:t>
      </w:r>
      <w:r w:rsidR="307561AB" w:rsidRPr="00D02DE2">
        <w:rPr>
          <w:rFonts w:ascii="Calibri" w:hAnsi="Calibri" w:cs="Book Antiqua"/>
          <w:i/>
          <w:iCs/>
          <w:color w:val="000000" w:themeColor="text1"/>
        </w:rPr>
        <w:t>para</w:t>
      </w:r>
      <w:r w:rsidRPr="00D02DE2">
        <w:rPr>
          <w:rFonts w:ascii="Calibri" w:hAnsi="Calibri" w:cs="Book Antiqua"/>
          <w:i/>
          <w:iCs/>
          <w:color w:val="000000" w:themeColor="text1"/>
        </w:rPr>
        <w:t xml:space="preserve"> documentar las decisiones de arquitectura más significativas </w:t>
      </w:r>
      <w:r w:rsidR="307561AB" w:rsidRPr="00D02DE2">
        <w:rPr>
          <w:rFonts w:ascii="Calibri" w:hAnsi="Calibri" w:cs="Book Antiqua"/>
          <w:i/>
          <w:iCs/>
          <w:color w:val="000000" w:themeColor="text1"/>
        </w:rPr>
        <w:t>consideradas</w:t>
      </w:r>
      <w:r w:rsidRPr="00D02DE2">
        <w:rPr>
          <w:rFonts w:ascii="Calibri" w:hAnsi="Calibri" w:cs="Book Antiqua"/>
          <w:i/>
          <w:iCs/>
          <w:color w:val="000000" w:themeColor="text1"/>
        </w:rPr>
        <w:t>.</w:t>
      </w:r>
    </w:p>
    <w:p w14:paraId="08CE6F91" w14:textId="73FFB0E5" w:rsidR="001905F6" w:rsidRDefault="00547DD9" w:rsidP="0036774E">
      <w:pPr>
        <w:pStyle w:val="Ttulo2"/>
        <w:numPr>
          <w:ilvl w:val="1"/>
          <w:numId w:val="2"/>
        </w:numPr>
        <w:ind w:left="1418"/>
        <w:rPr>
          <w:rFonts w:ascii="Calibri" w:hAnsi="Calibri" w:cs="Book Antiqua"/>
          <w:i w:val="0"/>
          <w:sz w:val="24"/>
          <w:szCs w:val="24"/>
        </w:rPr>
      </w:pPr>
      <w:bookmarkStart w:id="5" w:name="_Toc384282996"/>
      <w:bookmarkStart w:id="6" w:name="_Toc29218354"/>
      <w:bookmarkStart w:id="7" w:name="_Toc134886179"/>
      <w:r w:rsidRPr="11DA8092">
        <w:rPr>
          <w:rFonts w:ascii="Calibri" w:hAnsi="Calibri" w:cs="Book Antiqua"/>
          <w:i w:val="0"/>
          <w:sz w:val="24"/>
          <w:szCs w:val="24"/>
        </w:rPr>
        <w:t>Definiciones, Acrónimos y Abreviaturas</w:t>
      </w:r>
      <w:bookmarkEnd w:id="5"/>
      <w:bookmarkEnd w:id="6"/>
      <w:bookmarkEnd w:id="7"/>
    </w:p>
    <w:p w14:paraId="6AC3304F" w14:textId="77777777" w:rsidR="00723BEA" w:rsidRPr="00723BEA" w:rsidRDefault="00723BEA" w:rsidP="00723BEA"/>
    <w:tbl>
      <w:tblPr>
        <w:tblW w:w="903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600" w:firstRow="0" w:lastRow="0" w:firstColumn="0" w:lastColumn="0" w:noHBand="1" w:noVBand="1"/>
      </w:tblPr>
      <w:tblGrid>
        <w:gridCol w:w="1550"/>
        <w:gridCol w:w="4595"/>
        <w:gridCol w:w="1559"/>
        <w:gridCol w:w="1334"/>
      </w:tblGrid>
      <w:tr w:rsidR="000C2470" w:rsidRPr="000C2470" w14:paraId="6951479A" w14:textId="77777777" w:rsidTr="310927C2">
        <w:trPr>
          <w:trHeight w:val="271"/>
          <w:jc w:val="center"/>
        </w:trPr>
        <w:tc>
          <w:tcPr>
            <w:tcW w:w="1550" w:type="dxa"/>
            <w:shd w:val="clear" w:color="auto" w:fill="BFBFBF" w:themeFill="background1" w:themeFillShade="BF"/>
            <w:tcMar>
              <w:top w:w="15" w:type="dxa"/>
              <w:left w:w="15" w:type="dxa"/>
              <w:bottom w:w="0" w:type="dxa"/>
              <w:right w:w="15" w:type="dxa"/>
            </w:tcMar>
            <w:vAlign w:val="center"/>
            <w:hideMark/>
          </w:tcPr>
          <w:p w14:paraId="671AA840" w14:textId="77777777" w:rsidR="001905F6" w:rsidRPr="000C2470" w:rsidRDefault="001905F6" w:rsidP="00367289">
            <w:pPr>
              <w:jc w:val="center"/>
              <w:rPr>
                <w:rFonts w:ascii="Calibri" w:hAnsi="Calibri" w:cs="Book Antiqua"/>
                <w:b/>
                <w:iCs/>
              </w:rPr>
            </w:pPr>
            <w:r w:rsidRPr="000C2470">
              <w:rPr>
                <w:rFonts w:ascii="Calibri" w:hAnsi="Calibri" w:cs="Book Antiqua"/>
                <w:b/>
                <w:iCs/>
              </w:rPr>
              <w:t>Término</w:t>
            </w:r>
          </w:p>
        </w:tc>
        <w:tc>
          <w:tcPr>
            <w:tcW w:w="4595" w:type="dxa"/>
            <w:shd w:val="clear" w:color="auto" w:fill="BFBFBF" w:themeFill="background1" w:themeFillShade="BF"/>
            <w:tcMar>
              <w:top w:w="15" w:type="dxa"/>
              <w:left w:w="15" w:type="dxa"/>
              <w:bottom w:w="0" w:type="dxa"/>
              <w:right w:w="15" w:type="dxa"/>
            </w:tcMar>
            <w:vAlign w:val="center"/>
            <w:hideMark/>
          </w:tcPr>
          <w:p w14:paraId="75E37F62" w14:textId="77777777" w:rsidR="001905F6" w:rsidRPr="000C2470" w:rsidRDefault="001905F6" w:rsidP="00367289">
            <w:pPr>
              <w:jc w:val="center"/>
              <w:rPr>
                <w:rFonts w:ascii="Calibri" w:hAnsi="Calibri" w:cs="Book Antiqua"/>
                <w:b/>
                <w:iCs/>
              </w:rPr>
            </w:pPr>
            <w:r w:rsidRPr="000C2470">
              <w:rPr>
                <w:rFonts w:ascii="Calibri" w:hAnsi="Calibri" w:cs="Book Antiqua"/>
                <w:b/>
                <w:iCs/>
              </w:rPr>
              <w:t>Definición</w:t>
            </w:r>
          </w:p>
        </w:tc>
        <w:tc>
          <w:tcPr>
            <w:tcW w:w="1559" w:type="dxa"/>
            <w:shd w:val="clear" w:color="auto" w:fill="BFBFBF" w:themeFill="background1" w:themeFillShade="BF"/>
            <w:tcMar>
              <w:top w:w="15" w:type="dxa"/>
              <w:left w:w="15" w:type="dxa"/>
              <w:bottom w:w="0" w:type="dxa"/>
              <w:right w:w="15" w:type="dxa"/>
            </w:tcMar>
            <w:vAlign w:val="center"/>
            <w:hideMark/>
          </w:tcPr>
          <w:p w14:paraId="6A7C8B57" w14:textId="77777777" w:rsidR="001905F6" w:rsidRPr="000C2470" w:rsidRDefault="001905F6" w:rsidP="00367289">
            <w:pPr>
              <w:jc w:val="center"/>
              <w:rPr>
                <w:rFonts w:ascii="Calibri" w:hAnsi="Calibri" w:cs="Book Antiqua"/>
                <w:b/>
                <w:iCs/>
              </w:rPr>
            </w:pPr>
            <w:r w:rsidRPr="000C2470">
              <w:rPr>
                <w:rFonts w:ascii="Calibri" w:hAnsi="Calibri" w:cs="Book Antiqua"/>
                <w:b/>
                <w:iCs/>
              </w:rPr>
              <w:t>Alias</w:t>
            </w:r>
          </w:p>
        </w:tc>
        <w:tc>
          <w:tcPr>
            <w:tcW w:w="1334" w:type="dxa"/>
            <w:shd w:val="clear" w:color="auto" w:fill="BFBFBF" w:themeFill="background1" w:themeFillShade="BF"/>
            <w:tcMar>
              <w:top w:w="15" w:type="dxa"/>
              <w:left w:w="15" w:type="dxa"/>
              <w:bottom w:w="0" w:type="dxa"/>
              <w:right w:w="15" w:type="dxa"/>
            </w:tcMar>
            <w:vAlign w:val="center"/>
            <w:hideMark/>
          </w:tcPr>
          <w:p w14:paraId="6A131495" w14:textId="77777777" w:rsidR="001905F6" w:rsidRPr="000C2470" w:rsidRDefault="001905F6" w:rsidP="00367289">
            <w:pPr>
              <w:jc w:val="center"/>
              <w:rPr>
                <w:rFonts w:ascii="Calibri" w:hAnsi="Calibri" w:cs="Book Antiqua"/>
                <w:b/>
                <w:iCs/>
              </w:rPr>
            </w:pPr>
            <w:r w:rsidRPr="000C2470">
              <w:rPr>
                <w:rFonts w:ascii="Calibri" w:hAnsi="Calibri" w:cs="Book Antiqua"/>
                <w:b/>
                <w:iCs/>
              </w:rPr>
              <w:t>Abreviatura</w:t>
            </w:r>
          </w:p>
        </w:tc>
      </w:tr>
      <w:tr w:rsidR="000C2470" w:rsidRPr="000C2470" w14:paraId="67BDBB8F" w14:textId="77777777" w:rsidTr="00A82FA9">
        <w:trPr>
          <w:trHeight w:val="1531"/>
          <w:jc w:val="center"/>
        </w:trPr>
        <w:tc>
          <w:tcPr>
            <w:tcW w:w="1550" w:type="dxa"/>
            <w:shd w:val="clear" w:color="auto" w:fill="auto"/>
            <w:tcMar>
              <w:top w:w="15" w:type="dxa"/>
              <w:left w:w="15" w:type="dxa"/>
              <w:bottom w:w="0" w:type="dxa"/>
              <w:right w:w="15" w:type="dxa"/>
            </w:tcMar>
            <w:vAlign w:val="center"/>
            <w:hideMark/>
          </w:tcPr>
          <w:p w14:paraId="69430744" w14:textId="362175C5" w:rsidR="001905F6" w:rsidRPr="00D02DE2" w:rsidRDefault="00367289" w:rsidP="00B6213C">
            <w:pPr>
              <w:spacing w:line="276" w:lineRule="auto"/>
              <w:jc w:val="center"/>
              <w:rPr>
                <w:rFonts w:ascii="Calibri" w:hAnsi="Calibri" w:cs="Book Antiqua"/>
                <w:i/>
              </w:rPr>
            </w:pPr>
            <w:r w:rsidRPr="00D02DE2">
              <w:rPr>
                <w:rFonts w:ascii="Calibri" w:hAnsi="Calibri" w:cs="Book Antiqua"/>
                <w:i/>
              </w:rPr>
              <w:t>Orden de</w:t>
            </w:r>
            <w:r w:rsidR="00CE4B9B">
              <w:rPr>
                <w:rFonts w:ascii="Calibri" w:hAnsi="Calibri" w:cs="Book Antiqua"/>
                <w:i/>
              </w:rPr>
              <w:t xml:space="preserve"> </w:t>
            </w:r>
            <w:r w:rsidRPr="00D02DE2">
              <w:rPr>
                <w:rFonts w:ascii="Calibri" w:hAnsi="Calibri" w:cs="Book Antiqua"/>
                <w:i/>
              </w:rPr>
              <w:t>Trabajo</w:t>
            </w:r>
          </w:p>
        </w:tc>
        <w:tc>
          <w:tcPr>
            <w:tcW w:w="4595" w:type="dxa"/>
            <w:shd w:val="clear" w:color="auto" w:fill="auto"/>
            <w:tcMar>
              <w:top w:w="15" w:type="dxa"/>
              <w:left w:w="15" w:type="dxa"/>
              <w:bottom w:w="0" w:type="dxa"/>
              <w:right w:w="15" w:type="dxa"/>
            </w:tcMar>
            <w:vAlign w:val="center"/>
            <w:hideMark/>
          </w:tcPr>
          <w:p w14:paraId="5B319332" w14:textId="6AA52886" w:rsidR="001905F6" w:rsidRPr="00D02DE2" w:rsidRDefault="001905F6" w:rsidP="00B6213C">
            <w:pPr>
              <w:spacing w:line="276" w:lineRule="auto"/>
              <w:rPr>
                <w:rFonts w:ascii="Calibri" w:hAnsi="Calibri" w:cs="Book Antiqua"/>
                <w:i/>
              </w:rPr>
            </w:pPr>
            <w:r w:rsidRPr="00D02DE2">
              <w:rPr>
                <w:rFonts w:ascii="Calibri" w:hAnsi="Calibri" w:cs="Book Antiqua"/>
                <w:i/>
              </w:rPr>
              <w:t xml:space="preserve">Proceso que permite que los </w:t>
            </w:r>
            <w:r w:rsidR="00367289" w:rsidRPr="00D02DE2">
              <w:rPr>
                <w:rFonts w:ascii="Calibri" w:hAnsi="Calibri" w:cs="Book Antiqua"/>
                <w:i/>
              </w:rPr>
              <w:t>mecánicos ingresen los detalles de las reparaciones y mantenimientos realizados a los vehículos.</w:t>
            </w:r>
            <w:r w:rsidR="00267561" w:rsidRPr="00D02DE2">
              <w:rPr>
                <w:rFonts w:ascii="Calibri" w:hAnsi="Calibri" w:cs="Book Antiqua"/>
                <w:i/>
              </w:rPr>
              <w:t xml:space="preserve"> Incluye información del cliente vehículo y trabajos específicos a realizar.</w:t>
            </w:r>
          </w:p>
        </w:tc>
        <w:tc>
          <w:tcPr>
            <w:tcW w:w="1559" w:type="dxa"/>
            <w:shd w:val="clear" w:color="auto" w:fill="auto"/>
            <w:tcMar>
              <w:top w:w="15" w:type="dxa"/>
              <w:left w:w="15" w:type="dxa"/>
              <w:bottom w:w="0" w:type="dxa"/>
              <w:right w:w="15" w:type="dxa"/>
            </w:tcMar>
            <w:vAlign w:val="center"/>
            <w:hideMark/>
          </w:tcPr>
          <w:p w14:paraId="74450B9C" w14:textId="7F524FC3" w:rsidR="001905F6" w:rsidRPr="00D02DE2" w:rsidRDefault="00367289" w:rsidP="00B6213C">
            <w:pPr>
              <w:spacing w:line="276" w:lineRule="auto"/>
              <w:jc w:val="center"/>
              <w:rPr>
                <w:rFonts w:ascii="Calibri" w:hAnsi="Calibri" w:cs="Book Antiqua"/>
                <w:i/>
              </w:rPr>
            </w:pPr>
            <w:r w:rsidRPr="00D02DE2">
              <w:rPr>
                <w:rFonts w:ascii="Calibri" w:hAnsi="Calibri" w:cs="Book Antiqua"/>
                <w:i/>
              </w:rPr>
              <w:t>Orden de Trabajo</w:t>
            </w:r>
          </w:p>
        </w:tc>
        <w:tc>
          <w:tcPr>
            <w:tcW w:w="1334" w:type="dxa"/>
            <w:shd w:val="clear" w:color="auto" w:fill="auto"/>
            <w:tcMar>
              <w:top w:w="15" w:type="dxa"/>
              <w:left w:w="15" w:type="dxa"/>
              <w:bottom w:w="0" w:type="dxa"/>
              <w:right w:w="15" w:type="dxa"/>
            </w:tcMar>
            <w:vAlign w:val="center"/>
            <w:hideMark/>
          </w:tcPr>
          <w:p w14:paraId="09AF38FC" w14:textId="1F04C25A" w:rsidR="001905F6" w:rsidRPr="00D02DE2" w:rsidRDefault="001905F6" w:rsidP="00B6213C">
            <w:pPr>
              <w:spacing w:line="276" w:lineRule="auto"/>
              <w:ind w:left="128"/>
              <w:rPr>
                <w:rFonts w:ascii="Calibri" w:hAnsi="Calibri" w:cs="Book Antiqua"/>
                <w:i/>
              </w:rPr>
            </w:pPr>
          </w:p>
        </w:tc>
      </w:tr>
      <w:tr w:rsidR="0017302D" w:rsidRPr="000C2470" w14:paraId="5AC1338B" w14:textId="77777777" w:rsidTr="00A82FA9">
        <w:trPr>
          <w:trHeight w:val="1531"/>
          <w:jc w:val="center"/>
        </w:trPr>
        <w:tc>
          <w:tcPr>
            <w:tcW w:w="1550" w:type="dxa"/>
            <w:shd w:val="clear" w:color="auto" w:fill="auto"/>
            <w:tcMar>
              <w:top w:w="15" w:type="dxa"/>
              <w:left w:w="15" w:type="dxa"/>
              <w:bottom w:w="0" w:type="dxa"/>
              <w:right w:w="15" w:type="dxa"/>
            </w:tcMar>
            <w:vAlign w:val="center"/>
          </w:tcPr>
          <w:p w14:paraId="3CAD1305" w14:textId="6A2F74BA" w:rsidR="0017302D" w:rsidRPr="00D02DE2" w:rsidRDefault="00B506E8" w:rsidP="00B6213C">
            <w:pPr>
              <w:spacing w:line="276" w:lineRule="auto"/>
              <w:jc w:val="center"/>
              <w:rPr>
                <w:rFonts w:ascii="Calibri" w:hAnsi="Calibri" w:cs="Book Antiqua"/>
                <w:i/>
              </w:rPr>
            </w:pPr>
            <w:r>
              <w:rPr>
                <w:rFonts w:ascii="Calibri" w:hAnsi="Calibri" w:cs="Book Antiqua"/>
                <w:i/>
              </w:rPr>
              <w:t>Cliente</w:t>
            </w:r>
          </w:p>
        </w:tc>
        <w:tc>
          <w:tcPr>
            <w:tcW w:w="4595" w:type="dxa"/>
            <w:shd w:val="clear" w:color="auto" w:fill="auto"/>
            <w:tcMar>
              <w:top w:w="15" w:type="dxa"/>
              <w:left w:w="15" w:type="dxa"/>
              <w:bottom w:w="0" w:type="dxa"/>
              <w:right w:w="15" w:type="dxa"/>
            </w:tcMar>
            <w:vAlign w:val="center"/>
          </w:tcPr>
          <w:p w14:paraId="56BF8261" w14:textId="111C9807" w:rsidR="0017302D" w:rsidRPr="00D02DE2" w:rsidRDefault="00B506E8" w:rsidP="00B6213C">
            <w:pPr>
              <w:spacing w:line="276" w:lineRule="auto"/>
              <w:rPr>
                <w:rFonts w:ascii="Calibri" w:hAnsi="Calibri" w:cs="Book Antiqua"/>
                <w:i/>
              </w:rPr>
            </w:pPr>
            <w:r w:rsidRPr="00B506E8">
              <w:rPr>
                <w:rFonts w:ascii="Calibri" w:hAnsi="Calibri" w:cs="Book Antiqua"/>
                <w:i/>
              </w:rPr>
              <w:t xml:space="preserve">Una persona </w:t>
            </w:r>
            <w:proofErr w:type="spellStart"/>
            <w:r w:rsidRPr="00B506E8">
              <w:rPr>
                <w:rFonts w:ascii="Calibri" w:hAnsi="Calibri" w:cs="Book Antiqua"/>
                <w:i/>
              </w:rPr>
              <w:t>o</w:t>
            </w:r>
            <w:proofErr w:type="spellEnd"/>
            <w:r w:rsidRPr="00B506E8">
              <w:rPr>
                <w:rFonts w:ascii="Calibri" w:hAnsi="Calibri" w:cs="Book Antiqua"/>
                <w:i/>
              </w:rPr>
              <w:t xml:space="preserve"> organización, interna o externa, quienes </w:t>
            </w:r>
            <w:r w:rsidR="00E83081" w:rsidRPr="00E83081">
              <w:rPr>
                <w:rFonts w:ascii="Calibri" w:hAnsi="Calibri" w:cs="Book Antiqua"/>
                <w:i/>
              </w:rPr>
              <w:t>compra</w:t>
            </w:r>
            <w:r w:rsidR="00E83081">
              <w:rPr>
                <w:rFonts w:ascii="Calibri" w:hAnsi="Calibri" w:cs="Book Antiqua"/>
                <w:i/>
              </w:rPr>
              <w:t>n</w:t>
            </w:r>
            <w:r w:rsidR="00E83081" w:rsidRPr="00E83081">
              <w:rPr>
                <w:rFonts w:ascii="Calibri" w:hAnsi="Calibri" w:cs="Book Antiqua"/>
                <w:i/>
              </w:rPr>
              <w:t xml:space="preserve"> productos o servicios de una empresa. Al hacerlo, tiene como objetivo satisfacer una necesidad, resolver un problema o complacer un deseo.</w:t>
            </w:r>
          </w:p>
        </w:tc>
        <w:tc>
          <w:tcPr>
            <w:tcW w:w="1559" w:type="dxa"/>
            <w:shd w:val="clear" w:color="auto" w:fill="auto"/>
            <w:tcMar>
              <w:top w:w="15" w:type="dxa"/>
              <w:left w:w="15" w:type="dxa"/>
              <w:bottom w:w="0" w:type="dxa"/>
              <w:right w:w="15" w:type="dxa"/>
            </w:tcMar>
            <w:vAlign w:val="center"/>
          </w:tcPr>
          <w:p w14:paraId="0BF99BBB" w14:textId="6FA076A8" w:rsidR="0017302D" w:rsidRPr="00D02DE2" w:rsidRDefault="00B506E8" w:rsidP="00B6213C">
            <w:pPr>
              <w:spacing w:line="276" w:lineRule="auto"/>
              <w:jc w:val="center"/>
              <w:rPr>
                <w:rFonts w:ascii="Calibri" w:hAnsi="Calibri" w:cs="Book Antiqua"/>
                <w:i/>
              </w:rPr>
            </w:pPr>
            <w:r>
              <w:rPr>
                <w:rFonts w:ascii="Calibri" w:hAnsi="Calibri" w:cs="Book Antiqua"/>
                <w:i/>
              </w:rPr>
              <w:t>Cliente</w:t>
            </w:r>
          </w:p>
        </w:tc>
        <w:tc>
          <w:tcPr>
            <w:tcW w:w="1334" w:type="dxa"/>
            <w:shd w:val="clear" w:color="auto" w:fill="auto"/>
            <w:tcMar>
              <w:top w:w="15" w:type="dxa"/>
              <w:left w:w="15" w:type="dxa"/>
              <w:bottom w:w="0" w:type="dxa"/>
              <w:right w:w="15" w:type="dxa"/>
            </w:tcMar>
            <w:vAlign w:val="center"/>
          </w:tcPr>
          <w:p w14:paraId="01D81C45" w14:textId="77777777" w:rsidR="0017302D" w:rsidRPr="00D02DE2" w:rsidRDefault="0017302D" w:rsidP="00B6213C">
            <w:pPr>
              <w:spacing w:line="276" w:lineRule="auto"/>
              <w:ind w:left="128"/>
              <w:rPr>
                <w:rFonts w:ascii="Calibri" w:hAnsi="Calibri" w:cs="Book Antiqua"/>
                <w:i/>
              </w:rPr>
            </w:pPr>
          </w:p>
        </w:tc>
      </w:tr>
      <w:tr w:rsidR="000C2470" w:rsidRPr="000C2470" w14:paraId="24DEDAAC" w14:textId="77777777" w:rsidTr="00A82FA9">
        <w:trPr>
          <w:trHeight w:val="961"/>
          <w:jc w:val="center"/>
        </w:trPr>
        <w:tc>
          <w:tcPr>
            <w:tcW w:w="1550" w:type="dxa"/>
            <w:shd w:val="clear" w:color="auto" w:fill="auto"/>
            <w:tcMar>
              <w:top w:w="15" w:type="dxa"/>
              <w:left w:w="15" w:type="dxa"/>
              <w:bottom w:w="0" w:type="dxa"/>
              <w:right w:w="15" w:type="dxa"/>
            </w:tcMar>
            <w:vAlign w:val="center"/>
            <w:hideMark/>
          </w:tcPr>
          <w:p w14:paraId="25D2FE43" w14:textId="6780DDBD" w:rsidR="001905F6" w:rsidRPr="00D02DE2" w:rsidRDefault="00267561" w:rsidP="00B6213C">
            <w:pPr>
              <w:spacing w:line="276" w:lineRule="auto"/>
              <w:jc w:val="center"/>
              <w:rPr>
                <w:rFonts w:ascii="Calibri" w:hAnsi="Calibri" w:cs="Book Antiqua"/>
                <w:i/>
              </w:rPr>
            </w:pPr>
            <w:r w:rsidRPr="00D02DE2">
              <w:rPr>
                <w:rFonts w:ascii="Calibri" w:hAnsi="Calibri" w:cs="Book Antiqua"/>
                <w:i/>
              </w:rPr>
              <w:t>Inventario de Repuestos</w:t>
            </w:r>
          </w:p>
        </w:tc>
        <w:tc>
          <w:tcPr>
            <w:tcW w:w="4595" w:type="dxa"/>
            <w:shd w:val="clear" w:color="auto" w:fill="auto"/>
            <w:tcMar>
              <w:top w:w="15" w:type="dxa"/>
              <w:left w:w="15" w:type="dxa"/>
              <w:bottom w:w="0" w:type="dxa"/>
              <w:right w:w="15" w:type="dxa"/>
            </w:tcMar>
            <w:vAlign w:val="center"/>
            <w:hideMark/>
          </w:tcPr>
          <w:p w14:paraId="140851C6" w14:textId="1AA6F98D" w:rsidR="001905F6" w:rsidRPr="00D02DE2" w:rsidRDefault="00267561" w:rsidP="00B6213C">
            <w:pPr>
              <w:spacing w:line="276" w:lineRule="auto"/>
              <w:rPr>
                <w:rFonts w:ascii="Calibri" w:hAnsi="Calibri" w:cs="Book Antiqua"/>
                <w:i/>
              </w:rPr>
            </w:pPr>
            <w:r w:rsidRPr="00D02DE2">
              <w:rPr>
                <w:rFonts w:ascii="Calibri" w:hAnsi="Calibri" w:cs="Book Antiqua"/>
                <w:i/>
              </w:rPr>
              <w:t>Registro detallado de piezas y materiales disponibles en el taller para realizar reparaciones y mantenimiento</w:t>
            </w:r>
          </w:p>
        </w:tc>
        <w:tc>
          <w:tcPr>
            <w:tcW w:w="1559" w:type="dxa"/>
            <w:shd w:val="clear" w:color="auto" w:fill="auto"/>
            <w:tcMar>
              <w:top w:w="15" w:type="dxa"/>
              <w:left w:w="15" w:type="dxa"/>
              <w:bottom w:w="0" w:type="dxa"/>
              <w:right w:w="15" w:type="dxa"/>
            </w:tcMar>
            <w:vAlign w:val="center"/>
            <w:hideMark/>
          </w:tcPr>
          <w:p w14:paraId="3C0EFAA5" w14:textId="0C9AA736" w:rsidR="001905F6" w:rsidRPr="00D02DE2" w:rsidRDefault="00267561" w:rsidP="00B6213C">
            <w:pPr>
              <w:spacing w:line="276" w:lineRule="auto"/>
              <w:jc w:val="center"/>
              <w:rPr>
                <w:rFonts w:ascii="Calibri" w:hAnsi="Calibri" w:cs="Book Antiqua"/>
                <w:i/>
              </w:rPr>
            </w:pPr>
            <w:r w:rsidRPr="00D02DE2">
              <w:rPr>
                <w:rFonts w:ascii="Calibri" w:hAnsi="Calibri" w:cs="Book Antiqua"/>
                <w:i/>
              </w:rPr>
              <w:t>Inventario</w:t>
            </w:r>
          </w:p>
        </w:tc>
        <w:tc>
          <w:tcPr>
            <w:tcW w:w="1334" w:type="dxa"/>
            <w:shd w:val="clear" w:color="auto" w:fill="auto"/>
            <w:tcMar>
              <w:top w:w="15" w:type="dxa"/>
              <w:left w:w="15" w:type="dxa"/>
              <w:bottom w:w="0" w:type="dxa"/>
              <w:right w:w="15" w:type="dxa"/>
            </w:tcMar>
            <w:vAlign w:val="center"/>
            <w:hideMark/>
          </w:tcPr>
          <w:p w14:paraId="649CC1FA" w14:textId="20970558" w:rsidR="001905F6" w:rsidRPr="00D02DE2" w:rsidRDefault="00267561" w:rsidP="00B6213C">
            <w:pPr>
              <w:spacing w:line="276" w:lineRule="auto"/>
              <w:jc w:val="center"/>
              <w:rPr>
                <w:rFonts w:ascii="Calibri" w:hAnsi="Calibri" w:cs="Book Antiqua"/>
                <w:i/>
              </w:rPr>
            </w:pPr>
            <w:proofErr w:type="spellStart"/>
            <w:r w:rsidRPr="00D02DE2">
              <w:rPr>
                <w:rFonts w:ascii="Calibri" w:hAnsi="Calibri" w:cs="Book Antiqua"/>
                <w:i/>
              </w:rPr>
              <w:t>I</w:t>
            </w:r>
            <w:r w:rsidR="00996354">
              <w:rPr>
                <w:rFonts w:ascii="Calibri" w:hAnsi="Calibri" w:cs="Book Antiqua"/>
                <w:i/>
              </w:rPr>
              <w:t>nv</w:t>
            </w:r>
            <w:proofErr w:type="spellEnd"/>
          </w:p>
        </w:tc>
      </w:tr>
      <w:tr w:rsidR="00033349" w:rsidRPr="000C2470" w14:paraId="576BEC06" w14:textId="77777777" w:rsidTr="00A82FA9">
        <w:trPr>
          <w:trHeight w:val="774"/>
          <w:jc w:val="center"/>
        </w:trPr>
        <w:tc>
          <w:tcPr>
            <w:tcW w:w="1550" w:type="dxa"/>
            <w:shd w:val="clear" w:color="auto" w:fill="auto"/>
            <w:tcMar>
              <w:top w:w="15" w:type="dxa"/>
              <w:left w:w="15" w:type="dxa"/>
              <w:bottom w:w="0" w:type="dxa"/>
              <w:right w:w="15" w:type="dxa"/>
            </w:tcMar>
            <w:vAlign w:val="center"/>
          </w:tcPr>
          <w:p w14:paraId="2B4D26E4" w14:textId="77777777" w:rsidR="00773476" w:rsidRPr="00D02DE2" w:rsidRDefault="00773476" w:rsidP="00B6213C">
            <w:pPr>
              <w:spacing w:line="276" w:lineRule="auto"/>
              <w:jc w:val="center"/>
              <w:rPr>
                <w:rFonts w:ascii="Calibri" w:hAnsi="Calibri" w:cs="Book Antiqua"/>
                <w:i/>
              </w:rPr>
            </w:pPr>
            <w:r w:rsidRPr="00D02DE2">
              <w:rPr>
                <w:rFonts w:ascii="Calibri" w:hAnsi="Calibri" w:cs="Book Antiqua"/>
                <w:i/>
              </w:rPr>
              <w:t>Registro de Clientes</w:t>
            </w:r>
          </w:p>
          <w:p w14:paraId="74BC7B4E" w14:textId="77777777" w:rsidR="00033349" w:rsidRPr="00D02DE2" w:rsidRDefault="00033349" w:rsidP="00B6213C">
            <w:pPr>
              <w:spacing w:line="276" w:lineRule="auto"/>
              <w:jc w:val="center"/>
              <w:rPr>
                <w:rFonts w:ascii="Calibri" w:hAnsi="Calibri" w:cs="Book Antiqua"/>
                <w:i/>
              </w:rPr>
            </w:pPr>
          </w:p>
        </w:tc>
        <w:tc>
          <w:tcPr>
            <w:tcW w:w="4595" w:type="dxa"/>
            <w:shd w:val="clear" w:color="auto" w:fill="auto"/>
            <w:tcMar>
              <w:top w:w="15" w:type="dxa"/>
              <w:left w:w="15" w:type="dxa"/>
              <w:bottom w:w="0" w:type="dxa"/>
              <w:right w:w="15" w:type="dxa"/>
            </w:tcMar>
            <w:vAlign w:val="center"/>
          </w:tcPr>
          <w:p w14:paraId="7DD36681" w14:textId="251543C3" w:rsidR="00033349" w:rsidRPr="00D02DE2" w:rsidRDefault="00773476" w:rsidP="00B6213C">
            <w:pPr>
              <w:spacing w:line="276" w:lineRule="auto"/>
              <w:rPr>
                <w:rFonts w:ascii="Calibri" w:hAnsi="Calibri" w:cs="Book Antiqua"/>
                <w:i/>
              </w:rPr>
            </w:pPr>
            <w:r w:rsidRPr="00D02DE2">
              <w:rPr>
                <w:rFonts w:ascii="Calibri" w:hAnsi="Calibri" w:cs="Book Antiqua"/>
                <w:i/>
              </w:rPr>
              <w:t>El registro de clientes se da cuando se ingresa la información de nuevos clientes en el sistema de taller, asegurando que todos los datos necesarios estén completos y actualizados para el servicio y facturación.</w:t>
            </w:r>
          </w:p>
        </w:tc>
        <w:tc>
          <w:tcPr>
            <w:tcW w:w="1559" w:type="dxa"/>
            <w:shd w:val="clear" w:color="auto" w:fill="auto"/>
            <w:tcMar>
              <w:top w:w="15" w:type="dxa"/>
              <w:left w:w="15" w:type="dxa"/>
              <w:bottom w:w="0" w:type="dxa"/>
              <w:right w:w="15" w:type="dxa"/>
            </w:tcMar>
            <w:vAlign w:val="center"/>
          </w:tcPr>
          <w:p w14:paraId="321056C7" w14:textId="14BA7E2E" w:rsidR="00033349" w:rsidRPr="00D02DE2" w:rsidRDefault="00033349" w:rsidP="00B6213C">
            <w:pPr>
              <w:spacing w:line="276" w:lineRule="auto"/>
              <w:jc w:val="center"/>
              <w:rPr>
                <w:rFonts w:ascii="Calibri" w:hAnsi="Calibri" w:cs="Book Antiqua"/>
                <w:i/>
              </w:rPr>
            </w:pPr>
            <w:r>
              <w:rPr>
                <w:rFonts w:ascii="Calibri" w:hAnsi="Calibri" w:cs="Book Antiqua"/>
                <w:i/>
              </w:rPr>
              <w:t>Registro de clientes</w:t>
            </w:r>
          </w:p>
        </w:tc>
        <w:tc>
          <w:tcPr>
            <w:tcW w:w="1334" w:type="dxa"/>
            <w:shd w:val="clear" w:color="auto" w:fill="auto"/>
            <w:tcMar>
              <w:top w:w="15" w:type="dxa"/>
              <w:left w:w="15" w:type="dxa"/>
              <w:bottom w:w="0" w:type="dxa"/>
              <w:right w:w="15" w:type="dxa"/>
            </w:tcMar>
            <w:vAlign w:val="center"/>
          </w:tcPr>
          <w:p w14:paraId="37DDEA22" w14:textId="77777777" w:rsidR="00033349" w:rsidRPr="00D02DE2" w:rsidRDefault="00033349" w:rsidP="00B6213C">
            <w:pPr>
              <w:spacing w:line="276" w:lineRule="auto"/>
              <w:rPr>
                <w:rFonts w:ascii="Calibri" w:hAnsi="Calibri" w:cs="Book Antiqua"/>
                <w:i/>
              </w:rPr>
            </w:pPr>
          </w:p>
        </w:tc>
      </w:tr>
      <w:tr w:rsidR="00B8627D" w:rsidRPr="000C2470" w14:paraId="2413B525" w14:textId="77777777" w:rsidTr="00A82FA9">
        <w:trPr>
          <w:trHeight w:val="813"/>
          <w:jc w:val="center"/>
        </w:trPr>
        <w:tc>
          <w:tcPr>
            <w:tcW w:w="1550" w:type="dxa"/>
            <w:shd w:val="clear" w:color="auto" w:fill="auto"/>
            <w:tcMar>
              <w:top w:w="15" w:type="dxa"/>
              <w:left w:w="15" w:type="dxa"/>
              <w:bottom w:w="0" w:type="dxa"/>
              <w:right w:w="15" w:type="dxa"/>
            </w:tcMar>
            <w:vAlign w:val="center"/>
          </w:tcPr>
          <w:p w14:paraId="5A811155" w14:textId="77CA6760" w:rsidR="00B8627D" w:rsidRPr="00D02DE2" w:rsidRDefault="00B8627D" w:rsidP="00B6213C">
            <w:pPr>
              <w:spacing w:line="276" w:lineRule="auto"/>
              <w:jc w:val="center"/>
              <w:rPr>
                <w:rFonts w:ascii="Calibri" w:hAnsi="Calibri" w:cs="Book Antiqua"/>
                <w:i/>
              </w:rPr>
            </w:pPr>
            <w:r w:rsidRPr="00D02DE2">
              <w:rPr>
                <w:rFonts w:ascii="Calibri" w:hAnsi="Calibri" w:cs="Book Antiqua"/>
                <w:i/>
              </w:rPr>
              <w:t>Diagnóstico del vehículo</w:t>
            </w:r>
          </w:p>
        </w:tc>
        <w:tc>
          <w:tcPr>
            <w:tcW w:w="4595" w:type="dxa"/>
            <w:shd w:val="clear" w:color="auto" w:fill="auto"/>
            <w:tcMar>
              <w:top w:w="15" w:type="dxa"/>
              <w:left w:w="15" w:type="dxa"/>
              <w:bottom w:w="0" w:type="dxa"/>
              <w:right w:w="15" w:type="dxa"/>
            </w:tcMar>
            <w:vAlign w:val="center"/>
          </w:tcPr>
          <w:p w14:paraId="2482D807" w14:textId="0A8B5E52" w:rsidR="00B8627D" w:rsidRPr="00D02DE2" w:rsidRDefault="00B8627D" w:rsidP="00B6213C">
            <w:pPr>
              <w:spacing w:line="276" w:lineRule="auto"/>
              <w:rPr>
                <w:rFonts w:ascii="Calibri" w:hAnsi="Calibri" w:cs="Book Antiqua"/>
                <w:i/>
              </w:rPr>
            </w:pPr>
            <w:r w:rsidRPr="00D02DE2">
              <w:rPr>
                <w:rFonts w:ascii="Calibri" w:hAnsi="Calibri" w:cs="Book Antiqua"/>
                <w:i/>
              </w:rPr>
              <w:t>Evaluación técnica del estado de un vehículo identificando problemas y necesidades de mantenimiento.</w:t>
            </w:r>
          </w:p>
        </w:tc>
        <w:tc>
          <w:tcPr>
            <w:tcW w:w="1559" w:type="dxa"/>
            <w:shd w:val="clear" w:color="auto" w:fill="auto"/>
            <w:tcMar>
              <w:top w:w="15" w:type="dxa"/>
              <w:left w:w="15" w:type="dxa"/>
              <w:bottom w:w="0" w:type="dxa"/>
              <w:right w:w="15" w:type="dxa"/>
            </w:tcMar>
            <w:vAlign w:val="center"/>
          </w:tcPr>
          <w:p w14:paraId="4AA63878" w14:textId="2E279D25" w:rsidR="00B8627D" w:rsidRPr="00D02DE2" w:rsidRDefault="00B8627D" w:rsidP="00B6213C">
            <w:pPr>
              <w:spacing w:line="276" w:lineRule="auto"/>
              <w:jc w:val="center"/>
              <w:rPr>
                <w:rFonts w:ascii="Calibri" w:hAnsi="Calibri" w:cs="Book Antiqua"/>
                <w:i/>
              </w:rPr>
            </w:pPr>
            <w:r>
              <w:rPr>
                <w:rFonts w:ascii="Calibri" w:hAnsi="Calibri" w:cs="Book Antiqua"/>
                <w:i/>
              </w:rPr>
              <w:t>Mecánico</w:t>
            </w:r>
          </w:p>
        </w:tc>
        <w:tc>
          <w:tcPr>
            <w:tcW w:w="1334" w:type="dxa"/>
            <w:shd w:val="clear" w:color="auto" w:fill="auto"/>
            <w:tcMar>
              <w:top w:w="15" w:type="dxa"/>
              <w:left w:w="15" w:type="dxa"/>
              <w:bottom w:w="0" w:type="dxa"/>
              <w:right w:w="15" w:type="dxa"/>
            </w:tcMar>
            <w:vAlign w:val="center"/>
          </w:tcPr>
          <w:p w14:paraId="65D128B6" w14:textId="1A0D4C03" w:rsidR="00B8627D" w:rsidRPr="00D02DE2" w:rsidRDefault="00996354" w:rsidP="00B6213C">
            <w:pPr>
              <w:spacing w:line="276" w:lineRule="auto"/>
              <w:jc w:val="center"/>
              <w:rPr>
                <w:rFonts w:ascii="Calibri" w:hAnsi="Calibri" w:cs="Book Antiqua"/>
                <w:i/>
              </w:rPr>
            </w:pPr>
            <w:proofErr w:type="spellStart"/>
            <w:r>
              <w:rPr>
                <w:rFonts w:ascii="Calibri" w:hAnsi="Calibri" w:cs="Book Antiqua"/>
                <w:i/>
              </w:rPr>
              <w:t>Mec</w:t>
            </w:r>
            <w:proofErr w:type="spellEnd"/>
          </w:p>
        </w:tc>
      </w:tr>
      <w:tr w:rsidR="006712BA" w:rsidRPr="000C2470" w14:paraId="6160353E" w14:textId="77777777" w:rsidTr="00A82FA9">
        <w:trPr>
          <w:trHeight w:val="987"/>
          <w:jc w:val="center"/>
        </w:trPr>
        <w:tc>
          <w:tcPr>
            <w:tcW w:w="1550" w:type="dxa"/>
            <w:shd w:val="clear" w:color="auto" w:fill="auto"/>
            <w:tcMar>
              <w:top w:w="15" w:type="dxa"/>
              <w:left w:w="15" w:type="dxa"/>
              <w:bottom w:w="0" w:type="dxa"/>
              <w:right w:w="15" w:type="dxa"/>
            </w:tcMar>
            <w:vAlign w:val="center"/>
          </w:tcPr>
          <w:p w14:paraId="078ABB23" w14:textId="419BDBEA" w:rsidR="006712BA" w:rsidRPr="00D02DE2" w:rsidRDefault="006712BA" w:rsidP="00B6213C">
            <w:pPr>
              <w:spacing w:line="276" w:lineRule="auto"/>
              <w:jc w:val="center"/>
              <w:rPr>
                <w:rFonts w:ascii="Calibri" w:hAnsi="Calibri" w:cs="Book Antiqua"/>
                <w:i/>
              </w:rPr>
            </w:pPr>
            <w:r w:rsidRPr="00D02DE2">
              <w:rPr>
                <w:rFonts w:ascii="Calibri" w:hAnsi="Calibri" w:cs="Book Antiqua"/>
                <w:i/>
              </w:rPr>
              <w:t>Factura</w:t>
            </w:r>
          </w:p>
        </w:tc>
        <w:tc>
          <w:tcPr>
            <w:tcW w:w="4595" w:type="dxa"/>
            <w:shd w:val="clear" w:color="auto" w:fill="auto"/>
            <w:tcMar>
              <w:top w:w="15" w:type="dxa"/>
              <w:left w:w="15" w:type="dxa"/>
              <w:bottom w:w="0" w:type="dxa"/>
              <w:right w:w="15" w:type="dxa"/>
            </w:tcMar>
            <w:vAlign w:val="center"/>
          </w:tcPr>
          <w:p w14:paraId="7039DF9D" w14:textId="14176555" w:rsidR="006712BA" w:rsidRPr="00D02DE2" w:rsidRDefault="006712BA" w:rsidP="00B6213C">
            <w:pPr>
              <w:spacing w:line="276" w:lineRule="auto"/>
              <w:rPr>
                <w:rFonts w:ascii="Calibri" w:hAnsi="Calibri" w:cs="Book Antiqua"/>
                <w:i/>
              </w:rPr>
            </w:pPr>
            <w:r w:rsidRPr="00D02DE2">
              <w:rPr>
                <w:rFonts w:ascii="Calibri" w:hAnsi="Calibri" w:cs="Book Antiqua"/>
                <w:i/>
              </w:rPr>
              <w:t>Documento financiero que detalla los costos de los servicios prestados y piezas utilizadas durante el mantenimiento.</w:t>
            </w:r>
          </w:p>
        </w:tc>
        <w:tc>
          <w:tcPr>
            <w:tcW w:w="1559" w:type="dxa"/>
            <w:shd w:val="clear" w:color="auto" w:fill="auto"/>
            <w:tcMar>
              <w:top w:w="15" w:type="dxa"/>
              <w:left w:w="15" w:type="dxa"/>
              <w:bottom w:w="0" w:type="dxa"/>
              <w:right w:w="15" w:type="dxa"/>
            </w:tcMar>
            <w:vAlign w:val="center"/>
          </w:tcPr>
          <w:p w14:paraId="7744892F" w14:textId="7FFE218C" w:rsidR="006712BA" w:rsidRPr="00D02DE2" w:rsidRDefault="006712BA" w:rsidP="00B6213C">
            <w:pPr>
              <w:spacing w:line="276" w:lineRule="auto"/>
              <w:jc w:val="center"/>
              <w:rPr>
                <w:rFonts w:ascii="Calibri" w:hAnsi="Calibri" w:cs="Book Antiqua"/>
                <w:i/>
              </w:rPr>
            </w:pPr>
            <w:r w:rsidRPr="00D02DE2">
              <w:rPr>
                <w:rFonts w:ascii="Calibri" w:hAnsi="Calibri" w:cs="Book Antiqua"/>
                <w:i/>
              </w:rPr>
              <w:t>Factura</w:t>
            </w:r>
          </w:p>
        </w:tc>
        <w:tc>
          <w:tcPr>
            <w:tcW w:w="1334" w:type="dxa"/>
            <w:shd w:val="clear" w:color="auto" w:fill="auto"/>
            <w:tcMar>
              <w:top w:w="15" w:type="dxa"/>
              <w:left w:w="15" w:type="dxa"/>
              <w:bottom w:w="0" w:type="dxa"/>
              <w:right w:w="15" w:type="dxa"/>
            </w:tcMar>
            <w:vAlign w:val="center"/>
          </w:tcPr>
          <w:p w14:paraId="1B4FD9B8" w14:textId="280E08B3" w:rsidR="006712BA" w:rsidRPr="006712BA" w:rsidRDefault="006712BA" w:rsidP="00B6213C">
            <w:pPr>
              <w:spacing w:line="276" w:lineRule="auto"/>
              <w:jc w:val="center"/>
              <w:rPr>
                <w:rFonts w:asciiTheme="minorHAnsi" w:hAnsiTheme="minorHAnsi" w:cstheme="minorHAnsi"/>
                <w:i/>
                <w:iCs/>
              </w:rPr>
            </w:pPr>
            <w:r w:rsidRPr="006712BA">
              <w:rPr>
                <w:rFonts w:asciiTheme="minorHAnsi" w:hAnsiTheme="minorHAnsi" w:cstheme="minorHAnsi"/>
                <w:i/>
                <w:iCs/>
                <w:color w:val="040C28"/>
              </w:rPr>
              <w:t>F. C.</w:t>
            </w:r>
          </w:p>
        </w:tc>
      </w:tr>
      <w:tr w:rsidR="006712BA" w:rsidRPr="000C2470" w14:paraId="20EFDB0D" w14:textId="77777777" w:rsidTr="00A82FA9">
        <w:trPr>
          <w:trHeight w:val="937"/>
          <w:jc w:val="center"/>
        </w:trPr>
        <w:tc>
          <w:tcPr>
            <w:tcW w:w="1550" w:type="dxa"/>
            <w:shd w:val="clear" w:color="auto" w:fill="auto"/>
            <w:tcMar>
              <w:top w:w="15" w:type="dxa"/>
              <w:left w:w="15" w:type="dxa"/>
              <w:bottom w:w="0" w:type="dxa"/>
              <w:right w:w="15" w:type="dxa"/>
            </w:tcMar>
            <w:vAlign w:val="center"/>
          </w:tcPr>
          <w:p w14:paraId="333E0CEF" w14:textId="2FF5EC29" w:rsidR="006712BA" w:rsidRPr="00D02DE2" w:rsidRDefault="006712BA" w:rsidP="00B6213C">
            <w:pPr>
              <w:spacing w:line="276" w:lineRule="auto"/>
              <w:jc w:val="center"/>
              <w:rPr>
                <w:rFonts w:ascii="Calibri" w:hAnsi="Calibri" w:cs="Book Antiqua"/>
                <w:i/>
              </w:rPr>
            </w:pPr>
            <w:r w:rsidRPr="00D02DE2">
              <w:rPr>
                <w:rFonts w:ascii="Calibri" w:hAnsi="Calibri" w:cs="Book Antiqua"/>
                <w:i/>
              </w:rPr>
              <w:lastRenderedPageBreak/>
              <w:t>Cita de Servicio</w:t>
            </w:r>
          </w:p>
        </w:tc>
        <w:tc>
          <w:tcPr>
            <w:tcW w:w="4595" w:type="dxa"/>
            <w:shd w:val="clear" w:color="auto" w:fill="auto"/>
            <w:tcMar>
              <w:top w:w="15" w:type="dxa"/>
              <w:left w:w="15" w:type="dxa"/>
              <w:bottom w:w="0" w:type="dxa"/>
              <w:right w:w="15" w:type="dxa"/>
            </w:tcMar>
            <w:vAlign w:val="center"/>
          </w:tcPr>
          <w:p w14:paraId="6E8305B0" w14:textId="3A2BE76B" w:rsidR="006712BA" w:rsidRPr="00D02DE2" w:rsidRDefault="006712BA" w:rsidP="00B6213C">
            <w:pPr>
              <w:spacing w:line="276" w:lineRule="auto"/>
              <w:rPr>
                <w:rFonts w:ascii="Calibri" w:hAnsi="Calibri" w:cs="Book Antiqua"/>
                <w:i/>
              </w:rPr>
            </w:pPr>
            <w:r w:rsidRPr="00D02DE2">
              <w:rPr>
                <w:rFonts w:ascii="Calibri" w:hAnsi="Calibri" w:cs="Book Antiqua"/>
                <w:i/>
              </w:rPr>
              <w:t>Programación de una fecha y hora específica para que un cliente traiga su vehículo al taller para el mantenimiento</w:t>
            </w:r>
          </w:p>
        </w:tc>
        <w:tc>
          <w:tcPr>
            <w:tcW w:w="1559" w:type="dxa"/>
            <w:shd w:val="clear" w:color="auto" w:fill="auto"/>
            <w:tcMar>
              <w:top w:w="15" w:type="dxa"/>
              <w:left w:w="15" w:type="dxa"/>
              <w:bottom w:w="0" w:type="dxa"/>
              <w:right w:w="15" w:type="dxa"/>
            </w:tcMar>
            <w:vAlign w:val="center"/>
          </w:tcPr>
          <w:p w14:paraId="337E28F0" w14:textId="56A870BC" w:rsidR="006712BA" w:rsidRPr="00D02DE2" w:rsidRDefault="007A15DD" w:rsidP="00B6213C">
            <w:pPr>
              <w:spacing w:line="276" w:lineRule="auto"/>
              <w:jc w:val="center"/>
              <w:rPr>
                <w:rFonts w:ascii="Calibri" w:hAnsi="Calibri" w:cs="Book Antiqua"/>
                <w:i/>
              </w:rPr>
            </w:pPr>
            <w:r>
              <w:rPr>
                <w:rFonts w:ascii="Calibri" w:hAnsi="Calibri" w:cs="Book Antiqua"/>
                <w:i/>
              </w:rPr>
              <w:t>Cliente</w:t>
            </w:r>
          </w:p>
        </w:tc>
        <w:tc>
          <w:tcPr>
            <w:tcW w:w="1334" w:type="dxa"/>
            <w:shd w:val="clear" w:color="auto" w:fill="auto"/>
            <w:tcMar>
              <w:top w:w="15" w:type="dxa"/>
              <w:left w:w="15" w:type="dxa"/>
              <w:bottom w:w="0" w:type="dxa"/>
              <w:right w:w="15" w:type="dxa"/>
            </w:tcMar>
            <w:vAlign w:val="center"/>
          </w:tcPr>
          <w:p w14:paraId="09F541F4" w14:textId="68506BCF" w:rsidR="006712BA" w:rsidRPr="00D02DE2" w:rsidRDefault="006712BA" w:rsidP="00B6213C">
            <w:pPr>
              <w:spacing w:line="276" w:lineRule="auto"/>
              <w:jc w:val="center"/>
              <w:rPr>
                <w:rFonts w:ascii="Calibri" w:hAnsi="Calibri" w:cs="Book Antiqua"/>
                <w:i/>
              </w:rPr>
            </w:pPr>
          </w:p>
        </w:tc>
      </w:tr>
      <w:tr w:rsidR="006712BA" w:rsidRPr="000C2470" w14:paraId="330E314C" w14:textId="77777777" w:rsidTr="00A82FA9">
        <w:trPr>
          <w:trHeight w:val="1288"/>
          <w:jc w:val="center"/>
        </w:trPr>
        <w:tc>
          <w:tcPr>
            <w:tcW w:w="1550" w:type="dxa"/>
            <w:shd w:val="clear" w:color="auto" w:fill="auto"/>
            <w:tcMar>
              <w:top w:w="15" w:type="dxa"/>
              <w:left w:w="15" w:type="dxa"/>
              <w:bottom w:w="0" w:type="dxa"/>
              <w:right w:w="15" w:type="dxa"/>
            </w:tcMar>
            <w:vAlign w:val="center"/>
          </w:tcPr>
          <w:p w14:paraId="2457AD2C" w14:textId="5FC6C7F6" w:rsidR="006712BA" w:rsidRPr="00D02DE2" w:rsidRDefault="006712BA" w:rsidP="00B6213C">
            <w:pPr>
              <w:spacing w:line="276" w:lineRule="auto"/>
              <w:jc w:val="center"/>
              <w:rPr>
                <w:rFonts w:ascii="Calibri" w:hAnsi="Calibri" w:cs="Book Antiqua"/>
                <w:i/>
              </w:rPr>
            </w:pPr>
            <w:r w:rsidRPr="00D02DE2">
              <w:rPr>
                <w:rFonts w:ascii="Calibri" w:hAnsi="Calibri" w:cs="Book Antiqua"/>
                <w:i/>
              </w:rPr>
              <w:t>Base de datos</w:t>
            </w:r>
          </w:p>
        </w:tc>
        <w:tc>
          <w:tcPr>
            <w:tcW w:w="4595" w:type="dxa"/>
            <w:shd w:val="clear" w:color="auto" w:fill="auto"/>
            <w:tcMar>
              <w:top w:w="15" w:type="dxa"/>
              <w:left w:w="15" w:type="dxa"/>
              <w:bottom w:w="0" w:type="dxa"/>
              <w:right w:w="15" w:type="dxa"/>
            </w:tcMar>
            <w:vAlign w:val="center"/>
          </w:tcPr>
          <w:p w14:paraId="529B243C" w14:textId="58996FB4" w:rsidR="006712BA" w:rsidRPr="00D02DE2" w:rsidRDefault="006712BA" w:rsidP="00B6213C">
            <w:pPr>
              <w:spacing w:line="276" w:lineRule="auto"/>
              <w:rPr>
                <w:rFonts w:ascii="Calibri" w:hAnsi="Calibri" w:cs="Book Antiqua"/>
                <w:i/>
              </w:rPr>
            </w:pPr>
            <w:r w:rsidRPr="00D02DE2">
              <w:rPr>
                <w:rFonts w:ascii="Calibri" w:hAnsi="Calibri" w:cs="Book Antiqua"/>
                <w:i/>
              </w:rPr>
              <w:t>Sistema de almacenamiento que organiza y gestiona datos utilizado para registra información sobre clientes, vehículos, servicios y facturación.</w:t>
            </w:r>
          </w:p>
        </w:tc>
        <w:tc>
          <w:tcPr>
            <w:tcW w:w="1559" w:type="dxa"/>
            <w:shd w:val="clear" w:color="auto" w:fill="auto"/>
            <w:tcMar>
              <w:top w:w="15" w:type="dxa"/>
              <w:left w:w="15" w:type="dxa"/>
              <w:bottom w:w="0" w:type="dxa"/>
              <w:right w:w="15" w:type="dxa"/>
            </w:tcMar>
            <w:vAlign w:val="center"/>
          </w:tcPr>
          <w:p w14:paraId="24C9F4EE" w14:textId="7CA952DB" w:rsidR="006712BA" w:rsidRPr="00D02DE2" w:rsidRDefault="002447AC" w:rsidP="00B6213C">
            <w:pPr>
              <w:spacing w:line="276" w:lineRule="auto"/>
              <w:jc w:val="center"/>
              <w:rPr>
                <w:rFonts w:ascii="Calibri" w:hAnsi="Calibri" w:cs="Book Antiqua"/>
                <w:i/>
              </w:rPr>
            </w:pPr>
            <w:r>
              <w:rPr>
                <w:rFonts w:ascii="Calibri" w:hAnsi="Calibri" w:cs="Book Antiqua"/>
                <w:i/>
              </w:rPr>
              <w:t>A</w:t>
            </w:r>
            <w:r w:rsidRPr="002447AC">
              <w:rPr>
                <w:rFonts w:ascii="Calibri" w:hAnsi="Calibri" w:cs="Book Antiqua"/>
                <w:i/>
              </w:rPr>
              <w:t>dministrado</w:t>
            </w:r>
            <w:r>
              <w:rPr>
                <w:rFonts w:ascii="Calibri" w:hAnsi="Calibri" w:cs="Book Antiqua"/>
                <w:i/>
              </w:rPr>
              <w:t>r de base de d</w:t>
            </w:r>
            <w:r w:rsidR="00654E83" w:rsidRPr="00654E83">
              <w:rPr>
                <w:rFonts w:ascii="Calibri" w:hAnsi="Calibri" w:cs="Book Antiqua"/>
                <w:i/>
              </w:rPr>
              <w:t>atos</w:t>
            </w:r>
          </w:p>
        </w:tc>
        <w:tc>
          <w:tcPr>
            <w:tcW w:w="1334" w:type="dxa"/>
            <w:shd w:val="clear" w:color="auto" w:fill="auto"/>
            <w:tcMar>
              <w:top w:w="15" w:type="dxa"/>
              <w:left w:w="15" w:type="dxa"/>
              <w:bottom w:w="0" w:type="dxa"/>
              <w:right w:w="15" w:type="dxa"/>
            </w:tcMar>
            <w:vAlign w:val="center"/>
          </w:tcPr>
          <w:p w14:paraId="72C60DD9" w14:textId="17791CBD" w:rsidR="006712BA" w:rsidRPr="00D02DE2" w:rsidRDefault="006712BA" w:rsidP="00B6213C">
            <w:pPr>
              <w:spacing w:line="276" w:lineRule="auto"/>
              <w:jc w:val="center"/>
              <w:rPr>
                <w:rFonts w:ascii="Calibri" w:hAnsi="Calibri" w:cs="Book Antiqua"/>
                <w:i/>
              </w:rPr>
            </w:pPr>
            <w:r w:rsidRPr="00D02DE2">
              <w:rPr>
                <w:rFonts w:ascii="Calibri" w:hAnsi="Calibri" w:cs="Book Antiqua"/>
                <w:i/>
              </w:rPr>
              <w:t>D</w:t>
            </w:r>
            <w:r w:rsidR="00654E83">
              <w:rPr>
                <w:rFonts w:ascii="Calibri" w:hAnsi="Calibri" w:cs="Book Antiqua"/>
                <w:i/>
              </w:rPr>
              <w:t>BA</w:t>
            </w:r>
          </w:p>
        </w:tc>
      </w:tr>
      <w:tr w:rsidR="006712BA" w:rsidRPr="000C2470" w14:paraId="5E8C0DED" w14:textId="77777777" w:rsidTr="00A82FA9">
        <w:trPr>
          <w:trHeight w:val="1058"/>
          <w:jc w:val="center"/>
        </w:trPr>
        <w:tc>
          <w:tcPr>
            <w:tcW w:w="1550" w:type="dxa"/>
            <w:shd w:val="clear" w:color="auto" w:fill="auto"/>
            <w:tcMar>
              <w:top w:w="15" w:type="dxa"/>
              <w:left w:w="15" w:type="dxa"/>
              <w:bottom w:w="0" w:type="dxa"/>
              <w:right w:w="15" w:type="dxa"/>
            </w:tcMar>
            <w:vAlign w:val="center"/>
          </w:tcPr>
          <w:p w14:paraId="655AF467" w14:textId="63AE170E" w:rsidR="006712BA" w:rsidRPr="00D02DE2" w:rsidRDefault="006712BA" w:rsidP="00B6213C">
            <w:pPr>
              <w:spacing w:line="276" w:lineRule="auto"/>
              <w:jc w:val="center"/>
              <w:rPr>
                <w:rFonts w:ascii="Calibri" w:hAnsi="Calibri" w:cs="Book Antiqua"/>
                <w:i/>
              </w:rPr>
            </w:pPr>
            <w:r w:rsidRPr="00E261D6">
              <w:rPr>
                <w:rFonts w:ascii="Calibri" w:hAnsi="Calibri" w:cs="Book Antiqua"/>
                <w:i/>
                <w:color w:val="000000" w:themeColor="text1"/>
              </w:rPr>
              <w:t>Administrador</w:t>
            </w:r>
          </w:p>
        </w:tc>
        <w:tc>
          <w:tcPr>
            <w:tcW w:w="4595" w:type="dxa"/>
            <w:shd w:val="clear" w:color="auto" w:fill="auto"/>
            <w:tcMar>
              <w:top w:w="15" w:type="dxa"/>
              <w:left w:w="15" w:type="dxa"/>
              <w:bottom w:w="0" w:type="dxa"/>
              <w:right w:w="15" w:type="dxa"/>
            </w:tcMar>
            <w:vAlign w:val="center"/>
          </w:tcPr>
          <w:p w14:paraId="6D5F0ADA" w14:textId="6D294BC3" w:rsidR="006712BA" w:rsidRPr="00D02DE2" w:rsidRDefault="006712BA" w:rsidP="00B6213C">
            <w:pPr>
              <w:spacing w:line="276" w:lineRule="auto"/>
              <w:rPr>
                <w:rFonts w:ascii="Calibri" w:hAnsi="Calibri" w:cs="Book Antiqua"/>
                <w:i/>
                <w:color w:val="000000" w:themeColor="text1"/>
              </w:rPr>
            </w:pPr>
            <w:r w:rsidRPr="00E261D6">
              <w:rPr>
                <w:rFonts w:ascii="Calibri" w:hAnsi="Calibri" w:cs="Book Antiqua"/>
                <w:i/>
                <w:color w:val="000000" w:themeColor="text1"/>
              </w:rPr>
              <w:t xml:space="preserve">Entidad </w:t>
            </w:r>
            <w:r w:rsidR="31D03E12" w:rsidRPr="310927C2">
              <w:rPr>
                <w:rFonts w:ascii="Calibri" w:hAnsi="Calibri" w:cs="Book Antiqua"/>
                <w:i/>
                <w:iCs/>
                <w:color w:val="000000" w:themeColor="text1"/>
              </w:rPr>
              <w:t>con</w:t>
            </w:r>
            <w:r w:rsidRPr="00E261D6">
              <w:rPr>
                <w:rFonts w:ascii="Calibri" w:hAnsi="Calibri" w:cs="Book Antiqua"/>
                <w:i/>
                <w:color w:val="000000" w:themeColor="text1"/>
              </w:rPr>
              <w:t xml:space="preserve"> acceso a la información ingresada al sistema</w:t>
            </w:r>
            <w:r w:rsidR="31D03E12" w:rsidRPr="310927C2">
              <w:rPr>
                <w:rFonts w:ascii="Calibri" w:hAnsi="Calibri" w:cs="Book Antiqua"/>
                <w:i/>
                <w:iCs/>
                <w:color w:val="000000" w:themeColor="text1"/>
              </w:rPr>
              <w:t xml:space="preserve"> y a</w:t>
            </w:r>
            <w:r w:rsidRPr="00E261D6">
              <w:rPr>
                <w:rFonts w:ascii="Calibri" w:hAnsi="Calibri" w:cs="Book Antiqua"/>
                <w:i/>
                <w:color w:val="000000" w:themeColor="text1"/>
              </w:rPr>
              <w:t xml:space="preserve"> la capacidad de agregar, editar o </w:t>
            </w:r>
            <w:r w:rsidR="31D03E12" w:rsidRPr="310927C2">
              <w:rPr>
                <w:rFonts w:ascii="Calibri" w:hAnsi="Calibri" w:cs="Book Antiqua"/>
                <w:i/>
                <w:iCs/>
                <w:color w:val="000000" w:themeColor="text1"/>
              </w:rPr>
              <w:t>borrarla</w:t>
            </w:r>
            <w:r>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72303B90" w14:textId="77777777" w:rsidR="006712BA" w:rsidRPr="00D02DE2" w:rsidRDefault="006712BA" w:rsidP="00B6213C">
            <w:pPr>
              <w:spacing w:line="276" w:lineRule="auto"/>
              <w:jc w:val="center"/>
              <w:rPr>
                <w:rFonts w:ascii="Calibri" w:hAnsi="Calibri" w:cs="Book Antiqua"/>
                <w:i/>
              </w:rPr>
            </w:pPr>
          </w:p>
        </w:tc>
        <w:tc>
          <w:tcPr>
            <w:tcW w:w="1334" w:type="dxa"/>
            <w:shd w:val="clear" w:color="auto" w:fill="auto"/>
            <w:tcMar>
              <w:top w:w="15" w:type="dxa"/>
              <w:left w:w="15" w:type="dxa"/>
              <w:bottom w:w="0" w:type="dxa"/>
              <w:right w:w="15" w:type="dxa"/>
            </w:tcMar>
            <w:vAlign w:val="center"/>
          </w:tcPr>
          <w:p w14:paraId="3F69F295" w14:textId="1BD92767" w:rsidR="006712BA" w:rsidRPr="00D02DE2" w:rsidRDefault="006712BA" w:rsidP="00B6213C">
            <w:pPr>
              <w:spacing w:line="276" w:lineRule="auto"/>
              <w:jc w:val="center"/>
              <w:rPr>
                <w:rFonts w:ascii="Calibri" w:hAnsi="Calibri" w:cs="Book Antiqua"/>
                <w:i/>
              </w:rPr>
            </w:pPr>
            <w:proofErr w:type="spellStart"/>
            <w:r w:rsidRPr="00A3635C">
              <w:rPr>
                <w:rFonts w:ascii="Calibri" w:hAnsi="Calibri" w:cs="Book Antiqua"/>
                <w:i/>
                <w:color w:val="000000" w:themeColor="text1"/>
              </w:rPr>
              <w:t>Admi</w:t>
            </w:r>
            <w:proofErr w:type="spellEnd"/>
          </w:p>
        </w:tc>
      </w:tr>
    </w:tbl>
    <w:p w14:paraId="61CDCEAD" w14:textId="77777777" w:rsidR="001905F6" w:rsidRPr="00605082" w:rsidRDefault="001905F6" w:rsidP="001E513E"/>
    <w:p w14:paraId="7D8A6956" w14:textId="50FDCD4D" w:rsidR="001905F6" w:rsidRDefault="00547DD9" w:rsidP="0036774E">
      <w:pPr>
        <w:pStyle w:val="Ttulo2"/>
        <w:numPr>
          <w:ilvl w:val="1"/>
          <w:numId w:val="2"/>
        </w:numPr>
        <w:ind w:left="1418"/>
        <w:rPr>
          <w:rFonts w:ascii="Calibri" w:hAnsi="Calibri" w:cs="Book Antiqua"/>
          <w:i w:val="0"/>
          <w:sz w:val="24"/>
          <w:szCs w:val="24"/>
        </w:rPr>
      </w:pPr>
      <w:bookmarkStart w:id="8" w:name="_Toc384282997"/>
      <w:bookmarkStart w:id="9" w:name="_Toc1596932868"/>
      <w:bookmarkStart w:id="10" w:name="_Toc902169000"/>
      <w:r w:rsidRPr="11DA8092">
        <w:rPr>
          <w:rFonts w:ascii="Calibri" w:hAnsi="Calibri" w:cs="Book Antiqua"/>
          <w:i w:val="0"/>
          <w:sz w:val="24"/>
          <w:szCs w:val="24"/>
        </w:rPr>
        <w:t>Audiencia</w:t>
      </w:r>
      <w:bookmarkEnd w:id="8"/>
      <w:bookmarkEnd w:id="9"/>
      <w:bookmarkEnd w:id="10"/>
    </w:p>
    <w:p w14:paraId="3BE89306" w14:textId="77777777" w:rsidR="001E513E" w:rsidRPr="001E513E" w:rsidRDefault="001E513E" w:rsidP="001E513E"/>
    <w:tbl>
      <w:tblPr>
        <w:tblW w:w="10064"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276"/>
        <w:gridCol w:w="1134"/>
        <w:gridCol w:w="1701"/>
        <w:gridCol w:w="1418"/>
        <w:gridCol w:w="1559"/>
        <w:gridCol w:w="1418"/>
        <w:gridCol w:w="1558"/>
      </w:tblGrid>
      <w:tr w:rsidR="008F4C90" w:rsidRPr="002C4D97" w14:paraId="57D5F8BC" w14:textId="77777777" w:rsidTr="00E47339">
        <w:trPr>
          <w:trHeight w:val="1745"/>
        </w:trPr>
        <w:tc>
          <w:tcPr>
            <w:tcW w:w="1276" w:type="dxa"/>
            <w:shd w:val="clear" w:color="auto" w:fill="BFBFBF"/>
            <w:tcMar>
              <w:top w:w="15" w:type="dxa"/>
              <w:left w:w="15" w:type="dxa"/>
              <w:bottom w:w="0" w:type="dxa"/>
              <w:right w:w="15" w:type="dxa"/>
            </w:tcMar>
            <w:vAlign w:val="center"/>
            <w:hideMark/>
          </w:tcPr>
          <w:p w14:paraId="7F44D69E" w14:textId="77777777" w:rsidR="00E4055B" w:rsidRPr="00E47339" w:rsidRDefault="00E4055B" w:rsidP="003D408F">
            <w:pPr>
              <w:jc w:val="center"/>
              <w:rPr>
                <w:rFonts w:ascii="Calibri" w:hAnsi="Calibri" w:cs="Book Antiqua"/>
                <w:b/>
                <w:color w:val="000000"/>
              </w:rPr>
            </w:pPr>
            <w:proofErr w:type="spellStart"/>
            <w:r w:rsidRPr="00E47339">
              <w:rPr>
                <w:rFonts w:ascii="Calibri" w:hAnsi="Calibri" w:cs="Book Antiqua"/>
                <w:b/>
                <w:color w:val="000000"/>
              </w:rPr>
              <w:t>Stakeholder</w:t>
            </w:r>
            <w:proofErr w:type="spellEnd"/>
          </w:p>
        </w:tc>
        <w:tc>
          <w:tcPr>
            <w:tcW w:w="1134" w:type="dxa"/>
            <w:shd w:val="clear" w:color="auto" w:fill="BFBFBF"/>
            <w:tcMar>
              <w:top w:w="15" w:type="dxa"/>
              <w:left w:w="15" w:type="dxa"/>
              <w:bottom w:w="0" w:type="dxa"/>
              <w:right w:w="15" w:type="dxa"/>
            </w:tcMar>
            <w:vAlign w:val="center"/>
            <w:hideMark/>
          </w:tcPr>
          <w:p w14:paraId="460AC78E"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Rol</w:t>
            </w:r>
          </w:p>
        </w:tc>
        <w:tc>
          <w:tcPr>
            <w:tcW w:w="1701" w:type="dxa"/>
            <w:shd w:val="clear" w:color="auto" w:fill="BFBFBF"/>
            <w:tcMar>
              <w:top w:w="15" w:type="dxa"/>
              <w:left w:w="15" w:type="dxa"/>
              <w:bottom w:w="0" w:type="dxa"/>
              <w:right w:w="15" w:type="dxa"/>
            </w:tcMar>
            <w:vAlign w:val="center"/>
            <w:hideMark/>
          </w:tcPr>
          <w:p w14:paraId="01F0D324" w14:textId="1616D1F8"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Responsabilidad</w:t>
            </w:r>
          </w:p>
        </w:tc>
        <w:tc>
          <w:tcPr>
            <w:tcW w:w="1418" w:type="dxa"/>
            <w:shd w:val="clear" w:color="auto" w:fill="BFBFBF"/>
            <w:tcMar>
              <w:top w:w="15" w:type="dxa"/>
              <w:left w:w="15" w:type="dxa"/>
              <w:bottom w:w="0" w:type="dxa"/>
              <w:right w:w="15" w:type="dxa"/>
            </w:tcMar>
            <w:vAlign w:val="center"/>
            <w:hideMark/>
          </w:tcPr>
          <w:p w14:paraId="10E3DF3F"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Intereses</w:t>
            </w:r>
          </w:p>
        </w:tc>
        <w:tc>
          <w:tcPr>
            <w:tcW w:w="1559" w:type="dxa"/>
            <w:shd w:val="clear" w:color="auto" w:fill="BFBFBF"/>
            <w:tcMar>
              <w:top w:w="15" w:type="dxa"/>
              <w:left w:w="15" w:type="dxa"/>
              <w:bottom w:w="0" w:type="dxa"/>
              <w:right w:w="15" w:type="dxa"/>
            </w:tcMar>
            <w:vAlign w:val="center"/>
            <w:hideMark/>
          </w:tcPr>
          <w:p w14:paraId="1D647D59"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Criterios de éxito</w:t>
            </w:r>
          </w:p>
        </w:tc>
        <w:tc>
          <w:tcPr>
            <w:tcW w:w="1418" w:type="dxa"/>
            <w:shd w:val="clear" w:color="auto" w:fill="BFBFBF"/>
            <w:tcMar>
              <w:top w:w="15" w:type="dxa"/>
              <w:left w:w="15" w:type="dxa"/>
              <w:bottom w:w="0" w:type="dxa"/>
              <w:right w:w="15" w:type="dxa"/>
            </w:tcMar>
            <w:vAlign w:val="center"/>
            <w:hideMark/>
          </w:tcPr>
          <w:p w14:paraId="683C0FA0"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Preocupación</w:t>
            </w:r>
          </w:p>
        </w:tc>
        <w:tc>
          <w:tcPr>
            <w:tcW w:w="1558" w:type="dxa"/>
            <w:shd w:val="clear" w:color="auto" w:fill="BFBFBF"/>
            <w:tcMar>
              <w:top w:w="15" w:type="dxa"/>
              <w:left w:w="15" w:type="dxa"/>
              <w:bottom w:w="0" w:type="dxa"/>
              <w:right w:w="15" w:type="dxa"/>
            </w:tcMar>
            <w:vAlign w:val="center"/>
            <w:hideMark/>
          </w:tcPr>
          <w:p w14:paraId="57DC9B59"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Competencias técnicas/ Relación de ambiente de trabajo</w:t>
            </w:r>
          </w:p>
        </w:tc>
      </w:tr>
      <w:tr w:rsidR="008F4C90" w:rsidRPr="00F86C45" w14:paraId="23DE523C" w14:textId="77777777" w:rsidTr="00E47339">
        <w:trPr>
          <w:trHeight w:val="383"/>
        </w:trPr>
        <w:tc>
          <w:tcPr>
            <w:tcW w:w="1276" w:type="dxa"/>
            <w:shd w:val="clear" w:color="auto" w:fill="auto"/>
            <w:tcMar>
              <w:top w:w="15" w:type="dxa"/>
              <w:left w:w="15" w:type="dxa"/>
              <w:bottom w:w="0" w:type="dxa"/>
              <w:right w:w="15" w:type="dxa"/>
            </w:tcMar>
            <w:vAlign w:val="center"/>
          </w:tcPr>
          <w:p w14:paraId="52E56223" w14:textId="02CAEFD7" w:rsidR="00E4055B" w:rsidRPr="0078770F" w:rsidRDefault="00C05E00"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Propietario del Taller</w:t>
            </w:r>
          </w:p>
        </w:tc>
        <w:tc>
          <w:tcPr>
            <w:tcW w:w="1134" w:type="dxa"/>
            <w:shd w:val="clear" w:color="auto" w:fill="auto"/>
            <w:tcMar>
              <w:top w:w="15" w:type="dxa"/>
              <w:left w:w="15" w:type="dxa"/>
              <w:bottom w:w="0" w:type="dxa"/>
              <w:right w:w="15" w:type="dxa"/>
            </w:tcMar>
            <w:vAlign w:val="center"/>
          </w:tcPr>
          <w:p w14:paraId="07547A01" w14:textId="776B89F7" w:rsidR="00E4055B" w:rsidRPr="0078770F" w:rsidRDefault="00C97525"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Tomador de </w:t>
            </w:r>
            <w:r w:rsidR="00EC45D1" w:rsidRPr="0078770F">
              <w:rPr>
                <w:rFonts w:ascii="Calibri" w:hAnsi="Calibri" w:cs="Book Antiqua"/>
                <w:i/>
                <w:color w:val="000000" w:themeColor="text1"/>
              </w:rPr>
              <w:t>decisiones</w:t>
            </w:r>
          </w:p>
        </w:tc>
        <w:tc>
          <w:tcPr>
            <w:tcW w:w="1701" w:type="dxa"/>
            <w:shd w:val="clear" w:color="auto" w:fill="auto"/>
            <w:tcMar>
              <w:top w:w="15" w:type="dxa"/>
              <w:left w:w="15" w:type="dxa"/>
              <w:bottom w:w="0" w:type="dxa"/>
              <w:right w:w="15" w:type="dxa"/>
            </w:tcMar>
            <w:vAlign w:val="center"/>
          </w:tcPr>
          <w:p w14:paraId="5043CB0F" w14:textId="4026DE98" w:rsidR="00E4055B" w:rsidRPr="0078770F" w:rsidRDefault="00C17C6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Aprobar la implementación del sistema</w:t>
            </w:r>
          </w:p>
        </w:tc>
        <w:tc>
          <w:tcPr>
            <w:tcW w:w="1418" w:type="dxa"/>
            <w:shd w:val="clear" w:color="auto" w:fill="auto"/>
            <w:tcMar>
              <w:top w:w="15" w:type="dxa"/>
              <w:left w:w="15" w:type="dxa"/>
              <w:bottom w:w="0" w:type="dxa"/>
              <w:right w:w="15" w:type="dxa"/>
            </w:tcMar>
            <w:vAlign w:val="center"/>
          </w:tcPr>
          <w:p w14:paraId="1BEC2047" w14:textId="4C9F1756" w:rsidR="006965A8" w:rsidRPr="0078770F" w:rsidRDefault="00C17C62" w:rsidP="009560F3">
            <w:pPr>
              <w:pStyle w:val="Prrafodelista"/>
              <w:numPr>
                <w:ilvl w:val="0"/>
                <w:numId w:val="38"/>
              </w:numPr>
              <w:spacing w:line="276" w:lineRule="auto"/>
              <w:ind w:left="125" w:hanging="125"/>
              <w:rPr>
                <w:rFonts w:ascii="Calibri" w:hAnsi="Calibri" w:cs="Book Antiqua"/>
                <w:i/>
                <w:color w:val="000000" w:themeColor="text1"/>
              </w:rPr>
            </w:pPr>
            <w:r w:rsidRPr="0078770F">
              <w:rPr>
                <w:rFonts w:ascii="Calibri" w:hAnsi="Calibri" w:cs="Book Antiqua"/>
                <w:i/>
                <w:color w:val="000000" w:themeColor="text1"/>
              </w:rPr>
              <w:t xml:space="preserve">Mejorar la eficiencia </w:t>
            </w:r>
            <w:r w:rsidR="00512CF1" w:rsidRPr="0078770F">
              <w:rPr>
                <w:rFonts w:ascii="Calibri" w:hAnsi="Calibri" w:cs="Book Antiqua"/>
                <w:i/>
                <w:color w:val="000000" w:themeColor="text1"/>
              </w:rPr>
              <w:t>operativa</w:t>
            </w:r>
            <w:r w:rsidR="006965A8" w:rsidRPr="0078770F">
              <w:rPr>
                <w:rFonts w:ascii="Calibri" w:hAnsi="Calibri" w:cs="Book Antiqua"/>
                <w:i/>
                <w:color w:val="000000" w:themeColor="text1"/>
              </w:rPr>
              <w:t>.</w:t>
            </w:r>
          </w:p>
          <w:p w14:paraId="07459315" w14:textId="1DBC6175" w:rsidR="00E4055B" w:rsidRPr="0078770F" w:rsidRDefault="006965A8" w:rsidP="009560F3">
            <w:pPr>
              <w:pStyle w:val="Prrafodelista"/>
              <w:numPr>
                <w:ilvl w:val="0"/>
                <w:numId w:val="38"/>
              </w:numPr>
              <w:spacing w:line="276" w:lineRule="auto"/>
              <w:ind w:left="125" w:hanging="125"/>
              <w:rPr>
                <w:rFonts w:ascii="Calibri" w:hAnsi="Calibri" w:cs="Book Antiqua"/>
                <w:i/>
                <w:color w:val="000000" w:themeColor="text1"/>
              </w:rPr>
            </w:pPr>
            <w:r w:rsidRPr="0078770F">
              <w:rPr>
                <w:rFonts w:ascii="Calibri" w:hAnsi="Calibri" w:cs="Book Antiqua"/>
                <w:i/>
                <w:color w:val="000000" w:themeColor="text1"/>
              </w:rPr>
              <w:t>S</w:t>
            </w:r>
            <w:r w:rsidR="00213BCE" w:rsidRPr="0078770F">
              <w:rPr>
                <w:rFonts w:ascii="Calibri" w:hAnsi="Calibri" w:cs="Book Antiqua"/>
                <w:i/>
                <w:color w:val="000000" w:themeColor="text1"/>
              </w:rPr>
              <w:t>a</w:t>
            </w:r>
            <w:r w:rsidR="00512CF1" w:rsidRPr="0078770F">
              <w:rPr>
                <w:rFonts w:ascii="Calibri" w:hAnsi="Calibri" w:cs="Book Antiqua"/>
                <w:i/>
                <w:color w:val="000000" w:themeColor="text1"/>
              </w:rPr>
              <w:t>tisfacción del cliente</w:t>
            </w:r>
          </w:p>
        </w:tc>
        <w:tc>
          <w:tcPr>
            <w:tcW w:w="1559" w:type="dxa"/>
            <w:shd w:val="clear" w:color="auto" w:fill="auto"/>
            <w:tcMar>
              <w:top w:w="15" w:type="dxa"/>
              <w:left w:w="15" w:type="dxa"/>
              <w:bottom w:w="0" w:type="dxa"/>
              <w:right w:w="15" w:type="dxa"/>
            </w:tcMar>
            <w:vAlign w:val="center"/>
          </w:tcPr>
          <w:p w14:paraId="6537F28F" w14:textId="02AD442A" w:rsidR="00E4055B" w:rsidRPr="0078770F" w:rsidRDefault="00512CF1"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Implementación exitosa del sistema</w:t>
            </w:r>
          </w:p>
        </w:tc>
        <w:tc>
          <w:tcPr>
            <w:tcW w:w="1418" w:type="dxa"/>
            <w:shd w:val="clear" w:color="auto" w:fill="auto"/>
            <w:tcMar>
              <w:top w:w="15" w:type="dxa"/>
              <w:left w:w="15" w:type="dxa"/>
              <w:bottom w:w="0" w:type="dxa"/>
              <w:right w:w="15" w:type="dxa"/>
            </w:tcMar>
            <w:vAlign w:val="center"/>
          </w:tcPr>
          <w:p w14:paraId="6DFB9E20" w14:textId="1F6090D4" w:rsidR="00E4055B" w:rsidRPr="0078770F" w:rsidRDefault="00CB5F5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Costo, retorno de inversión</w:t>
            </w:r>
          </w:p>
        </w:tc>
        <w:tc>
          <w:tcPr>
            <w:tcW w:w="1558" w:type="dxa"/>
            <w:shd w:val="clear" w:color="auto" w:fill="auto"/>
            <w:tcMar>
              <w:top w:w="15" w:type="dxa"/>
              <w:left w:w="15" w:type="dxa"/>
              <w:bottom w:w="0" w:type="dxa"/>
              <w:right w:w="15" w:type="dxa"/>
            </w:tcMar>
            <w:vAlign w:val="center"/>
          </w:tcPr>
          <w:p w14:paraId="70DF9E56" w14:textId="6F9EC990" w:rsidR="00E4055B" w:rsidRPr="0078770F" w:rsidRDefault="00CB5F5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Alta comprensión del negocio</w:t>
            </w:r>
          </w:p>
        </w:tc>
      </w:tr>
      <w:tr w:rsidR="008F4C90" w:rsidRPr="00F86C45" w14:paraId="0A161E72" w14:textId="77777777" w:rsidTr="00E47339">
        <w:trPr>
          <w:trHeight w:val="383"/>
        </w:trPr>
        <w:tc>
          <w:tcPr>
            <w:tcW w:w="1276" w:type="dxa"/>
            <w:shd w:val="clear" w:color="auto" w:fill="auto"/>
            <w:tcMar>
              <w:top w:w="15" w:type="dxa"/>
              <w:left w:w="15" w:type="dxa"/>
              <w:bottom w:w="0" w:type="dxa"/>
              <w:right w:w="15" w:type="dxa"/>
            </w:tcMar>
            <w:vAlign w:val="center"/>
          </w:tcPr>
          <w:p w14:paraId="0FE77DB1" w14:textId="0F4F27A5" w:rsidR="003D408F" w:rsidRPr="0078770F" w:rsidRDefault="00781B4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Administrador del Taller</w:t>
            </w:r>
          </w:p>
        </w:tc>
        <w:tc>
          <w:tcPr>
            <w:tcW w:w="1134" w:type="dxa"/>
            <w:shd w:val="clear" w:color="auto" w:fill="auto"/>
            <w:tcMar>
              <w:top w:w="15" w:type="dxa"/>
              <w:left w:w="15" w:type="dxa"/>
              <w:bottom w:w="0" w:type="dxa"/>
              <w:right w:w="15" w:type="dxa"/>
            </w:tcMar>
            <w:vAlign w:val="center"/>
          </w:tcPr>
          <w:p w14:paraId="3ECDB270" w14:textId="6F96A42C" w:rsidR="003D408F" w:rsidRPr="0078770F" w:rsidRDefault="005469A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Usuario Primario</w:t>
            </w:r>
          </w:p>
        </w:tc>
        <w:tc>
          <w:tcPr>
            <w:tcW w:w="1701" w:type="dxa"/>
            <w:shd w:val="clear" w:color="auto" w:fill="auto"/>
            <w:tcMar>
              <w:top w:w="15" w:type="dxa"/>
              <w:left w:w="15" w:type="dxa"/>
              <w:bottom w:w="0" w:type="dxa"/>
              <w:right w:w="15" w:type="dxa"/>
            </w:tcMar>
            <w:vAlign w:val="center"/>
          </w:tcPr>
          <w:p w14:paraId="744342EF" w14:textId="1F38F42A" w:rsidR="003D408F" w:rsidRPr="0078770F" w:rsidRDefault="00BF39E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Supervisar y administrar el uso del sistema</w:t>
            </w:r>
          </w:p>
        </w:tc>
        <w:tc>
          <w:tcPr>
            <w:tcW w:w="1418" w:type="dxa"/>
            <w:shd w:val="clear" w:color="auto" w:fill="auto"/>
            <w:tcMar>
              <w:top w:w="15" w:type="dxa"/>
              <w:left w:w="15" w:type="dxa"/>
              <w:bottom w:w="0" w:type="dxa"/>
              <w:right w:w="15" w:type="dxa"/>
            </w:tcMar>
            <w:vAlign w:val="center"/>
          </w:tcPr>
          <w:p w14:paraId="1D4604E6"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BF39EA" w:rsidRPr="0078770F">
              <w:rPr>
                <w:rFonts w:ascii="Calibri" w:hAnsi="Calibri" w:cs="Book Antiqua"/>
                <w:i/>
                <w:color w:val="000000" w:themeColor="text1"/>
              </w:rPr>
              <w:t>Gestión eficiente del taller</w:t>
            </w:r>
            <w:r w:rsidRPr="0078770F">
              <w:rPr>
                <w:rFonts w:ascii="Calibri" w:hAnsi="Calibri" w:cs="Book Antiqua"/>
                <w:i/>
                <w:color w:val="000000" w:themeColor="text1"/>
              </w:rPr>
              <w:t>.</w:t>
            </w:r>
          </w:p>
          <w:p w14:paraId="536BB945" w14:textId="3E06DFE9"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w:t>
            </w:r>
            <w:r w:rsidR="00BF39EA" w:rsidRPr="0078770F">
              <w:rPr>
                <w:rFonts w:ascii="Calibri" w:hAnsi="Calibri" w:cs="Book Antiqua"/>
                <w:i/>
                <w:color w:val="000000" w:themeColor="text1"/>
              </w:rPr>
              <w:t>eguimiento de los</w:t>
            </w:r>
            <w:r w:rsidRPr="0078770F">
              <w:rPr>
                <w:rFonts w:ascii="Calibri" w:hAnsi="Calibri" w:cs="Book Antiqua"/>
                <w:i/>
                <w:color w:val="000000" w:themeColor="text1"/>
              </w:rPr>
              <w:t xml:space="preserve"> </w:t>
            </w:r>
            <w:r w:rsidR="00BF39EA" w:rsidRPr="0078770F">
              <w:rPr>
                <w:rFonts w:ascii="Calibri" w:hAnsi="Calibri" w:cs="Book Antiqua"/>
                <w:i/>
                <w:color w:val="000000" w:themeColor="text1"/>
              </w:rPr>
              <w:t>servicios</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38210DD4"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D224E0" w:rsidRPr="0078770F">
              <w:rPr>
                <w:rFonts w:ascii="Calibri" w:hAnsi="Calibri" w:cs="Book Antiqua"/>
                <w:i/>
                <w:color w:val="000000" w:themeColor="text1"/>
              </w:rPr>
              <w:t>Reducción</w:t>
            </w:r>
            <w:r w:rsidR="00561412" w:rsidRPr="0078770F">
              <w:rPr>
                <w:rFonts w:ascii="Calibri" w:hAnsi="Calibri" w:cs="Book Antiqua"/>
                <w:i/>
                <w:color w:val="000000" w:themeColor="text1"/>
              </w:rPr>
              <w:t xml:space="preserve"> de errores</w:t>
            </w:r>
            <w:r w:rsidRPr="0078770F">
              <w:rPr>
                <w:rFonts w:ascii="Calibri" w:hAnsi="Calibri" w:cs="Book Antiqua"/>
                <w:i/>
                <w:color w:val="000000" w:themeColor="text1"/>
              </w:rPr>
              <w:t>.</w:t>
            </w:r>
            <w:r w:rsidR="00561412" w:rsidRPr="0078770F">
              <w:rPr>
                <w:rFonts w:ascii="Calibri" w:hAnsi="Calibri" w:cs="Book Antiqua"/>
                <w:i/>
                <w:color w:val="000000" w:themeColor="text1"/>
              </w:rPr>
              <w:t xml:space="preserve"> </w:t>
            </w:r>
          </w:p>
          <w:p w14:paraId="66AF5C03" w14:textId="3FEE6838"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w:t>
            </w:r>
            <w:r w:rsidR="00561412" w:rsidRPr="0078770F">
              <w:rPr>
                <w:rFonts w:ascii="Calibri" w:hAnsi="Calibri" w:cs="Book Antiqua"/>
                <w:i/>
                <w:color w:val="000000" w:themeColor="text1"/>
              </w:rPr>
              <w:t>ejora en la gestión de operaciones</w:t>
            </w:r>
          </w:p>
        </w:tc>
        <w:tc>
          <w:tcPr>
            <w:tcW w:w="1418" w:type="dxa"/>
            <w:shd w:val="clear" w:color="auto" w:fill="auto"/>
            <w:tcMar>
              <w:top w:w="15" w:type="dxa"/>
              <w:left w:w="15" w:type="dxa"/>
              <w:bottom w:w="0" w:type="dxa"/>
              <w:right w:w="15" w:type="dxa"/>
            </w:tcMar>
            <w:vAlign w:val="center"/>
          </w:tcPr>
          <w:p w14:paraId="7069D805" w14:textId="6495AE20" w:rsidR="003D408F" w:rsidRPr="0078770F" w:rsidRDefault="0056141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Usabilidad del sistema</w:t>
            </w:r>
          </w:p>
        </w:tc>
        <w:tc>
          <w:tcPr>
            <w:tcW w:w="1558" w:type="dxa"/>
            <w:shd w:val="clear" w:color="auto" w:fill="auto"/>
            <w:tcMar>
              <w:top w:w="15" w:type="dxa"/>
              <w:left w:w="15" w:type="dxa"/>
              <w:bottom w:w="0" w:type="dxa"/>
              <w:right w:w="15" w:type="dxa"/>
            </w:tcMar>
            <w:vAlign w:val="center"/>
          </w:tcPr>
          <w:p w14:paraId="3DB2E524" w14:textId="75DB9421" w:rsidR="000D796D" w:rsidRPr="0078770F" w:rsidRDefault="000D796D"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-Conocimientos en contabilidad básica y administración financiera.</w:t>
            </w:r>
          </w:p>
          <w:p w14:paraId="27913E77" w14:textId="03CEADCD" w:rsidR="003D408F" w:rsidRPr="0078770F" w:rsidRDefault="000D796D"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-Habilidades en sistemas informáticos.</w:t>
            </w:r>
          </w:p>
        </w:tc>
      </w:tr>
      <w:tr w:rsidR="008F4C90" w:rsidRPr="00F86C45" w14:paraId="3A55143C" w14:textId="77777777" w:rsidTr="00E47339">
        <w:trPr>
          <w:trHeight w:val="383"/>
        </w:trPr>
        <w:tc>
          <w:tcPr>
            <w:tcW w:w="1276" w:type="dxa"/>
            <w:shd w:val="clear" w:color="auto" w:fill="auto"/>
            <w:tcMar>
              <w:top w:w="15" w:type="dxa"/>
              <w:left w:w="15" w:type="dxa"/>
              <w:bottom w:w="0" w:type="dxa"/>
              <w:right w:w="15" w:type="dxa"/>
            </w:tcMar>
            <w:vAlign w:val="center"/>
          </w:tcPr>
          <w:p w14:paraId="5AF86C20" w14:textId="2C82C4F1" w:rsidR="003D408F" w:rsidRPr="0078770F" w:rsidRDefault="00781B4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Mecánico</w:t>
            </w:r>
            <w:r w:rsidR="00EC45D1" w:rsidRPr="0078770F">
              <w:rPr>
                <w:rFonts w:ascii="Calibri" w:hAnsi="Calibri" w:cs="Book Antiqua"/>
                <w:i/>
                <w:color w:val="000000" w:themeColor="text1"/>
              </w:rPr>
              <w:t>s</w:t>
            </w:r>
          </w:p>
        </w:tc>
        <w:tc>
          <w:tcPr>
            <w:tcW w:w="1134" w:type="dxa"/>
            <w:shd w:val="clear" w:color="auto" w:fill="auto"/>
            <w:tcMar>
              <w:top w:w="15" w:type="dxa"/>
              <w:left w:w="15" w:type="dxa"/>
              <w:bottom w:w="0" w:type="dxa"/>
              <w:right w:w="15" w:type="dxa"/>
            </w:tcMar>
            <w:vAlign w:val="center"/>
          </w:tcPr>
          <w:p w14:paraId="0758DD0C" w14:textId="33F0FEC2" w:rsidR="003D408F" w:rsidRPr="0078770F" w:rsidRDefault="005469A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Usuario </w:t>
            </w:r>
            <w:r w:rsidR="00DC6598" w:rsidRPr="0078770F">
              <w:rPr>
                <w:rFonts w:ascii="Calibri" w:hAnsi="Calibri" w:cs="Book Antiqua"/>
                <w:i/>
                <w:color w:val="000000" w:themeColor="text1"/>
              </w:rPr>
              <w:t>F</w:t>
            </w:r>
            <w:r w:rsidRPr="0078770F">
              <w:rPr>
                <w:rFonts w:ascii="Calibri" w:hAnsi="Calibri" w:cs="Book Antiqua"/>
                <w:i/>
                <w:color w:val="000000" w:themeColor="text1"/>
              </w:rPr>
              <w:t>inales</w:t>
            </w:r>
          </w:p>
        </w:tc>
        <w:tc>
          <w:tcPr>
            <w:tcW w:w="1701" w:type="dxa"/>
            <w:shd w:val="clear" w:color="auto" w:fill="auto"/>
            <w:tcMar>
              <w:top w:w="15" w:type="dxa"/>
              <w:left w:w="15" w:type="dxa"/>
              <w:bottom w:w="0" w:type="dxa"/>
              <w:right w:w="15" w:type="dxa"/>
            </w:tcMar>
            <w:vAlign w:val="center"/>
          </w:tcPr>
          <w:p w14:paraId="7724CB88" w14:textId="0097F534" w:rsidR="003D408F" w:rsidRPr="0078770F" w:rsidRDefault="00D224E0"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Utilizar </w:t>
            </w:r>
            <w:r w:rsidR="008F4C90" w:rsidRPr="0078770F">
              <w:rPr>
                <w:rFonts w:ascii="Calibri" w:hAnsi="Calibri" w:cs="Book Antiqua"/>
                <w:i/>
                <w:color w:val="000000" w:themeColor="text1"/>
              </w:rPr>
              <w:t>el sistema para registrar y seguir ordenes de trabajo</w:t>
            </w:r>
          </w:p>
        </w:tc>
        <w:tc>
          <w:tcPr>
            <w:tcW w:w="1418" w:type="dxa"/>
            <w:shd w:val="clear" w:color="auto" w:fill="auto"/>
            <w:tcMar>
              <w:top w:w="15" w:type="dxa"/>
              <w:left w:w="15" w:type="dxa"/>
              <w:bottom w:w="0" w:type="dxa"/>
              <w:right w:w="15" w:type="dxa"/>
            </w:tcMar>
            <w:vAlign w:val="center"/>
          </w:tcPr>
          <w:p w14:paraId="5B650168"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F4C90" w:rsidRPr="0078770F">
              <w:rPr>
                <w:rFonts w:ascii="Calibri" w:hAnsi="Calibri" w:cs="Book Antiqua"/>
                <w:i/>
                <w:color w:val="000000" w:themeColor="text1"/>
              </w:rPr>
              <w:t>Simplificación de tareas diarias</w:t>
            </w:r>
            <w:r w:rsidRPr="0078770F">
              <w:rPr>
                <w:rFonts w:ascii="Calibri" w:hAnsi="Calibri" w:cs="Book Antiqua"/>
                <w:i/>
                <w:color w:val="000000" w:themeColor="text1"/>
              </w:rPr>
              <w:t>.</w:t>
            </w:r>
          </w:p>
          <w:p w14:paraId="59A106C2" w14:textId="2B1F9374"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w:t>
            </w:r>
            <w:r w:rsidR="008F4C90" w:rsidRPr="0078770F">
              <w:rPr>
                <w:rFonts w:ascii="Calibri" w:hAnsi="Calibri" w:cs="Book Antiqua"/>
                <w:i/>
                <w:color w:val="000000" w:themeColor="text1"/>
              </w:rPr>
              <w:t>recisión en la información</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118D1F1D" w14:textId="6DBDCF76" w:rsidR="003D408F" w:rsidRPr="0078770F" w:rsidRDefault="004A3DF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Facilidad de uso y acceso a la información</w:t>
            </w:r>
          </w:p>
        </w:tc>
        <w:tc>
          <w:tcPr>
            <w:tcW w:w="1418" w:type="dxa"/>
            <w:shd w:val="clear" w:color="auto" w:fill="auto"/>
            <w:tcMar>
              <w:top w:w="15" w:type="dxa"/>
              <w:left w:w="15" w:type="dxa"/>
              <w:bottom w:w="0" w:type="dxa"/>
              <w:right w:w="15" w:type="dxa"/>
            </w:tcMar>
            <w:vAlign w:val="center"/>
          </w:tcPr>
          <w:p w14:paraId="6DEF5ED1" w14:textId="466EED5F" w:rsidR="003D408F" w:rsidRPr="0078770F" w:rsidRDefault="004A3DF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Facilidad de uso, tiempo adicional para aprender el sistema</w:t>
            </w:r>
          </w:p>
        </w:tc>
        <w:tc>
          <w:tcPr>
            <w:tcW w:w="1558" w:type="dxa"/>
            <w:shd w:val="clear" w:color="auto" w:fill="auto"/>
            <w:tcMar>
              <w:top w:w="15" w:type="dxa"/>
              <w:left w:w="15" w:type="dxa"/>
              <w:bottom w:w="0" w:type="dxa"/>
              <w:right w:w="15" w:type="dxa"/>
            </w:tcMar>
            <w:vAlign w:val="center"/>
          </w:tcPr>
          <w:p w14:paraId="13157C7A" w14:textId="5AFB56E2"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Conocimientos técnicos de reparación y habilidades</w:t>
            </w:r>
          </w:p>
        </w:tc>
      </w:tr>
      <w:tr w:rsidR="008F4C90" w:rsidRPr="00F86C45" w14:paraId="4AD206B4" w14:textId="77777777" w:rsidTr="00E47339">
        <w:trPr>
          <w:trHeight w:val="383"/>
        </w:trPr>
        <w:tc>
          <w:tcPr>
            <w:tcW w:w="1276" w:type="dxa"/>
            <w:shd w:val="clear" w:color="auto" w:fill="auto"/>
            <w:tcMar>
              <w:top w:w="15" w:type="dxa"/>
              <w:left w:w="15" w:type="dxa"/>
              <w:bottom w:w="0" w:type="dxa"/>
              <w:right w:w="15" w:type="dxa"/>
            </w:tcMar>
            <w:vAlign w:val="center"/>
          </w:tcPr>
          <w:p w14:paraId="5AA81111" w14:textId="06748767" w:rsidR="003D408F" w:rsidRPr="0078770F" w:rsidRDefault="00A31B6C" w:rsidP="009560F3">
            <w:pPr>
              <w:spacing w:line="276" w:lineRule="auto"/>
              <w:rPr>
                <w:rFonts w:ascii="Calibri" w:hAnsi="Calibri" w:cs="Book Antiqua"/>
                <w:i/>
                <w:color w:val="000000" w:themeColor="text1"/>
              </w:rPr>
            </w:pPr>
            <w:r w:rsidRPr="0078770F">
              <w:rPr>
                <w:rFonts w:ascii="Calibri" w:hAnsi="Calibri" w:cs="Book Antiqua"/>
                <w:i/>
                <w:color w:val="000000" w:themeColor="text1"/>
              </w:rPr>
              <w:lastRenderedPageBreak/>
              <w:t>Clientes del Taller</w:t>
            </w:r>
          </w:p>
        </w:tc>
        <w:tc>
          <w:tcPr>
            <w:tcW w:w="1134" w:type="dxa"/>
            <w:shd w:val="clear" w:color="auto" w:fill="auto"/>
            <w:tcMar>
              <w:top w:w="15" w:type="dxa"/>
              <w:left w:w="15" w:type="dxa"/>
              <w:bottom w:w="0" w:type="dxa"/>
              <w:right w:w="15" w:type="dxa"/>
            </w:tcMar>
            <w:vAlign w:val="center"/>
          </w:tcPr>
          <w:p w14:paraId="7CA39A5B" w14:textId="1FDDABDC" w:rsidR="003D408F" w:rsidRPr="0078770F" w:rsidRDefault="00DC6598"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Beneficiarios Indirectos</w:t>
            </w:r>
          </w:p>
        </w:tc>
        <w:tc>
          <w:tcPr>
            <w:tcW w:w="1701" w:type="dxa"/>
            <w:shd w:val="clear" w:color="auto" w:fill="auto"/>
            <w:tcMar>
              <w:top w:w="15" w:type="dxa"/>
              <w:left w:w="15" w:type="dxa"/>
              <w:bottom w:w="0" w:type="dxa"/>
              <w:right w:w="15" w:type="dxa"/>
            </w:tcMar>
            <w:vAlign w:val="center"/>
          </w:tcPr>
          <w:p w14:paraId="2B658574" w14:textId="003A1B52"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Recibir servicios de mantenimiento y reparación</w:t>
            </w:r>
          </w:p>
        </w:tc>
        <w:tc>
          <w:tcPr>
            <w:tcW w:w="1418" w:type="dxa"/>
            <w:shd w:val="clear" w:color="auto" w:fill="auto"/>
            <w:tcMar>
              <w:top w:w="15" w:type="dxa"/>
              <w:left w:w="15" w:type="dxa"/>
              <w:bottom w:w="0" w:type="dxa"/>
              <w:right w:w="15" w:type="dxa"/>
            </w:tcMar>
            <w:vAlign w:val="center"/>
          </w:tcPr>
          <w:p w14:paraId="70BD784C" w14:textId="79949676"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Recibir un servicio </w:t>
            </w:r>
            <w:r w:rsidR="00DB791B" w:rsidRPr="0078770F">
              <w:rPr>
                <w:rFonts w:ascii="Calibri" w:hAnsi="Calibri" w:cs="Book Antiqua"/>
                <w:i/>
                <w:color w:val="000000" w:themeColor="text1"/>
              </w:rPr>
              <w:t>rápido y de alta calidad</w:t>
            </w:r>
          </w:p>
        </w:tc>
        <w:tc>
          <w:tcPr>
            <w:tcW w:w="1559" w:type="dxa"/>
            <w:shd w:val="clear" w:color="auto" w:fill="auto"/>
            <w:tcMar>
              <w:top w:w="15" w:type="dxa"/>
              <w:left w:w="15" w:type="dxa"/>
              <w:bottom w:w="0" w:type="dxa"/>
              <w:right w:w="15" w:type="dxa"/>
            </w:tcMar>
            <w:vAlign w:val="center"/>
          </w:tcPr>
          <w:p w14:paraId="2FBCEE8D" w14:textId="09CB2F50" w:rsidR="003D408F" w:rsidRPr="0078770F" w:rsidRDefault="00DB791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Alta </w:t>
            </w:r>
            <w:r w:rsidR="00E03AB8" w:rsidRPr="0078770F">
              <w:rPr>
                <w:rFonts w:ascii="Calibri" w:hAnsi="Calibri" w:cs="Book Antiqua"/>
                <w:i/>
                <w:color w:val="000000" w:themeColor="text1"/>
              </w:rPr>
              <w:t>satisfacción</w:t>
            </w:r>
            <w:r w:rsidRPr="0078770F">
              <w:rPr>
                <w:rFonts w:ascii="Calibri" w:hAnsi="Calibri" w:cs="Book Antiqua"/>
                <w:i/>
                <w:color w:val="000000" w:themeColor="text1"/>
              </w:rPr>
              <w:t xml:space="preserve"> con el servicio y tiempos de respuestas</w:t>
            </w:r>
          </w:p>
        </w:tc>
        <w:tc>
          <w:tcPr>
            <w:tcW w:w="1418" w:type="dxa"/>
            <w:shd w:val="clear" w:color="auto" w:fill="auto"/>
            <w:tcMar>
              <w:top w:w="15" w:type="dxa"/>
              <w:left w:w="15" w:type="dxa"/>
              <w:bottom w:w="0" w:type="dxa"/>
              <w:right w:w="15" w:type="dxa"/>
            </w:tcMar>
            <w:vAlign w:val="center"/>
          </w:tcPr>
          <w:p w14:paraId="7E186345" w14:textId="418F7C01" w:rsidR="003D408F" w:rsidRPr="0078770F" w:rsidRDefault="00E03AB8"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Transparencia en el estado de los trabajos</w:t>
            </w:r>
          </w:p>
        </w:tc>
        <w:tc>
          <w:tcPr>
            <w:tcW w:w="1558" w:type="dxa"/>
            <w:shd w:val="clear" w:color="auto" w:fill="auto"/>
            <w:tcMar>
              <w:top w:w="15" w:type="dxa"/>
              <w:left w:w="15" w:type="dxa"/>
              <w:bottom w:w="0" w:type="dxa"/>
              <w:right w:w="15" w:type="dxa"/>
            </w:tcMar>
            <w:vAlign w:val="center"/>
          </w:tcPr>
          <w:p w14:paraId="08A55C49" w14:textId="4FC64703" w:rsidR="003D408F" w:rsidRPr="0078770F" w:rsidRDefault="000B5E3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Relación cliente-servicio </w:t>
            </w:r>
          </w:p>
        </w:tc>
      </w:tr>
      <w:tr w:rsidR="008F4C90" w:rsidRPr="00F86C45" w14:paraId="1C185FC5" w14:textId="77777777" w:rsidTr="00E47339">
        <w:trPr>
          <w:trHeight w:val="383"/>
        </w:trPr>
        <w:tc>
          <w:tcPr>
            <w:tcW w:w="1276" w:type="dxa"/>
            <w:shd w:val="clear" w:color="auto" w:fill="auto"/>
            <w:tcMar>
              <w:top w:w="15" w:type="dxa"/>
              <w:left w:w="15" w:type="dxa"/>
              <w:bottom w:w="0" w:type="dxa"/>
              <w:right w:w="15" w:type="dxa"/>
            </w:tcMar>
            <w:vAlign w:val="center"/>
          </w:tcPr>
          <w:p w14:paraId="13FA59AA" w14:textId="083323AD" w:rsidR="003D408F" w:rsidRPr="0078770F" w:rsidRDefault="009A0C9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Personal de Servicio al Cl</w:t>
            </w:r>
            <w:r w:rsidR="006237B3" w:rsidRPr="0078770F">
              <w:rPr>
                <w:rFonts w:ascii="Calibri" w:hAnsi="Calibri" w:cs="Book Antiqua"/>
                <w:i/>
                <w:color w:val="000000" w:themeColor="text1"/>
              </w:rPr>
              <w:t>iente</w:t>
            </w:r>
          </w:p>
        </w:tc>
        <w:tc>
          <w:tcPr>
            <w:tcW w:w="1134" w:type="dxa"/>
            <w:shd w:val="clear" w:color="auto" w:fill="auto"/>
            <w:tcMar>
              <w:top w:w="15" w:type="dxa"/>
              <w:left w:w="15" w:type="dxa"/>
              <w:bottom w:w="0" w:type="dxa"/>
              <w:right w:w="15" w:type="dxa"/>
            </w:tcMar>
            <w:vAlign w:val="center"/>
          </w:tcPr>
          <w:p w14:paraId="064E9199" w14:textId="7F2A188F" w:rsidR="003D408F" w:rsidRPr="0078770F" w:rsidRDefault="006237B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Usuario Final</w:t>
            </w:r>
            <w:r w:rsidR="00D14095" w:rsidRPr="0078770F">
              <w:rPr>
                <w:rFonts w:ascii="Calibri" w:hAnsi="Calibri" w:cs="Book Antiqua"/>
                <w:i/>
                <w:color w:val="000000" w:themeColor="text1"/>
              </w:rPr>
              <w:t>es</w:t>
            </w:r>
          </w:p>
        </w:tc>
        <w:tc>
          <w:tcPr>
            <w:tcW w:w="1701" w:type="dxa"/>
            <w:shd w:val="clear" w:color="auto" w:fill="auto"/>
            <w:tcMar>
              <w:top w:w="15" w:type="dxa"/>
              <w:left w:w="15" w:type="dxa"/>
              <w:bottom w:w="0" w:type="dxa"/>
              <w:right w:w="15" w:type="dxa"/>
            </w:tcMar>
            <w:vAlign w:val="center"/>
          </w:tcPr>
          <w:p w14:paraId="0F344EF6" w14:textId="6691F479" w:rsidR="003D408F" w:rsidRPr="0078770F" w:rsidRDefault="006237B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Programar citas y mantener comunicación con los clientes</w:t>
            </w:r>
          </w:p>
        </w:tc>
        <w:tc>
          <w:tcPr>
            <w:tcW w:w="1418" w:type="dxa"/>
            <w:shd w:val="clear" w:color="auto" w:fill="auto"/>
            <w:tcMar>
              <w:top w:w="15" w:type="dxa"/>
              <w:left w:w="15" w:type="dxa"/>
              <w:bottom w:w="0" w:type="dxa"/>
              <w:right w:w="15" w:type="dxa"/>
            </w:tcMar>
            <w:vAlign w:val="center"/>
          </w:tcPr>
          <w:p w14:paraId="7007AAD8"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21715F" w:rsidRPr="0078770F">
              <w:rPr>
                <w:rFonts w:ascii="Calibri" w:hAnsi="Calibri" w:cs="Book Antiqua"/>
                <w:i/>
                <w:color w:val="000000" w:themeColor="text1"/>
              </w:rPr>
              <w:t>Mejorar la comunicación</w:t>
            </w:r>
            <w:r w:rsidRPr="0078770F">
              <w:rPr>
                <w:rFonts w:ascii="Calibri" w:hAnsi="Calibri" w:cs="Book Antiqua"/>
                <w:i/>
                <w:color w:val="000000" w:themeColor="text1"/>
              </w:rPr>
              <w:t>.</w:t>
            </w:r>
          </w:p>
          <w:p w14:paraId="64C5E591" w14:textId="1855B589"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w:t>
            </w:r>
            <w:r w:rsidR="0021715F" w:rsidRPr="0078770F">
              <w:rPr>
                <w:rFonts w:ascii="Calibri" w:hAnsi="Calibri" w:cs="Book Antiqua"/>
                <w:i/>
                <w:color w:val="000000" w:themeColor="text1"/>
              </w:rPr>
              <w:t>atisfacción del cliente</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7588F55F"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E16D5F" w:rsidRPr="0078770F">
              <w:rPr>
                <w:rFonts w:ascii="Calibri" w:hAnsi="Calibri" w:cs="Book Antiqua"/>
                <w:i/>
                <w:color w:val="000000" w:themeColor="text1"/>
              </w:rPr>
              <w:t>Satisfacción</w:t>
            </w:r>
            <w:r w:rsidR="0021715F" w:rsidRPr="0078770F">
              <w:rPr>
                <w:rFonts w:ascii="Calibri" w:hAnsi="Calibri" w:cs="Book Antiqua"/>
                <w:i/>
                <w:color w:val="000000" w:themeColor="text1"/>
              </w:rPr>
              <w:t xml:space="preserve"> del </w:t>
            </w:r>
            <w:r w:rsidR="00E16D5F" w:rsidRPr="0078770F">
              <w:rPr>
                <w:rFonts w:ascii="Calibri" w:hAnsi="Calibri" w:cs="Book Antiqua"/>
                <w:i/>
                <w:color w:val="000000" w:themeColor="text1"/>
              </w:rPr>
              <w:t>cliente</w:t>
            </w:r>
            <w:r w:rsidRPr="0078770F">
              <w:rPr>
                <w:rFonts w:ascii="Calibri" w:hAnsi="Calibri" w:cs="Book Antiqua"/>
                <w:i/>
                <w:color w:val="000000" w:themeColor="text1"/>
              </w:rPr>
              <w:t>.</w:t>
            </w:r>
          </w:p>
          <w:p w14:paraId="1704E058" w14:textId="45497909"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w:t>
            </w:r>
            <w:r w:rsidR="00E16D5F" w:rsidRPr="0078770F">
              <w:rPr>
                <w:rFonts w:ascii="Calibri" w:hAnsi="Calibri" w:cs="Book Antiqua"/>
                <w:i/>
                <w:color w:val="000000" w:themeColor="text1"/>
              </w:rPr>
              <w:t>educción en tiempos de espera</w:t>
            </w:r>
            <w:r w:rsidRPr="0078770F">
              <w:rPr>
                <w:rFonts w:ascii="Calibri" w:hAnsi="Calibri" w:cs="Book Antiqua"/>
                <w:i/>
                <w:color w:val="000000" w:themeColor="text1"/>
              </w:rPr>
              <w:t>.</w:t>
            </w:r>
          </w:p>
        </w:tc>
        <w:tc>
          <w:tcPr>
            <w:tcW w:w="1418" w:type="dxa"/>
            <w:shd w:val="clear" w:color="auto" w:fill="auto"/>
            <w:tcMar>
              <w:top w:w="15" w:type="dxa"/>
              <w:left w:w="15" w:type="dxa"/>
              <w:bottom w:w="0" w:type="dxa"/>
              <w:right w:w="15" w:type="dxa"/>
            </w:tcMar>
            <w:vAlign w:val="center"/>
          </w:tcPr>
          <w:p w14:paraId="311F3C54" w14:textId="67CC5007" w:rsidR="003D408F" w:rsidRPr="0078770F" w:rsidRDefault="00BA4975"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Manejo</w:t>
            </w:r>
            <w:r w:rsidR="00052E2E" w:rsidRPr="0078770F">
              <w:rPr>
                <w:rFonts w:ascii="Calibri" w:hAnsi="Calibri" w:cs="Book Antiqua"/>
                <w:i/>
                <w:color w:val="000000" w:themeColor="text1"/>
              </w:rPr>
              <w:t xml:space="preserve"> de interfaz del sistema</w:t>
            </w:r>
          </w:p>
        </w:tc>
        <w:tc>
          <w:tcPr>
            <w:tcW w:w="1558" w:type="dxa"/>
            <w:shd w:val="clear" w:color="auto" w:fill="auto"/>
            <w:tcMar>
              <w:top w:w="15" w:type="dxa"/>
              <w:left w:w="15" w:type="dxa"/>
              <w:bottom w:w="0" w:type="dxa"/>
              <w:right w:w="15" w:type="dxa"/>
            </w:tcMar>
            <w:vAlign w:val="center"/>
          </w:tcPr>
          <w:p w14:paraId="165A2A60" w14:textId="47AC0735" w:rsidR="003D408F" w:rsidRPr="0078770F" w:rsidRDefault="00052E2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Habilidades interpersonales y manejo de software </w:t>
            </w:r>
            <w:r w:rsidR="00EC45D1" w:rsidRPr="0078770F">
              <w:rPr>
                <w:rFonts w:ascii="Calibri" w:hAnsi="Calibri" w:cs="Book Antiqua"/>
                <w:i/>
                <w:color w:val="000000" w:themeColor="text1"/>
              </w:rPr>
              <w:t>básico</w:t>
            </w:r>
          </w:p>
        </w:tc>
      </w:tr>
      <w:tr w:rsidR="008F4C90" w:rsidRPr="00F86C45" w14:paraId="0FD989B4" w14:textId="77777777" w:rsidTr="0078770F">
        <w:trPr>
          <w:trHeight w:val="597"/>
        </w:trPr>
        <w:tc>
          <w:tcPr>
            <w:tcW w:w="1276" w:type="dxa"/>
            <w:shd w:val="clear" w:color="auto" w:fill="auto"/>
            <w:tcMar>
              <w:top w:w="15" w:type="dxa"/>
              <w:left w:w="15" w:type="dxa"/>
              <w:bottom w:w="0" w:type="dxa"/>
              <w:right w:w="15" w:type="dxa"/>
            </w:tcMar>
            <w:vAlign w:val="center"/>
          </w:tcPr>
          <w:p w14:paraId="2D1D2303" w14:textId="598AAC96" w:rsidR="003D408F" w:rsidRPr="0078770F" w:rsidRDefault="00762CD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Equipo de Desarrollo de Software</w:t>
            </w:r>
          </w:p>
        </w:tc>
        <w:tc>
          <w:tcPr>
            <w:tcW w:w="1134" w:type="dxa"/>
            <w:shd w:val="clear" w:color="auto" w:fill="auto"/>
            <w:tcMar>
              <w:top w:w="15" w:type="dxa"/>
              <w:left w:w="15" w:type="dxa"/>
              <w:bottom w:w="0" w:type="dxa"/>
              <w:right w:w="15" w:type="dxa"/>
            </w:tcMar>
            <w:vAlign w:val="center"/>
          </w:tcPr>
          <w:p w14:paraId="51D4FBB0" w14:textId="747F7611" w:rsidR="003D408F" w:rsidRPr="0078770F" w:rsidRDefault="00762CD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Desarrolladores</w:t>
            </w:r>
          </w:p>
        </w:tc>
        <w:tc>
          <w:tcPr>
            <w:tcW w:w="1701" w:type="dxa"/>
            <w:shd w:val="clear" w:color="auto" w:fill="auto"/>
            <w:tcMar>
              <w:top w:w="15" w:type="dxa"/>
              <w:left w:w="15" w:type="dxa"/>
              <w:bottom w:w="0" w:type="dxa"/>
              <w:right w:w="15" w:type="dxa"/>
            </w:tcMar>
            <w:vAlign w:val="center"/>
          </w:tcPr>
          <w:p w14:paraId="72C8615B" w14:textId="5629A13F" w:rsidR="003D408F" w:rsidRPr="0078770F" w:rsidRDefault="00516E4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Diseñar, desarrollar </w:t>
            </w:r>
            <w:r w:rsidR="00784453" w:rsidRPr="0078770F">
              <w:rPr>
                <w:rFonts w:ascii="Calibri" w:hAnsi="Calibri" w:cs="Book Antiqua"/>
                <w:i/>
                <w:color w:val="000000" w:themeColor="text1"/>
              </w:rPr>
              <w:t>y mejorar el sistema</w:t>
            </w:r>
          </w:p>
        </w:tc>
        <w:tc>
          <w:tcPr>
            <w:tcW w:w="1418" w:type="dxa"/>
            <w:shd w:val="clear" w:color="auto" w:fill="auto"/>
            <w:tcMar>
              <w:top w:w="15" w:type="dxa"/>
              <w:left w:w="15" w:type="dxa"/>
              <w:bottom w:w="0" w:type="dxa"/>
              <w:right w:w="15" w:type="dxa"/>
            </w:tcMar>
            <w:vAlign w:val="center"/>
          </w:tcPr>
          <w:p w14:paraId="0C4BD8C6" w14:textId="7D620C86" w:rsidR="003D408F" w:rsidRPr="0078770F" w:rsidRDefault="00675584"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Entregar un producto funcional y eficiente</w:t>
            </w:r>
          </w:p>
        </w:tc>
        <w:tc>
          <w:tcPr>
            <w:tcW w:w="1559" w:type="dxa"/>
            <w:shd w:val="clear" w:color="auto" w:fill="auto"/>
            <w:tcMar>
              <w:top w:w="15" w:type="dxa"/>
              <w:left w:w="15" w:type="dxa"/>
              <w:bottom w:w="0" w:type="dxa"/>
              <w:right w:w="15" w:type="dxa"/>
            </w:tcMar>
            <w:vAlign w:val="center"/>
          </w:tcPr>
          <w:p w14:paraId="01D7A2A9"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706FF" w:rsidRPr="0078770F">
              <w:rPr>
                <w:rFonts w:ascii="Calibri" w:hAnsi="Calibri" w:cs="Book Antiqua"/>
                <w:i/>
                <w:color w:val="000000" w:themeColor="text1"/>
              </w:rPr>
              <w:t>Implementación sin errores</w:t>
            </w:r>
            <w:r w:rsidRPr="0078770F">
              <w:rPr>
                <w:rFonts w:ascii="Calibri" w:hAnsi="Calibri" w:cs="Book Antiqua"/>
                <w:i/>
                <w:color w:val="000000" w:themeColor="text1"/>
              </w:rPr>
              <w:t>.</w:t>
            </w:r>
          </w:p>
          <w:p w14:paraId="54C7C905" w14:textId="1F49E709"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706FF" w:rsidRPr="0078770F">
              <w:rPr>
                <w:rFonts w:ascii="Calibri" w:hAnsi="Calibri" w:cs="Book Antiqua"/>
                <w:i/>
                <w:color w:val="000000" w:themeColor="text1"/>
              </w:rPr>
              <w:t xml:space="preserve"> </w:t>
            </w:r>
            <w:r w:rsidRPr="0078770F">
              <w:rPr>
                <w:rFonts w:ascii="Calibri" w:hAnsi="Calibri" w:cs="Book Antiqua"/>
                <w:i/>
                <w:color w:val="000000" w:themeColor="text1"/>
              </w:rPr>
              <w:t>c</w:t>
            </w:r>
            <w:r w:rsidR="008706FF" w:rsidRPr="0078770F">
              <w:rPr>
                <w:rFonts w:ascii="Calibri" w:hAnsi="Calibri" w:cs="Book Antiqua"/>
                <w:i/>
                <w:color w:val="000000" w:themeColor="text1"/>
              </w:rPr>
              <w:t>umplimiento de plazos</w:t>
            </w:r>
            <w:r w:rsidR="00D33005" w:rsidRPr="0078770F">
              <w:rPr>
                <w:rFonts w:ascii="Calibri" w:hAnsi="Calibri" w:cs="Book Antiqua"/>
                <w:i/>
                <w:color w:val="000000" w:themeColor="text1"/>
              </w:rPr>
              <w:t xml:space="preserve"> y presupuestos</w:t>
            </w:r>
            <w:r w:rsidRPr="0078770F">
              <w:rPr>
                <w:rFonts w:ascii="Calibri" w:hAnsi="Calibri" w:cs="Book Antiqua"/>
                <w:i/>
                <w:color w:val="000000" w:themeColor="text1"/>
              </w:rPr>
              <w:t>.</w:t>
            </w:r>
          </w:p>
        </w:tc>
        <w:tc>
          <w:tcPr>
            <w:tcW w:w="1418" w:type="dxa"/>
            <w:shd w:val="clear" w:color="auto" w:fill="auto"/>
            <w:tcMar>
              <w:top w:w="15" w:type="dxa"/>
              <w:left w:w="15" w:type="dxa"/>
              <w:bottom w:w="0" w:type="dxa"/>
              <w:right w:w="15" w:type="dxa"/>
            </w:tcMar>
            <w:vAlign w:val="center"/>
          </w:tcPr>
          <w:p w14:paraId="0F779B49" w14:textId="411CBA37" w:rsidR="003D408F" w:rsidRPr="0078770F" w:rsidRDefault="000376C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Requerimientos claros</w:t>
            </w:r>
            <w:r w:rsidR="00D33005" w:rsidRPr="0078770F">
              <w:rPr>
                <w:rFonts w:ascii="Calibri" w:hAnsi="Calibri" w:cs="Book Antiqua"/>
                <w:i/>
                <w:color w:val="000000" w:themeColor="text1"/>
              </w:rPr>
              <w:t>, integración con sistemas existentes</w:t>
            </w:r>
          </w:p>
        </w:tc>
        <w:tc>
          <w:tcPr>
            <w:tcW w:w="1558" w:type="dxa"/>
            <w:shd w:val="clear" w:color="auto" w:fill="auto"/>
            <w:tcMar>
              <w:top w:w="15" w:type="dxa"/>
              <w:left w:w="15" w:type="dxa"/>
              <w:bottom w:w="0" w:type="dxa"/>
              <w:right w:w="15" w:type="dxa"/>
            </w:tcMar>
            <w:vAlign w:val="center"/>
          </w:tcPr>
          <w:p w14:paraId="7A8D0A85" w14:textId="4895C594" w:rsidR="003D408F" w:rsidRPr="0078770F" w:rsidRDefault="000376C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Altas</w:t>
            </w:r>
            <w:r w:rsidR="00444300" w:rsidRPr="0078770F">
              <w:rPr>
                <w:rFonts w:ascii="Calibri" w:hAnsi="Calibri" w:cs="Book Antiqua"/>
                <w:i/>
                <w:color w:val="000000" w:themeColor="text1"/>
              </w:rPr>
              <w:t xml:space="preserve"> competencias técnicas en desarrollo de software</w:t>
            </w:r>
          </w:p>
        </w:tc>
      </w:tr>
    </w:tbl>
    <w:p w14:paraId="6B9A165B" w14:textId="77777777" w:rsidR="003D408F" w:rsidRPr="00605082" w:rsidRDefault="003D408F" w:rsidP="00605082"/>
    <w:p w14:paraId="463F29E8" w14:textId="0CDB9B7B" w:rsidR="00806C7C" w:rsidRDefault="00547DD9" w:rsidP="008A6295">
      <w:pPr>
        <w:pStyle w:val="Ttulo2"/>
        <w:numPr>
          <w:ilvl w:val="1"/>
          <w:numId w:val="2"/>
        </w:numPr>
        <w:ind w:left="1418"/>
        <w:rPr>
          <w:rFonts w:ascii="Calibri" w:hAnsi="Calibri" w:cs="Book Antiqua"/>
          <w:i w:val="0"/>
          <w:sz w:val="24"/>
          <w:szCs w:val="24"/>
        </w:rPr>
      </w:pPr>
      <w:bookmarkStart w:id="11" w:name="_Toc384282998"/>
      <w:bookmarkStart w:id="12" w:name="_Toc1311936495"/>
      <w:bookmarkStart w:id="13" w:name="_Toc341829491"/>
      <w:r w:rsidRPr="11DA8092">
        <w:rPr>
          <w:rFonts w:ascii="Calibri" w:hAnsi="Calibri" w:cs="Book Antiqua"/>
          <w:i w:val="0"/>
          <w:sz w:val="24"/>
          <w:szCs w:val="24"/>
        </w:rPr>
        <w:t>Alcance</w:t>
      </w:r>
      <w:bookmarkStart w:id="14" w:name="_Toc384282999"/>
      <w:bookmarkEnd w:id="11"/>
      <w:bookmarkEnd w:id="12"/>
      <w:bookmarkEnd w:id="13"/>
    </w:p>
    <w:p w14:paraId="3C985F14" w14:textId="77777777" w:rsidR="00D870C8" w:rsidRPr="00D870C8" w:rsidRDefault="00D870C8" w:rsidP="00D870C8"/>
    <w:p w14:paraId="45EE9197" w14:textId="56E7A1F7" w:rsidR="006F7171" w:rsidRPr="00E13C0D" w:rsidRDefault="00806C7C" w:rsidP="00D870C8">
      <w:pPr>
        <w:spacing w:line="276" w:lineRule="auto"/>
        <w:ind w:left="720"/>
        <w:jc w:val="both"/>
        <w:rPr>
          <w:rFonts w:ascii="Calibri" w:hAnsi="Calibri" w:cs="Book Antiqua"/>
          <w:i/>
          <w:color w:val="000000" w:themeColor="text1"/>
        </w:rPr>
      </w:pPr>
      <w:r w:rsidRPr="00D02DE2">
        <w:rPr>
          <w:rFonts w:ascii="Calibri" w:hAnsi="Calibri" w:cs="Book Antiqua"/>
          <w:i/>
          <w:color w:val="000000" w:themeColor="text1"/>
        </w:rPr>
        <w:t xml:space="preserve">El Documento de Arquitectura abarca la definición de la arquitectura del </w:t>
      </w:r>
      <w:r w:rsidR="006F7171" w:rsidRPr="00D02DE2">
        <w:rPr>
          <w:rFonts w:ascii="Calibri" w:hAnsi="Calibri" w:cs="Book Antiqua"/>
          <w:i/>
          <w:color w:val="000000" w:themeColor="text1"/>
        </w:rPr>
        <w:t>sistema de gestión de mantenimiento en taller de vehículos. Este documento describe los aspectos clave de la arquitectura a través de varias vistas como:</w:t>
      </w:r>
      <w:r w:rsidR="00E13C0D">
        <w:rPr>
          <w:rFonts w:ascii="Calibri" w:hAnsi="Calibri" w:cs="Book Antiqua"/>
          <w:i/>
          <w:color w:val="000000" w:themeColor="text1"/>
        </w:rPr>
        <w:t xml:space="preserve"> </w:t>
      </w:r>
      <w:r w:rsidR="006F7171" w:rsidRPr="00E13C0D">
        <w:rPr>
          <w:rFonts w:ascii="Calibri" w:hAnsi="Calibri" w:cs="Book Antiqua"/>
          <w:i/>
          <w:color w:val="000000" w:themeColor="text1"/>
        </w:rPr>
        <w:t>Casos de uso</w:t>
      </w:r>
      <w:r w:rsidR="00E13C0D">
        <w:rPr>
          <w:rFonts w:ascii="Calibri" w:hAnsi="Calibri" w:cs="Book Antiqua"/>
          <w:i/>
          <w:color w:val="000000" w:themeColor="text1"/>
        </w:rPr>
        <w:t xml:space="preserve">, </w:t>
      </w:r>
      <w:r w:rsidR="006F7171" w:rsidRPr="00E13C0D">
        <w:rPr>
          <w:rFonts w:ascii="Calibri" w:hAnsi="Calibri" w:cs="Book Antiqua"/>
          <w:i/>
          <w:color w:val="000000" w:themeColor="text1"/>
        </w:rPr>
        <w:t>Vista Lógica</w:t>
      </w:r>
      <w:r w:rsidR="00E13C0D">
        <w:rPr>
          <w:rFonts w:ascii="Calibri" w:hAnsi="Calibri" w:cs="Book Antiqua"/>
          <w:i/>
          <w:color w:val="000000" w:themeColor="text1"/>
        </w:rPr>
        <w:t xml:space="preserve"> y </w:t>
      </w:r>
      <w:r w:rsidR="006F7171" w:rsidRPr="00E13C0D">
        <w:rPr>
          <w:rFonts w:ascii="Calibri" w:hAnsi="Calibri" w:cs="Book Antiqua"/>
          <w:i/>
          <w:color w:val="000000" w:themeColor="text1"/>
        </w:rPr>
        <w:t>Vista despliegue</w:t>
      </w:r>
      <w:r w:rsidR="00582C9A" w:rsidRPr="00E13C0D">
        <w:rPr>
          <w:rFonts w:ascii="Calibri" w:hAnsi="Calibri" w:cs="Book Antiqua"/>
          <w:i/>
          <w:color w:val="000000" w:themeColor="text1"/>
        </w:rPr>
        <w:t>.</w:t>
      </w:r>
    </w:p>
    <w:p w14:paraId="27F71AD8" w14:textId="7E5C27C7" w:rsidR="006F7171" w:rsidRDefault="006F7171" w:rsidP="00D870C8">
      <w:pPr>
        <w:spacing w:line="276" w:lineRule="auto"/>
        <w:ind w:left="708"/>
        <w:jc w:val="both"/>
        <w:rPr>
          <w:rFonts w:ascii="Calibri" w:hAnsi="Calibri" w:cs="Book Antiqua"/>
          <w:i/>
          <w:color w:val="000000" w:themeColor="text1"/>
        </w:rPr>
      </w:pPr>
      <w:r w:rsidRPr="00D02DE2">
        <w:rPr>
          <w:rFonts w:ascii="Calibri" w:hAnsi="Calibri" w:cs="Book Antiqua"/>
          <w:i/>
          <w:color w:val="000000" w:themeColor="text1"/>
        </w:rPr>
        <w:t>Además, define los procedimientos del usuario que el sistema debe soportar, tales como la gestión de citas, el registro de servicios, la facturación y el inventario de repuestos.</w:t>
      </w:r>
    </w:p>
    <w:p w14:paraId="3B7B4B86" w14:textId="77777777" w:rsidR="00857C2C" w:rsidRPr="00A008C8" w:rsidRDefault="00857C2C" w:rsidP="00857C2C">
      <w:pPr>
        <w:rPr>
          <w:rFonts w:ascii="Calibri" w:hAnsi="Calibri"/>
        </w:rPr>
      </w:pPr>
    </w:p>
    <w:p w14:paraId="7B727702" w14:textId="323D10B4" w:rsidR="00857C2C" w:rsidRPr="00453783" w:rsidRDefault="00857C2C" w:rsidP="00857C2C">
      <w:pPr>
        <w:pStyle w:val="Ttulo1"/>
        <w:numPr>
          <w:ilvl w:val="0"/>
          <w:numId w:val="2"/>
        </w:numPr>
        <w:spacing w:before="0" w:after="0"/>
        <w:rPr>
          <w:rFonts w:ascii="Calibri" w:hAnsi="Calibri" w:cs="Book Antiqua"/>
          <w:sz w:val="28"/>
          <w:szCs w:val="28"/>
        </w:rPr>
      </w:pPr>
      <w:bookmarkStart w:id="15" w:name="_Toc1689360449"/>
      <w:bookmarkStart w:id="16" w:name="_Toc144525742"/>
      <w:r w:rsidRPr="11DA8092">
        <w:rPr>
          <w:rFonts w:ascii="Calibri" w:hAnsi="Calibri" w:cs="Book Antiqua"/>
          <w:sz w:val="28"/>
          <w:szCs w:val="28"/>
        </w:rPr>
        <w:t>Presentación del Producto</w:t>
      </w:r>
      <w:bookmarkEnd w:id="15"/>
      <w:bookmarkEnd w:id="16"/>
      <w:r w:rsidRPr="11DA8092">
        <w:rPr>
          <w:rFonts w:ascii="Calibri" w:hAnsi="Calibri" w:cs="Book Antiqua"/>
          <w:sz w:val="28"/>
          <w:szCs w:val="28"/>
        </w:rPr>
        <w:t xml:space="preserve"> </w:t>
      </w:r>
    </w:p>
    <w:p w14:paraId="5EDF8071" w14:textId="42FCBD93" w:rsidR="00857C2C" w:rsidRPr="00453783" w:rsidRDefault="00857C2C" w:rsidP="00857C2C">
      <w:pPr>
        <w:pStyle w:val="Ttulo2"/>
        <w:numPr>
          <w:ilvl w:val="1"/>
          <w:numId w:val="2"/>
        </w:numPr>
        <w:ind w:left="1418"/>
        <w:rPr>
          <w:rFonts w:ascii="Calibri" w:hAnsi="Calibri" w:cs="Book Antiqua"/>
          <w:i w:val="0"/>
          <w:sz w:val="24"/>
          <w:szCs w:val="24"/>
        </w:rPr>
      </w:pPr>
      <w:bookmarkStart w:id="17" w:name="_Toc171901516"/>
      <w:bookmarkStart w:id="18" w:name="_Toc230663361"/>
      <w:r w:rsidRPr="11DA8092">
        <w:rPr>
          <w:rFonts w:ascii="Calibri" w:hAnsi="Calibri" w:cs="Book Antiqua"/>
          <w:i w:val="0"/>
          <w:sz w:val="24"/>
          <w:szCs w:val="24"/>
        </w:rPr>
        <w:t>Propósito del Sistema</w:t>
      </w:r>
      <w:bookmarkEnd w:id="17"/>
      <w:bookmarkEnd w:id="18"/>
    </w:p>
    <w:p w14:paraId="61829076" w14:textId="1678AEDF" w:rsidR="00670299" w:rsidRDefault="00670299" w:rsidP="00344997">
      <w:pPr>
        <w:pStyle w:val="Ttulo3"/>
        <w:numPr>
          <w:ilvl w:val="2"/>
          <w:numId w:val="3"/>
        </w:numPr>
        <w:ind w:left="1843"/>
        <w:rPr>
          <w:rFonts w:ascii="Calibri" w:hAnsi="Calibri" w:cs="Book Antiqua"/>
          <w:sz w:val="24"/>
          <w:szCs w:val="24"/>
        </w:rPr>
      </w:pPr>
      <w:bookmarkStart w:id="19" w:name="_Toc59650440"/>
      <w:bookmarkStart w:id="20" w:name="_Toc706660750"/>
      <w:bookmarkStart w:id="21" w:name="_Toc1880961674"/>
      <w:r w:rsidRPr="11DA8092">
        <w:rPr>
          <w:rFonts w:ascii="Calibri" w:hAnsi="Calibri" w:cs="Book Antiqua"/>
          <w:sz w:val="24"/>
          <w:szCs w:val="24"/>
        </w:rPr>
        <w:t>Planteamiento del problema</w:t>
      </w:r>
      <w:bookmarkEnd w:id="19"/>
      <w:bookmarkEnd w:id="20"/>
      <w:bookmarkEnd w:id="21"/>
    </w:p>
    <w:p w14:paraId="6F50ED79" w14:textId="77777777" w:rsidR="008B07D1" w:rsidRPr="008B07D1" w:rsidRDefault="008B07D1" w:rsidP="008B07D1"/>
    <w:p w14:paraId="17C7A4A3" w14:textId="403E9D11" w:rsidR="00670299" w:rsidRPr="00D02DE2" w:rsidRDefault="00670299" w:rsidP="009560F3">
      <w:pPr>
        <w:spacing w:line="276" w:lineRule="auto"/>
        <w:ind w:left="1134"/>
        <w:jc w:val="both"/>
        <w:rPr>
          <w:rFonts w:ascii="Calibri" w:hAnsi="Calibri" w:cs="Book Antiqua"/>
          <w:i/>
          <w:color w:val="000000" w:themeColor="text1"/>
        </w:rPr>
      </w:pPr>
      <w:r w:rsidRPr="00D02DE2">
        <w:rPr>
          <w:rFonts w:ascii="Calibri" w:hAnsi="Calibri" w:cs="Book Antiqua"/>
          <w:bCs/>
          <w:i/>
          <w:color w:val="000000" w:themeColor="text1"/>
        </w:rPr>
        <w:t>El problema de</w:t>
      </w:r>
      <w:r w:rsidRPr="00D02DE2">
        <w:rPr>
          <w:rFonts w:ascii="Calibri" w:hAnsi="Calibri" w:cs="Book Antiqua"/>
          <w:i/>
          <w:color w:val="000000" w:themeColor="text1"/>
        </w:rPr>
        <w:t xml:space="preserve"> la </w:t>
      </w:r>
      <w:r w:rsidR="00344997" w:rsidRPr="00D02DE2">
        <w:rPr>
          <w:rFonts w:ascii="Calibri" w:hAnsi="Calibri" w:cs="Book Antiqua"/>
          <w:i/>
          <w:color w:val="000000" w:themeColor="text1"/>
        </w:rPr>
        <w:t xml:space="preserve">gestión ineficiente </w:t>
      </w:r>
      <w:r w:rsidR="00E14061" w:rsidRPr="00D02DE2">
        <w:rPr>
          <w:rFonts w:ascii="Calibri" w:hAnsi="Calibri" w:cs="Book Antiqua"/>
          <w:i/>
          <w:color w:val="000000" w:themeColor="text1"/>
        </w:rPr>
        <w:t xml:space="preserve">y desorganizada </w:t>
      </w:r>
      <w:r w:rsidR="00344997" w:rsidRPr="00D02DE2">
        <w:rPr>
          <w:rFonts w:ascii="Calibri" w:hAnsi="Calibri" w:cs="Book Antiqua"/>
          <w:i/>
          <w:color w:val="000000" w:themeColor="text1"/>
        </w:rPr>
        <w:t>de los servicios de mantenimiento en el taller de vehículos está afectando a los propietarios de vehículos, al personal del taller y a la administración del negocio. La falta de un sistema para administrar las citas, el seguimiento de reparaciones, la gestión de inventarios y la facturación resulta en varios problemas operativos significativos.</w:t>
      </w:r>
    </w:p>
    <w:p w14:paraId="5B487416" w14:textId="5E876172" w:rsidR="00670299" w:rsidRDefault="00670299" w:rsidP="009560F3">
      <w:pPr>
        <w:spacing w:line="276" w:lineRule="auto"/>
        <w:ind w:left="1134"/>
        <w:jc w:val="both"/>
        <w:rPr>
          <w:rFonts w:ascii="Calibri" w:hAnsi="Calibri" w:cs="Book Antiqua"/>
          <w:i/>
          <w:color w:val="000000" w:themeColor="text1"/>
        </w:rPr>
      </w:pPr>
      <w:r w:rsidRPr="00D02DE2">
        <w:rPr>
          <w:rFonts w:ascii="Calibri" w:hAnsi="Calibri" w:cs="Book Antiqua"/>
          <w:b/>
          <w:i/>
          <w:color w:val="000000" w:themeColor="text1"/>
        </w:rPr>
        <w:t>Afecta a</w:t>
      </w:r>
      <w:r w:rsidRPr="00D02DE2">
        <w:rPr>
          <w:rFonts w:ascii="Calibri" w:hAnsi="Calibri" w:cs="Book Antiqua"/>
          <w:i/>
          <w:color w:val="000000" w:themeColor="text1"/>
        </w:rPr>
        <w:t xml:space="preserve">: </w:t>
      </w:r>
      <w:r w:rsidR="00E14061" w:rsidRPr="00D02DE2">
        <w:rPr>
          <w:rFonts w:ascii="Calibri" w:hAnsi="Calibri" w:cs="Book Antiqua"/>
          <w:i/>
          <w:color w:val="000000" w:themeColor="text1"/>
        </w:rPr>
        <w:t>Propietarios de los Vehículos, personal del taller como los mecánicos, técnicos y administradores</w:t>
      </w:r>
      <w:r w:rsidR="00043CE3">
        <w:rPr>
          <w:rFonts w:ascii="Calibri" w:hAnsi="Calibri" w:cs="Book Antiqua"/>
          <w:i/>
          <w:color w:val="000000" w:themeColor="text1"/>
        </w:rPr>
        <w:t>.</w:t>
      </w:r>
    </w:p>
    <w:p w14:paraId="57643999" w14:textId="77777777" w:rsidR="0078770F" w:rsidRDefault="0078770F" w:rsidP="009560F3">
      <w:pPr>
        <w:spacing w:line="276" w:lineRule="auto"/>
        <w:ind w:left="1134"/>
        <w:jc w:val="both"/>
        <w:rPr>
          <w:rFonts w:ascii="Calibri" w:hAnsi="Calibri" w:cs="Book Antiqua"/>
          <w:i/>
          <w:color w:val="000000" w:themeColor="text1"/>
        </w:rPr>
      </w:pPr>
    </w:p>
    <w:p w14:paraId="6C126E62" w14:textId="77777777" w:rsidR="0078770F" w:rsidRDefault="0078770F" w:rsidP="009560F3">
      <w:pPr>
        <w:spacing w:line="276" w:lineRule="auto"/>
        <w:ind w:left="1134"/>
        <w:jc w:val="both"/>
        <w:rPr>
          <w:rFonts w:ascii="Calibri" w:hAnsi="Calibri" w:cs="Book Antiqua"/>
          <w:i/>
          <w:color w:val="000000" w:themeColor="text1"/>
        </w:rPr>
      </w:pPr>
    </w:p>
    <w:p w14:paraId="15CBF9A4" w14:textId="77777777" w:rsidR="0078770F" w:rsidRDefault="0078770F" w:rsidP="009560F3">
      <w:pPr>
        <w:spacing w:line="276" w:lineRule="auto"/>
        <w:ind w:left="1134"/>
        <w:jc w:val="both"/>
        <w:rPr>
          <w:rFonts w:ascii="Calibri" w:hAnsi="Calibri" w:cs="Book Antiqua"/>
          <w:i/>
          <w:color w:val="000000" w:themeColor="text1"/>
        </w:rPr>
      </w:pPr>
    </w:p>
    <w:p w14:paraId="7BFC8CCC" w14:textId="77777777" w:rsidR="0078770F" w:rsidRPr="00D02DE2" w:rsidRDefault="0078770F" w:rsidP="009560F3">
      <w:pPr>
        <w:spacing w:line="276" w:lineRule="auto"/>
        <w:ind w:left="1134"/>
        <w:jc w:val="both"/>
        <w:rPr>
          <w:rFonts w:ascii="Calibri" w:hAnsi="Calibri" w:cs="Book Antiqua"/>
          <w:i/>
          <w:color w:val="000000" w:themeColor="text1"/>
        </w:rPr>
      </w:pPr>
    </w:p>
    <w:p w14:paraId="60E95B47" w14:textId="77777777" w:rsidR="00670299" w:rsidRPr="00D02DE2" w:rsidRDefault="00670299" w:rsidP="009560F3">
      <w:pPr>
        <w:spacing w:line="276" w:lineRule="auto"/>
        <w:ind w:left="1134"/>
        <w:jc w:val="both"/>
        <w:rPr>
          <w:rFonts w:ascii="Calibri" w:hAnsi="Calibri" w:cs="Book Antiqua"/>
          <w:b/>
          <w:i/>
          <w:color w:val="000000" w:themeColor="text1"/>
        </w:rPr>
      </w:pPr>
      <w:r w:rsidRPr="00D02DE2">
        <w:rPr>
          <w:rFonts w:ascii="Calibri" w:hAnsi="Calibri" w:cs="Book Antiqua"/>
          <w:b/>
          <w:i/>
          <w:color w:val="000000" w:themeColor="text1"/>
        </w:rPr>
        <w:t xml:space="preserve">Cuyo impacto es: </w:t>
      </w:r>
    </w:p>
    <w:p w14:paraId="7EA8541D" w14:textId="77777777" w:rsidR="00991E9E" w:rsidRDefault="0078731C" w:rsidP="009560F3">
      <w:pPr>
        <w:numPr>
          <w:ilvl w:val="0"/>
          <w:numId w:val="12"/>
        </w:numPr>
        <w:spacing w:line="276" w:lineRule="auto"/>
        <w:ind w:left="1701" w:hanging="283"/>
        <w:jc w:val="both"/>
        <w:rPr>
          <w:rFonts w:ascii="Calibri" w:hAnsi="Calibri" w:cs="Book Antiqua"/>
          <w:i/>
          <w:color w:val="000000" w:themeColor="text1"/>
        </w:rPr>
      </w:pPr>
      <w:r w:rsidRPr="0078731C">
        <w:rPr>
          <w:rFonts w:ascii="Calibri" w:hAnsi="Calibri" w:cs="Book Antiqua"/>
          <w:i/>
          <w:color w:val="000000" w:themeColor="text1"/>
        </w:rPr>
        <w:t>La ausencia de un sistema que permita consultar fácilmente los</w:t>
      </w:r>
      <w:r w:rsidR="00991E9E">
        <w:rPr>
          <w:rFonts w:ascii="Calibri" w:hAnsi="Calibri" w:cs="Book Antiqua"/>
          <w:i/>
          <w:color w:val="000000" w:themeColor="text1"/>
        </w:rPr>
        <w:t xml:space="preserve"> datos </w:t>
      </w:r>
      <w:r w:rsidRPr="0078731C">
        <w:rPr>
          <w:rFonts w:ascii="Calibri" w:hAnsi="Calibri" w:cs="Book Antiqua"/>
          <w:i/>
          <w:color w:val="000000" w:themeColor="text1"/>
        </w:rPr>
        <w:t>de un</w:t>
      </w:r>
      <w:r w:rsidR="00991E9E">
        <w:rPr>
          <w:rFonts w:ascii="Calibri" w:hAnsi="Calibri" w:cs="Book Antiqua"/>
          <w:i/>
          <w:color w:val="000000" w:themeColor="text1"/>
        </w:rPr>
        <w:t xml:space="preserve"> mantenimiento en </w:t>
      </w:r>
      <w:r w:rsidRPr="0078731C">
        <w:rPr>
          <w:rFonts w:ascii="Calibri" w:hAnsi="Calibri" w:cs="Book Antiqua"/>
          <w:i/>
          <w:color w:val="000000" w:themeColor="text1"/>
        </w:rPr>
        <w:t>específic</w:t>
      </w:r>
      <w:r w:rsidR="00991E9E">
        <w:rPr>
          <w:rFonts w:ascii="Calibri" w:hAnsi="Calibri" w:cs="Book Antiqua"/>
          <w:i/>
          <w:color w:val="000000" w:themeColor="text1"/>
        </w:rPr>
        <w:t>o</w:t>
      </w:r>
      <w:r w:rsidRPr="0078731C">
        <w:rPr>
          <w:rFonts w:ascii="Calibri" w:hAnsi="Calibri" w:cs="Book Antiqua"/>
          <w:i/>
          <w:color w:val="000000" w:themeColor="text1"/>
        </w:rPr>
        <w:t xml:space="preserve"> dificulta la toma de decisiones informadas.</w:t>
      </w:r>
    </w:p>
    <w:p w14:paraId="529ACA00" w14:textId="77777777" w:rsidR="00991E9E" w:rsidRDefault="0078731C" w:rsidP="009560F3">
      <w:pPr>
        <w:numPr>
          <w:ilvl w:val="0"/>
          <w:numId w:val="12"/>
        </w:numPr>
        <w:spacing w:line="276" w:lineRule="auto"/>
        <w:ind w:left="1701" w:hanging="283"/>
        <w:jc w:val="both"/>
        <w:rPr>
          <w:rFonts w:ascii="Calibri" w:hAnsi="Calibri" w:cs="Book Antiqua"/>
          <w:i/>
          <w:color w:val="000000" w:themeColor="text1"/>
        </w:rPr>
      </w:pPr>
      <w:r w:rsidRPr="00991E9E">
        <w:rPr>
          <w:rFonts w:ascii="Calibri" w:hAnsi="Calibri" w:cs="Book Antiqua"/>
          <w:i/>
          <w:color w:val="000000" w:themeColor="text1"/>
        </w:rPr>
        <w:t>El personal encargado de la atención</w:t>
      </w:r>
      <w:r w:rsidR="00991E9E">
        <w:rPr>
          <w:rFonts w:ascii="Calibri" w:hAnsi="Calibri" w:cs="Book Antiqua"/>
          <w:i/>
          <w:color w:val="000000" w:themeColor="text1"/>
        </w:rPr>
        <w:t xml:space="preserve"> de los clientes</w:t>
      </w:r>
      <w:r w:rsidRPr="00991E9E">
        <w:rPr>
          <w:rFonts w:ascii="Calibri" w:hAnsi="Calibri" w:cs="Book Antiqua"/>
          <w:i/>
          <w:color w:val="000000" w:themeColor="text1"/>
        </w:rPr>
        <w:t xml:space="preserve"> enfrenta dificultades para proporcionar información actualizada y precisa debido a la falta de un sistema que centralice los datos.</w:t>
      </w:r>
    </w:p>
    <w:p w14:paraId="1FF5F3CA" w14:textId="1053FE3F" w:rsidR="00B6213C" w:rsidRPr="0078770F" w:rsidRDefault="0078731C" w:rsidP="0078770F">
      <w:pPr>
        <w:numPr>
          <w:ilvl w:val="0"/>
          <w:numId w:val="12"/>
        </w:numPr>
        <w:spacing w:line="276" w:lineRule="auto"/>
        <w:ind w:left="1701" w:hanging="283"/>
        <w:jc w:val="both"/>
        <w:rPr>
          <w:rFonts w:ascii="Calibri" w:hAnsi="Calibri" w:cs="Book Antiqua"/>
          <w:i/>
          <w:color w:val="000000" w:themeColor="text1"/>
        </w:rPr>
      </w:pPr>
      <w:r w:rsidRPr="00991E9E">
        <w:rPr>
          <w:rFonts w:ascii="Calibri" w:hAnsi="Calibri" w:cs="Book Antiqua"/>
          <w:i/>
          <w:color w:val="000000" w:themeColor="text1"/>
        </w:rPr>
        <w:t>La gestión manual de los servicios genera dificultades en la relación con los proveedores.</w:t>
      </w:r>
    </w:p>
    <w:p w14:paraId="4D62C939" w14:textId="4C76404A" w:rsidR="009560F3" w:rsidRDefault="0078731C" w:rsidP="00954333">
      <w:pPr>
        <w:numPr>
          <w:ilvl w:val="0"/>
          <w:numId w:val="12"/>
        </w:numPr>
        <w:spacing w:line="276" w:lineRule="auto"/>
        <w:ind w:left="1701" w:hanging="283"/>
        <w:jc w:val="both"/>
        <w:rPr>
          <w:rFonts w:ascii="Calibri" w:hAnsi="Calibri" w:cs="Book Antiqua"/>
          <w:i/>
          <w:color w:val="000000" w:themeColor="text1"/>
        </w:rPr>
      </w:pPr>
      <w:r w:rsidRPr="00CF5CE6">
        <w:rPr>
          <w:rFonts w:ascii="Calibri" w:hAnsi="Calibri" w:cs="Book Antiqua"/>
          <w:i/>
          <w:color w:val="000000" w:themeColor="text1"/>
        </w:rPr>
        <w:t>El</w:t>
      </w:r>
      <w:r w:rsidR="00991E9E" w:rsidRPr="00CF5CE6">
        <w:rPr>
          <w:rFonts w:ascii="Calibri" w:hAnsi="Calibri" w:cs="Book Antiqua"/>
          <w:i/>
          <w:color w:val="000000" w:themeColor="text1"/>
        </w:rPr>
        <w:t xml:space="preserve"> propietario del taller y personal </w:t>
      </w:r>
      <w:r w:rsidRPr="00CF5CE6">
        <w:rPr>
          <w:rFonts w:ascii="Calibri" w:hAnsi="Calibri" w:cs="Book Antiqua"/>
          <w:i/>
          <w:color w:val="000000" w:themeColor="text1"/>
        </w:rPr>
        <w:t>Administrativo, consumen tiempo y recursos que podrían asignarse a tareas más estratégicas.</w:t>
      </w:r>
    </w:p>
    <w:p w14:paraId="1579478E" w14:textId="77777777" w:rsidR="00B6213C" w:rsidRPr="00B6213C" w:rsidRDefault="00B6213C" w:rsidP="00B6213C">
      <w:pPr>
        <w:spacing w:line="276" w:lineRule="auto"/>
        <w:ind w:left="1701"/>
        <w:jc w:val="both"/>
        <w:rPr>
          <w:rFonts w:ascii="Calibri" w:hAnsi="Calibri" w:cs="Book Antiqua"/>
          <w:i/>
          <w:color w:val="000000" w:themeColor="text1"/>
        </w:rPr>
      </w:pPr>
    </w:p>
    <w:p w14:paraId="1B844691" w14:textId="1866226D" w:rsidR="00954333" w:rsidRDefault="00670299" w:rsidP="00954333">
      <w:pPr>
        <w:pStyle w:val="Ttulo3"/>
        <w:numPr>
          <w:ilvl w:val="2"/>
          <w:numId w:val="3"/>
        </w:numPr>
        <w:ind w:left="1843"/>
        <w:rPr>
          <w:rFonts w:ascii="Calibri" w:hAnsi="Calibri" w:cs="Book Antiqua"/>
          <w:sz w:val="24"/>
          <w:szCs w:val="24"/>
        </w:rPr>
      </w:pPr>
      <w:bookmarkStart w:id="22" w:name="_Toc384283001"/>
      <w:bookmarkStart w:id="23" w:name="_Toc59650441"/>
      <w:bookmarkStart w:id="24" w:name="_Toc1939633697"/>
      <w:bookmarkStart w:id="25" w:name="_Toc817408293"/>
      <w:r w:rsidRPr="11DA8092">
        <w:rPr>
          <w:rFonts w:ascii="Calibri" w:hAnsi="Calibri" w:cs="Book Antiqua"/>
          <w:sz w:val="24"/>
          <w:szCs w:val="24"/>
        </w:rPr>
        <w:t>Objetivo</w:t>
      </w:r>
      <w:bookmarkEnd w:id="22"/>
      <w:bookmarkEnd w:id="23"/>
      <w:bookmarkEnd w:id="24"/>
      <w:bookmarkEnd w:id="25"/>
    </w:p>
    <w:p w14:paraId="2FCE72CA" w14:textId="77777777" w:rsidR="00954333" w:rsidRPr="00954333" w:rsidRDefault="00954333" w:rsidP="00954333"/>
    <w:p w14:paraId="57961E85" w14:textId="64693FA1" w:rsidR="002356AB" w:rsidRDefault="00465D6B" w:rsidP="002356AB">
      <w:pPr>
        <w:spacing w:line="276" w:lineRule="auto"/>
        <w:ind w:left="1134"/>
        <w:jc w:val="both"/>
        <w:rPr>
          <w:rFonts w:ascii="Calibri" w:hAnsi="Calibri" w:cs="Book Antiqua"/>
          <w:bCs/>
          <w:i/>
          <w:color w:val="000000" w:themeColor="text1"/>
        </w:rPr>
      </w:pPr>
      <w:r w:rsidRPr="00465D6B">
        <w:rPr>
          <w:rFonts w:ascii="Calibri" w:hAnsi="Calibri" w:cs="Book Antiqua"/>
          <w:bCs/>
          <w:i/>
          <w:color w:val="000000" w:themeColor="text1"/>
        </w:rPr>
        <w:t>Para el personal administrativo, directo</w:t>
      </w:r>
      <w:r>
        <w:rPr>
          <w:rFonts w:ascii="Calibri" w:hAnsi="Calibri" w:cs="Book Antiqua"/>
          <w:bCs/>
          <w:i/>
          <w:color w:val="000000" w:themeColor="text1"/>
        </w:rPr>
        <w:t>r del taller</w:t>
      </w:r>
      <w:r w:rsidRPr="00465D6B">
        <w:rPr>
          <w:rFonts w:ascii="Calibri" w:hAnsi="Calibri" w:cs="Book Antiqua"/>
          <w:bCs/>
          <w:i/>
          <w:color w:val="000000" w:themeColor="text1"/>
        </w:rPr>
        <w:t xml:space="preserve">, </w:t>
      </w:r>
      <w:r>
        <w:rPr>
          <w:rFonts w:ascii="Calibri" w:hAnsi="Calibri" w:cs="Book Antiqua"/>
          <w:bCs/>
          <w:i/>
          <w:color w:val="000000" w:themeColor="text1"/>
        </w:rPr>
        <w:t>mecánicos</w:t>
      </w:r>
      <w:r w:rsidR="007E0035">
        <w:rPr>
          <w:rFonts w:ascii="Calibri" w:hAnsi="Calibri" w:cs="Book Antiqua"/>
          <w:bCs/>
          <w:i/>
          <w:color w:val="000000" w:themeColor="text1"/>
        </w:rPr>
        <w:t xml:space="preserve"> </w:t>
      </w:r>
      <w:r w:rsidR="000470D4">
        <w:rPr>
          <w:rFonts w:ascii="Calibri" w:hAnsi="Calibri" w:cs="Book Antiqua"/>
          <w:bCs/>
          <w:i/>
          <w:color w:val="000000" w:themeColor="text1"/>
        </w:rPr>
        <w:t xml:space="preserve">y </w:t>
      </w:r>
      <w:r w:rsidRPr="00465D6B">
        <w:rPr>
          <w:rFonts w:ascii="Calibri" w:hAnsi="Calibri" w:cs="Book Antiqua"/>
          <w:bCs/>
          <w:i/>
          <w:color w:val="000000" w:themeColor="text1"/>
        </w:rPr>
        <w:t xml:space="preserve">proveedores de servicios, quienes participan activamente en la gestión </w:t>
      </w:r>
      <w:r w:rsidR="000470D4">
        <w:rPr>
          <w:rFonts w:ascii="Calibri" w:hAnsi="Calibri" w:cs="Book Antiqua"/>
          <w:bCs/>
          <w:i/>
          <w:color w:val="000000" w:themeColor="text1"/>
        </w:rPr>
        <w:t xml:space="preserve">de mantenimiento </w:t>
      </w:r>
      <w:r w:rsidRPr="00465D6B">
        <w:rPr>
          <w:rFonts w:ascii="Calibri" w:hAnsi="Calibri" w:cs="Book Antiqua"/>
          <w:bCs/>
          <w:i/>
          <w:color w:val="000000" w:themeColor="text1"/>
        </w:rPr>
        <w:t>y operativa el sistema es una aplicación de escritorio diseñada para registrar las solicitudes de trámites, establecer un flujo de actividades controladas y transparentes en la gestión</w:t>
      </w:r>
      <w:r w:rsidR="0067049F">
        <w:rPr>
          <w:rFonts w:ascii="Calibri" w:hAnsi="Calibri" w:cs="Book Antiqua"/>
          <w:bCs/>
          <w:i/>
          <w:color w:val="000000" w:themeColor="text1"/>
        </w:rPr>
        <w:t xml:space="preserve"> de mantenimiento de vehículos</w:t>
      </w:r>
      <w:r w:rsidRPr="00465D6B">
        <w:rPr>
          <w:rFonts w:ascii="Calibri" w:hAnsi="Calibri" w:cs="Book Antiqua"/>
          <w:bCs/>
          <w:i/>
          <w:color w:val="000000" w:themeColor="text1"/>
        </w:rPr>
        <w:t>, proporcionar un seguimiento detallado</w:t>
      </w:r>
      <w:r w:rsidR="000832FF">
        <w:rPr>
          <w:rFonts w:ascii="Calibri" w:hAnsi="Calibri" w:cs="Book Antiqua"/>
          <w:bCs/>
          <w:i/>
          <w:color w:val="000000" w:themeColor="text1"/>
        </w:rPr>
        <w:t xml:space="preserve"> y </w:t>
      </w:r>
      <w:r w:rsidRPr="00465D6B">
        <w:rPr>
          <w:rFonts w:ascii="Calibri" w:hAnsi="Calibri" w:cs="Book Antiqua"/>
          <w:bCs/>
          <w:i/>
          <w:color w:val="000000" w:themeColor="text1"/>
        </w:rPr>
        <w:t>facilitar la generación de informes en tiempo real</w:t>
      </w:r>
      <w:r w:rsidR="000832FF">
        <w:rPr>
          <w:rFonts w:ascii="Calibri" w:hAnsi="Calibri" w:cs="Book Antiqua"/>
          <w:bCs/>
          <w:i/>
          <w:color w:val="000000" w:themeColor="text1"/>
        </w:rPr>
        <w:t xml:space="preserve">, con el </w:t>
      </w:r>
      <w:r w:rsidR="00BB6FB0">
        <w:rPr>
          <w:rFonts w:ascii="Calibri" w:hAnsi="Calibri" w:cs="Book Antiqua"/>
          <w:bCs/>
          <w:i/>
          <w:color w:val="000000" w:themeColor="text1"/>
        </w:rPr>
        <w:t xml:space="preserve">fin de, </w:t>
      </w:r>
      <w:r w:rsidRPr="00465D6B">
        <w:rPr>
          <w:rFonts w:ascii="Calibri" w:hAnsi="Calibri" w:cs="Book Antiqua"/>
          <w:bCs/>
          <w:i/>
          <w:color w:val="000000" w:themeColor="text1"/>
        </w:rPr>
        <w:t>elev</w:t>
      </w:r>
      <w:r w:rsidR="00EA0E71">
        <w:rPr>
          <w:rFonts w:ascii="Calibri" w:hAnsi="Calibri" w:cs="Book Antiqua"/>
          <w:bCs/>
          <w:i/>
          <w:color w:val="000000" w:themeColor="text1"/>
        </w:rPr>
        <w:t>ar</w:t>
      </w:r>
      <w:r w:rsidRPr="00465D6B">
        <w:rPr>
          <w:rFonts w:ascii="Calibri" w:hAnsi="Calibri" w:cs="Book Antiqua"/>
          <w:bCs/>
          <w:i/>
          <w:color w:val="000000" w:themeColor="text1"/>
        </w:rPr>
        <w:t xml:space="preserve"> la calidad del servicio ofrecido </w:t>
      </w:r>
      <w:r w:rsidR="00E141F6">
        <w:rPr>
          <w:rFonts w:ascii="Calibri" w:hAnsi="Calibri" w:cs="Book Antiqua"/>
          <w:bCs/>
          <w:i/>
          <w:color w:val="000000" w:themeColor="text1"/>
        </w:rPr>
        <w:t>a los clientes.</w:t>
      </w:r>
    </w:p>
    <w:p w14:paraId="02852124" w14:textId="77777777" w:rsidR="00A536D4" w:rsidRPr="00D02DE2" w:rsidRDefault="00A536D4" w:rsidP="002356AB">
      <w:pPr>
        <w:spacing w:line="276" w:lineRule="auto"/>
        <w:ind w:left="1134"/>
        <w:jc w:val="both"/>
        <w:rPr>
          <w:rFonts w:ascii="Calibri" w:hAnsi="Calibri" w:cs="Book Antiqua"/>
          <w:bCs/>
          <w:i/>
          <w:color w:val="000000" w:themeColor="text1"/>
        </w:rPr>
      </w:pPr>
    </w:p>
    <w:p w14:paraId="680A4E5D" w14:textId="5CE6A577" w:rsidR="00670299" w:rsidRDefault="00670299" w:rsidP="00120080">
      <w:pPr>
        <w:pStyle w:val="Ttulo3"/>
        <w:numPr>
          <w:ilvl w:val="2"/>
          <w:numId w:val="3"/>
        </w:numPr>
        <w:ind w:left="1843"/>
        <w:rPr>
          <w:rFonts w:ascii="Calibri" w:hAnsi="Calibri" w:cs="Book Antiqua"/>
          <w:sz w:val="24"/>
          <w:szCs w:val="24"/>
        </w:rPr>
      </w:pPr>
      <w:bookmarkStart w:id="26" w:name="_Toc59650442"/>
      <w:bookmarkStart w:id="27" w:name="_Toc2028178259"/>
      <w:bookmarkStart w:id="28" w:name="_Toc2116813745"/>
      <w:r w:rsidRPr="11DA8092">
        <w:rPr>
          <w:rFonts w:ascii="Calibri" w:hAnsi="Calibri" w:cs="Book Antiqua"/>
          <w:sz w:val="24"/>
          <w:szCs w:val="24"/>
        </w:rPr>
        <w:t>Alcance</w:t>
      </w:r>
      <w:bookmarkEnd w:id="26"/>
      <w:bookmarkEnd w:id="27"/>
      <w:bookmarkEnd w:id="28"/>
    </w:p>
    <w:p w14:paraId="0531419B" w14:textId="77777777" w:rsidR="00027E10" w:rsidRPr="00027E10" w:rsidRDefault="00027E10" w:rsidP="00027E10"/>
    <w:p w14:paraId="71782DFA" w14:textId="2361C0C8" w:rsidR="00027E10" w:rsidRDefault="00027E10" w:rsidP="00027E10">
      <w:pPr>
        <w:spacing w:line="276" w:lineRule="auto"/>
        <w:ind w:left="1134"/>
        <w:jc w:val="both"/>
        <w:rPr>
          <w:rFonts w:ascii="Calibri" w:hAnsi="Calibri" w:cs="Book Antiqua"/>
          <w:i/>
          <w:color w:val="000000" w:themeColor="text1"/>
        </w:rPr>
      </w:pPr>
      <w:r w:rsidRPr="00D44EE6">
        <w:rPr>
          <w:rFonts w:ascii="Calibri" w:hAnsi="Calibri" w:cs="Book Antiqua"/>
          <w:i/>
          <w:color w:val="000000" w:themeColor="text1"/>
        </w:rPr>
        <w:t>Nuestra solución informática permitirá automatizar la gestión de</w:t>
      </w:r>
      <w:r>
        <w:rPr>
          <w:rFonts w:ascii="Calibri" w:hAnsi="Calibri" w:cs="Book Antiqua"/>
          <w:i/>
          <w:color w:val="000000" w:themeColor="text1"/>
        </w:rPr>
        <w:t>l mantenimiento de vehículos</w:t>
      </w:r>
      <w:r w:rsidRPr="00D44EE6">
        <w:rPr>
          <w:rFonts w:ascii="Calibri" w:hAnsi="Calibri" w:cs="Book Antiqua"/>
          <w:i/>
          <w:color w:val="000000" w:themeColor="text1"/>
        </w:rPr>
        <w:t>, optimizando la administración</w:t>
      </w:r>
      <w:r>
        <w:rPr>
          <w:rFonts w:ascii="Calibri" w:hAnsi="Calibri" w:cs="Book Antiqua"/>
          <w:i/>
          <w:color w:val="000000" w:themeColor="text1"/>
        </w:rPr>
        <w:t xml:space="preserve"> </w:t>
      </w:r>
      <w:r w:rsidRPr="00D44EE6">
        <w:rPr>
          <w:rFonts w:ascii="Calibri" w:hAnsi="Calibri" w:cs="Book Antiqua"/>
          <w:i/>
          <w:color w:val="000000" w:themeColor="text1"/>
        </w:rPr>
        <w:t>y brindando a los usuarios una herramienta eficaz y eficiente para llevar a cabo estas tareas de forma organizada y centralizada.</w:t>
      </w:r>
    </w:p>
    <w:p w14:paraId="2A88D498" w14:textId="77777777" w:rsidR="00027E10" w:rsidRPr="00D44EE6" w:rsidRDefault="00027E10" w:rsidP="00027E10">
      <w:pPr>
        <w:ind w:left="1134"/>
        <w:jc w:val="both"/>
        <w:rPr>
          <w:rFonts w:ascii="Calibri" w:hAnsi="Calibri" w:cs="Book Antiqua"/>
          <w:i/>
          <w:color w:val="000000" w:themeColor="text1"/>
        </w:rPr>
      </w:pPr>
    </w:p>
    <w:p w14:paraId="4DAF353B" w14:textId="77777777" w:rsidR="00B60641" w:rsidRDefault="00027E10" w:rsidP="00B60641">
      <w:pPr>
        <w:spacing w:line="276" w:lineRule="auto"/>
        <w:ind w:left="1134"/>
        <w:jc w:val="both"/>
        <w:rPr>
          <w:rFonts w:ascii="Calibri" w:hAnsi="Calibri" w:cs="Book Antiqua"/>
          <w:b/>
          <w:i/>
          <w:color w:val="000000"/>
        </w:rPr>
      </w:pPr>
      <w:r w:rsidRPr="000E444E">
        <w:rPr>
          <w:rFonts w:ascii="Calibri" w:hAnsi="Calibri" w:cs="Book Antiqua"/>
          <w:b/>
          <w:i/>
          <w:color w:val="000000"/>
        </w:rPr>
        <w:t>Nuestra solución permitirá:</w:t>
      </w:r>
    </w:p>
    <w:p w14:paraId="05A57125" w14:textId="77777777" w:rsidR="00B60641" w:rsidRPr="00B60641" w:rsidRDefault="006E3B38" w:rsidP="00B60641">
      <w:pPr>
        <w:pStyle w:val="Prrafodelista"/>
        <w:numPr>
          <w:ilvl w:val="0"/>
          <w:numId w:val="39"/>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A</w:t>
      </w:r>
      <w:r w:rsidR="00670299" w:rsidRPr="00B60641">
        <w:rPr>
          <w:rFonts w:ascii="Calibri" w:hAnsi="Calibri" w:cs="Book Antiqua"/>
          <w:i/>
          <w:color w:val="000000" w:themeColor="text1"/>
        </w:rPr>
        <w:t>tención</w:t>
      </w:r>
      <w:r w:rsidRPr="00B60641">
        <w:rPr>
          <w:rFonts w:ascii="Calibri" w:hAnsi="Calibri" w:cs="Book Antiqua"/>
          <w:i/>
          <w:color w:val="000000" w:themeColor="text1"/>
        </w:rPr>
        <w:t xml:space="preserve"> </w:t>
      </w:r>
      <w:r w:rsidR="00670299" w:rsidRPr="00B60641">
        <w:rPr>
          <w:rFonts w:ascii="Calibri" w:hAnsi="Calibri" w:cs="Book Antiqua"/>
          <w:i/>
          <w:color w:val="000000" w:themeColor="text1"/>
        </w:rPr>
        <w:t>mediante un sistema de fácil uso</w:t>
      </w:r>
      <w:r w:rsidR="00582C9A" w:rsidRPr="00B60641">
        <w:rPr>
          <w:rFonts w:ascii="Calibri" w:hAnsi="Calibri" w:cs="Book Antiqua"/>
          <w:i/>
          <w:color w:val="000000" w:themeColor="text1"/>
        </w:rPr>
        <w:t xml:space="preserve"> facilitando la gestión de todos os servicios de mantenimiento y reparación.</w:t>
      </w:r>
    </w:p>
    <w:p w14:paraId="33801C88" w14:textId="77777777" w:rsidR="00B60641" w:rsidRPr="00B60641" w:rsidRDefault="006E3B38" w:rsidP="00B60641">
      <w:pPr>
        <w:pStyle w:val="Prrafodelista"/>
        <w:numPr>
          <w:ilvl w:val="0"/>
          <w:numId w:val="39"/>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Las s</w:t>
      </w:r>
      <w:r w:rsidR="00325CFB" w:rsidRPr="00B60641">
        <w:rPr>
          <w:rFonts w:ascii="Calibri" w:hAnsi="Calibri" w:cs="Book Antiqua"/>
          <w:i/>
          <w:color w:val="000000" w:themeColor="text1"/>
        </w:rPr>
        <w:t>olicitudes de servicios s</w:t>
      </w:r>
      <w:r w:rsidRPr="00B60641">
        <w:rPr>
          <w:rFonts w:ascii="Calibri" w:hAnsi="Calibri" w:cs="Book Antiqua"/>
          <w:i/>
          <w:color w:val="000000" w:themeColor="text1"/>
        </w:rPr>
        <w:t>erán</w:t>
      </w:r>
      <w:r w:rsidR="00325CFB" w:rsidRPr="00B60641">
        <w:rPr>
          <w:rFonts w:ascii="Calibri" w:hAnsi="Calibri" w:cs="Book Antiqua"/>
          <w:i/>
          <w:color w:val="000000" w:themeColor="text1"/>
        </w:rPr>
        <w:t xml:space="preserve"> registradas directamente en el sistema.</w:t>
      </w:r>
    </w:p>
    <w:p w14:paraId="24B4DFF9" w14:textId="77777777" w:rsidR="00B60641" w:rsidRPr="00B60641" w:rsidRDefault="00325CFB" w:rsidP="00B60641">
      <w:pPr>
        <w:pStyle w:val="Prrafodelista"/>
        <w:numPr>
          <w:ilvl w:val="0"/>
          <w:numId w:val="39"/>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Controlar el inventario de repuestos y materiales facilitando la gestión de stock y evitando el exceso y la falta de recursos.</w:t>
      </w:r>
    </w:p>
    <w:p w14:paraId="0D70646C" w14:textId="77777777" w:rsidR="00B60641" w:rsidRPr="00B60641" w:rsidRDefault="00325CFB" w:rsidP="00B60641">
      <w:pPr>
        <w:pStyle w:val="Prrafodelista"/>
        <w:numPr>
          <w:ilvl w:val="0"/>
          <w:numId w:val="39"/>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Generar facturación y gestionar pagos de manera precisa y rápida.</w:t>
      </w:r>
    </w:p>
    <w:p w14:paraId="239BABC3" w14:textId="698E26B9" w:rsidR="00325CFB" w:rsidRPr="00B60641" w:rsidRDefault="00325CFB" w:rsidP="00B60641">
      <w:pPr>
        <w:pStyle w:val="Prrafodelista"/>
        <w:numPr>
          <w:ilvl w:val="0"/>
          <w:numId w:val="39"/>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Facilitar la comunicación entre el personal del taller con los clientes.</w:t>
      </w:r>
    </w:p>
    <w:p w14:paraId="5C2AFFFF" w14:textId="1482C61A" w:rsidR="00BB4FC6" w:rsidRDefault="00BB4FC6" w:rsidP="00BB4FC6">
      <w:pPr>
        <w:jc w:val="both"/>
        <w:rPr>
          <w:rFonts w:ascii="Calibri" w:hAnsi="Calibri" w:cs="Book Antiqua"/>
          <w:iCs/>
          <w:color w:val="000000" w:themeColor="text1"/>
        </w:rPr>
      </w:pPr>
    </w:p>
    <w:p w14:paraId="4B1B20F2" w14:textId="77777777" w:rsidR="0078770F" w:rsidRDefault="0078770F" w:rsidP="00BB4FC6">
      <w:pPr>
        <w:jc w:val="both"/>
        <w:rPr>
          <w:rFonts w:ascii="Calibri" w:hAnsi="Calibri" w:cs="Book Antiqua"/>
          <w:iCs/>
          <w:color w:val="000000" w:themeColor="text1"/>
        </w:rPr>
      </w:pPr>
    </w:p>
    <w:p w14:paraId="2643DAE4" w14:textId="77777777" w:rsidR="0078770F" w:rsidRDefault="0078770F" w:rsidP="00BB4FC6">
      <w:pPr>
        <w:jc w:val="both"/>
        <w:rPr>
          <w:rFonts w:ascii="Calibri" w:hAnsi="Calibri" w:cs="Book Antiqua"/>
          <w:iCs/>
          <w:color w:val="000000" w:themeColor="text1"/>
        </w:rPr>
      </w:pPr>
    </w:p>
    <w:p w14:paraId="4DE11D0A" w14:textId="77777777" w:rsidR="0078770F" w:rsidRDefault="0078770F" w:rsidP="00BB4FC6">
      <w:pPr>
        <w:jc w:val="both"/>
        <w:rPr>
          <w:rFonts w:ascii="Calibri" w:hAnsi="Calibri" w:cs="Book Antiqua"/>
          <w:iCs/>
          <w:color w:val="000000" w:themeColor="text1"/>
        </w:rPr>
      </w:pPr>
    </w:p>
    <w:p w14:paraId="4FB05562" w14:textId="77777777" w:rsidR="0078770F" w:rsidRPr="00325CFB" w:rsidRDefault="0078770F" w:rsidP="00BB4FC6">
      <w:pPr>
        <w:jc w:val="both"/>
        <w:rPr>
          <w:rFonts w:ascii="Calibri" w:hAnsi="Calibri" w:cs="Book Antiqua"/>
          <w:iCs/>
          <w:color w:val="000000" w:themeColor="text1"/>
        </w:rPr>
      </w:pPr>
    </w:p>
    <w:p w14:paraId="41E5391A" w14:textId="74350AB1" w:rsidR="00B60641" w:rsidRDefault="00670299" w:rsidP="0035723C">
      <w:pPr>
        <w:pStyle w:val="Ttulo3"/>
        <w:numPr>
          <w:ilvl w:val="2"/>
          <w:numId w:val="3"/>
        </w:numPr>
        <w:ind w:left="1843"/>
        <w:rPr>
          <w:rFonts w:ascii="Calibri" w:hAnsi="Calibri" w:cs="Book Antiqua"/>
          <w:sz w:val="24"/>
          <w:szCs w:val="24"/>
        </w:rPr>
      </w:pPr>
      <w:bookmarkStart w:id="29" w:name="_Toc384283003"/>
      <w:bookmarkStart w:id="30" w:name="_Toc59650443"/>
      <w:bookmarkStart w:id="31" w:name="_Toc779412844"/>
      <w:bookmarkStart w:id="32" w:name="_Toc1785268714"/>
      <w:r w:rsidRPr="11DA8092">
        <w:rPr>
          <w:rFonts w:ascii="Calibri" w:hAnsi="Calibri" w:cs="Book Antiqua"/>
          <w:sz w:val="24"/>
          <w:szCs w:val="24"/>
        </w:rPr>
        <w:t>El Sistema no contempla</w:t>
      </w:r>
      <w:bookmarkEnd w:id="29"/>
      <w:bookmarkEnd w:id="30"/>
      <w:bookmarkEnd w:id="31"/>
      <w:bookmarkEnd w:id="32"/>
    </w:p>
    <w:p w14:paraId="51349F56" w14:textId="77777777" w:rsidR="00F347B4" w:rsidRPr="00F347B4" w:rsidRDefault="00F347B4" w:rsidP="00F347B4"/>
    <w:p w14:paraId="1439DE21" w14:textId="217D21AE" w:rsidR="000F39D0" w:rsidRPr="00D44EE6" w:rsidRDefault="000F39D0" w:rsidP="00F347B4">
      <w:pPr>
        <w:spacing w:line="276" w:lineRule="auto"/>
        <w:ind w:left="415" w:firstLine="708"/>
        <w:rPr>
          <w:color w:val="000000" w:themeColor="text1"/>
        </w:rPr>
      </w:pPr>
      <w:r w:rsidRPr="00D44EE6">
        <w:rPr>
          <w:rFonts w:ascii="Calibri" w:hAnsi="Calibri" w:cs="Book Antiqua"/>
          <w:i/>
          <w:color w:val="000000" w:themeColor="text1"/>
        </w:rPr>
        <w:t xml:space="preserve">El sistema de </w:t>
      </w:r>
      <w:r w:rsidRPr="000F39D0">
        <w:rPr>
          <w:rFonts w:ascii="Calibri" w:hAnsi="Calibri" w:cs="Book Antiqua"/>
          <w:i/>
          <w:color w:val="000000" w:themeColor="text1"/>
        </w:rPr>
        <w:t>Mantenimiento en taller de vehículos</w:t>
      </w:r>
      <w:r w:rsidRPr="00D44EE6">
        <w:rPr>
          <w:rFonts w:ascii="Calibri" w:hAnsi="Calibri" w:cs="Book Antiqua"/>
          <w:i/>
          <w:color w:val="000000" w:themeColor="text1"/>
        </w:rPr>
        <w:t xml:space="preserve"> no contempla:</w:t>
      </w:r>
    </w:p>
    <w:p w14:paraId="0B0B5848" w14:textId="4CA31CD5" w:rsidR="000F39D0" w:rsidRDefault="000F39D0" w:rsidP="00F347B4">
      <w:pPr>
        <w:numPr>
          <w:ilvl w:val="0"/>
          <w:numId w:val="40"/>
        </w:numPr>
        <w:spacing w:line="276" w:lineRule="auto"/>
        <w:ind w:left="1701" w:hanging="283"/>
        <w:jc w:val="both"/>
        <w:rPr>
          <w:rFonts w:ascii="Calibri" w:hAnsi="Calibri" w:cs="Book Antiqua"/>
          <w:i/>
          <w:color w:val="000000"/>
        </w:rPr>
      </w:pPr>
      <w:r w:rsidRPr="00D44EE6">
        <w:rPr>
          <w:rFonts w:ascii="Calibri" w:hAnsi="Calibri" w:cs="Book Antiqua"/>
          <w:i/>
          <w:color w:val="000000"/>
        </w:rPr>
        <w:t>El sistema está enfocado en</w:t>
      </w:r>
      <w:r w:rsidR="005F0016">
        <w:rPr>
          <w:rFonts w:ascii="Calibri" w:hAnsi="Calibri" w:cs="Book Antiqua"/>
          <w:i/>
          <w:color w:val="000000"/>
        </w:rPr>
        <w:t xml:space="preserve"> el mantenimiento de vehículos</w:t>
      </w:r>
      <w:r w:rsidRPr="00D44EE6">
        <w:rPr>
          <w:rFonts w:ascii="Calibri" w:hAnsi="Calibri" w:cs="Book Antiqua"/>
          <w:i/>
          <w:color w:val="000000"/>
        </w:rPr>
        <w:t xml:space="preserve">, por lo que no incluirá funciones relacionadas con la gestión de alquileres de </w:t>
      </w:r>
      <w:r w:rsidR="005F0016">
        <w:rPr>
          <w:rFonts w:ascii="Calibri" w:hAnsi="Calibri" w:cs="Book Antiqua"/>
          <w:i/>
          <w:color w:val="000000"/>
        </w:rPr>
        <w:t>vehículos.</w:t>
      </w:r>
    </w:p>
    <w:p w14:paraId="4D466FC9" w14:textId="77777777" w:rsidR="000F39D0" w:rsidRDefault="000F39D0" w:rsidP="00F347B4">
      <w:pPr>
        <w:numPr>
          <w:ilvl w:val="0"/>
          <w:numId w:val="40"/>
        </w:numPr>
        <w:spacing w:line="276" w:lineRule="auto"/>
        <w:ind w:left="1701" w:hanging="283"/>
        <w:jc w:val="both"/>
        <w:rPr>
          <w:rFonts w:ascii="Calibri" w:hAnsi="Calibri" w:cs="Book Antiqua"/>
          <w:i/>
          <w:color w:val="000000"/>
        </w:rPr>
      </w:pPr>
      <w:r w:rsidRPr="00D44EE6">
        <w:rPr>
          <w:rFonts w:ascii="Calibri" w:hAnsi="Calibri" w:cs="Book Antiqua"/>
          <w:i/>
          <w:color w:val="000000"/>
        </w:rPr>
        <w:t>La integración con sistemas externos, como sistemas de contabilidad o aplicaciones de gestión financiera, no está incluida en el alcance inicial del sistema.</w:t>
      </w:r>
    </w:p>
    <w:p w14:paraId="6216FED0" w14:textId="2029121C" w:rsidR="00F347B4" w:rsidRPr="0078770F" w:rsidRDefault="000F39D0" w:rsidP="00F347B4">
      <w:pPr>
        <w:numPr>
          <w:ilvl w:val="0"/>
          <w:numId w:val="40"/>
        </w:numPr>
        <w:spacing w:line="276" w:lineRule="auto"/>
        <w:ind w:left="1701" w:hanging="283"/>
        <w:jc w:val="both"/>
        <w:rPr>
          <w:rFonts w:ascii="Calibri" w:hAnsi="Calibri" w:cs="Book Antiqua"/>
          <w:i/>
          <w:color w:val="000000"/>
        </w:rPr>
      </w:pPr>
      <w:r w:rsidRPr="00D44EE6">
        <w:rPr>
          <w:rFonts w:ascii="Calibri" w:hAnsi="Calibri" w:cs="Book Antiqua"/>
          <w:i/>
          <w:color w:val="000000"/>
        </w:rPr>
        <w:t>No hay características especiales desarrolladas en la versión móvil. La aplicación se creará principalmente para el entorno de escritorio.</w:t>
      </w:r>
    </w:p>
    <w:p w14:paraId="5B693F99" w14:textId="4D29114A" w:rsidR="000F39D0" w:rsidRDefault="000F39D0" w:rsidP="00F347B4">
      <w:pPr>
        <w:numPr>
          <w:ilvl w:val="0"/>
          <w:numId w:val="40"/>
        </w:numPr>
        <w:spacing w:line="276" w:lineRule="auto"/>
        <w:ind w:left="1701" w:hanging="283"/>
        <w:jc w:val="both"/>
        <w:rPr>
          <w:rFonts w:ascii="Calibri" w:hAnsi="Calibri" w:cs="Book Antiqua"/>
          <w:i/>
          <w:color w:val="000000"/>
        </w:rPr>
      </w:pPr>
      <w:r w:rsidRPr="00D44EE6">
        <w:rPr>
          <w:rFonts w:ascii="Calibri" w:hAnsi="Calibri" w:cs="Book Antiqua"/>
          <w:i/>
          <w:color w:val="000000"/>
        </w:rPr>
        <w:t xml:space="preserve">La importación de datos históricos de </w:t>
      </w:r>
      <w:r w:rsidR="0035723C">
        <w:rPr>
          <w:rFonts w:ascii="Calibri" w:hAnsi="Calibri" w:cs="Book Antiqua"/>
          <w:i/>
          <w:color w:val="000000"/>
        </w:rPr>
        <w:t xml:space="preserve">los mantenimientos </w:t>
      </w:r>
      <w:r w:rsidRPr="00D44EE6">
        <w:rPr>
          <w:rFonts w:ascii="Calibri" w:hAnsi="Calibri" w:cs="Book Antiqua"/>
          <w:i/>
          <w:color w:val="000000"/>
        </w:rPr>
        <w:t>no se considera en la primera fase de desarrollo. El sistema comenzará desde el punto inicial sin incorporar información preliminar.</w:t>
      </w:r>
    </w:p>
    <w:p w14:paraId="6FB9A7F2" w14:textId="77777777" w:rsidR="000F39D0" w:rsidRDefault="000F39D0" w:rsidP="00F347B4">
      <w:pPr>
        <w:numPr>
          <w:ilvl w:val="0"/>
          <w:numId w:val="40"/>
        </w:numPr>
        <w:spacing w:line="276" w:lineRule="auto"/>
        <w:ind w:left="1701" w:hanging="283"/>
        <w:jc w:val="both"/>
        <w:rPr>
          <w:rFonts w:ascii="Calibri" w:hAnsi="Calibri" w:cs="Book Antiqua"/>
          <w:i/>
          <w:color w:val="000000"/>
        </w:rPr>
      </w:pPr>
      <w:r w:rsidRPr="00D44EE6">
        <w:rPr>
          <w:rFonts w:ascii="Calibri" w:hAnsi="Calibri" w:cs="Book Antiqua"/>
          <w:i/>
          <w:color w:val="000000"/>
        </w:rPr>
        <w:t>El sistema no incluirá funcionalidades para gestionar documentos físicos, como archivos impresos. Se espera que la documentación asociada a los trámites sea manejada en formato digital.</w:t>
      </w:r>
    </w:p>
    <w:p w14:paraId="316D542A" w14:textId="77777777" w:rsidR="00785035" w:rsidRPr="00BB4FC6" w:rsidRDefault="00785035" w:rsidP="00BB4FC6">
      <w:pPr>
        <w:jc w:val="both"/>
        <w:rPr>
          <w:rFonts w:ascii="Calibri" w:hAnsi="Calibri" w:cs="Book Antiqua"/>
          <w:iCs/>
          <w:color w:val="000000" w:themeColor="text1"/>
        </w:rPr>
      </w:pPr>
    </w:p>
    <w:p w14:paraId="1231BE67" w14:textId="062EF096" w:rsidR="001905F6" w:rsidRDefault="001905F6" w:rsidP="00C719A8">
      <w:pPr>
        <w:pStyle w:val="Ttulo2"/>
        <w:numPr>
          <w:ilvl w:val="1"/>
          <w:numId w:val="2"/>
        </w:numPr>
        <w:ind w:left="1418"/>
        <w:rPr>
          <w:rFonts w:ascii="Calibri" w:hAnsi="Calibri" w:cs="Book Antiqua"/>
          <w:i w:val="0"/>
          <w:sz w:val="24"/>
          <w:szCs w:val="24"/>
        </w:rPr>
      </w:pPr>
      <w:bookmarkStart w:id="33" w:name="_Toc551925807"/>
      <w:bookmarkStart w:id="34" w:name="_Toc1457277721"/>
      <w:r w:rsidRPr="11DA8092">
        <w:rPr>
          <w:rFonts w:ascii="Calibri" w:hAnsi="Calibri" w:cs="Book Antiqua"/>
          <w:i w:val="0"/>
          <w:sz w:val="24"/>
          <w:szCs w:val="24"/>
        </w:rPr>
        <w:t>Riesgos</w:t>
      </w:r>
      <w:bookmarkEnd w:id="33"/>
      <w:bookmarkEnd w:id="34"/>
    </w:p>
    <w:p w14:paraId="78923042" w14:textId="77777777" w:rsidR="00B60641" w:rsidRPr="00B60641" w:rsidRDefault="00B60641" w:rsidP="00B60641"/>
    <w:tbl>
      <w:tblPr>
        <w:tblW w:w="872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1100"/>
        <w:gridCol w:w="2693"/>
        <w:gridCol w:w="1645"/>
      </w:tblGrid>
      <w:tr w:rsidR="00E4055B" w:rsidRPr="00DD5B1D" w14:paraId="6D99DCFF" w14:textId="77777777" w:rsidTr="00785035">
        <w:trPr>
          <w:trHeight w:val="564"/>
          <w:jc w:val="center"/>
        </w:trPr>
        <w:tc>
          <w:tcPr>
            <w:tcW w:w="1852" w:type="dxa"/>
            <w:shd w:val="clear" w:color="auto" w:fill="C9C9C9"/>
            <w:tcMar>
              <w:top w:w="15" w:type="dxa"/>
              <w:left w:w="15" w:type="dxa"/>
              <w:bottom w:w="0" w:type="dxa"/>
              <w:right w:w="15" w:type="dxa"/>
            </w:tcMar>
            <w:vAlign w:val="center"/>
            <w:hideMark/>
          </w:tcPr>
          <w:p w14:paraId="637BA501" w14:textId="7F1E7E33"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vAlign w:val="center"/>
            <w:hideMark/>
          </w:tcPr>
          <w:p w14:paraId="77244D22" w14:textId="507613F4"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Probabilidad</w:t>
            </w:r>
          </w:p>
        </w:tc>
        <w:tc>
          <w:tcPr>
            <w:tcW w:w="1100" w:type="dxa"/>
            <w:shd w:val="clear" w:color="auto" w:fill="C9C9C9"/>
            <w:tcMar>
              <w:top w:w="15" w:type="dxa"/>
              <w:left w:w="15" w:type="dxa"/>
              <w:bottom w:w="0" w:type="dxa"/>
              <w:right w:w="15" w:type="dxa"/>
            </w:tcMar>
            <w:vAlign w:val="center"/>
            <w:hideMark/>
          </w:tcPr>
          <w:p w14:paraId="08EC5558" w14:textId="63C81797"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Impacto</w:t>
            </w:r>
          </w:p>
        </w:tc>
        <w:tc>
          <w:tcPr>
            <w:tcW w:w="2693" w:type="dxa"/>
            <w:shd w:val="clear" w:color="auto" w:fill="C9C9C9"/>
            <w:tcMar>
              <w:top w:w="15" w:type="dxa"/>
              <w:left w:w="15" w:type="dxa"/>
              <w:bottom w:w="0" w:type="dxa"/>
              <w:right w:w="15" w:type="dxa"/>
            </w:tcMar>
            <w:vAlign w:val="center"/>
            <w:hideMark/>
          </w:tcPr>
          <w:p w14:paraId="1999CB88" w14:textId="77777777"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vAlign w:val="center"/>
            <w:hideMark/>
          </w:tcPr>
          <w:p w14:paraId="399F6A14" w14:textId="72460FCD"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Responsable</w:t>
            </w:r>
          </w:p>
        </w:tc>
      </w:tr>
      <w:tr w:rsidR="004E2855" w:rsidRPr="00220E56" w14:paraId="7EEE0BA4" w14:textId="77777777" w:rsidTr="00785035">
        <w:trPr>
          <w:trHeight w:val="346"/>
          <w:jc w:val="center"/>
        </w:trPr>
        <w:tc>
          <w:tcPr>
            <w:tcW w:w="1852" w:type="dxa"/>
            <w:shd w:val="clear" w:color="auto" w:fill="auto"/>
            <w:tcMar>
              <w:top w:w="15" w:type="dxa"/>
              <w:left w:w="15" w:type="dxa"/>
              <w:bottom w:w="0" w:type="dxa"/>
              <w:right w:w="15" w:type="dxa"/>
            </w:tcMar>
            <w:vAlign w:val="center"/>
          </w:tcPr>
          <w:p w14:paraId="7C333B90" w14:textId="6DAA8237"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Problemas técnicos y fallos en la implementación</w:t>
            </w:r>
          </w:p>
        </w:tc>
        <w:tc>
          <w:tcPr>
            <w:tcW w:w="1433" w:type="dxa"/>
            <w:shd w:val="clear" w:color="auto" w:fill="auto"/>
            <w:tcMar>
              <w:top w:w="15" w:type="dxa"/>
              <w:left w:w="15" w:type="dxa"/>
              <w:bottom w:w="0" w:type="dxa"/>
              <w:right w:w="15" w:type="dxa"/>
            </w:tcMar>
            <w:vAlign w:val="center"/>
          </w:tcPr>
          <w:p w14:paraId="54810BD5" w14:textId="7FC51482"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75AFC26B" w14:textId="24937E7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2C26D1E" w14:textId="70FA482D"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Realizar pruebas exhaustivas del sistema antes de la implementación final.</w:t>
            </w:r>
          </w:p>
        </w:tc>
        <w:tc>
          <w:tcPr>
            <w:tcW w:w="1645" w:type="dxa"/>
            <w:shd w:val="clear" w:color="auto" w:fill="auto"/>
            <w:tcMar>
              <w:top w:w="15" w:type="dxa"/>
              <w:left w:w="15" w:type="dxa"/>
              <w:bottom w:w="0" w:type="dxa"/>
              <w:right w:w="15" w:type="dxa"/>
            </w:tcMar>
            <w:vAlign w:val="center"/>
          </w:tcPr>
          <w:p w14:paraId="27E1079E" w14:textId="14B55F3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Equipo de Desarrollo de Software</w:t>
            </w:r>
          </w:p>
        </w:tc>
      </w:tr>
      <w:tr w:rsidR="004E2855" w:rsidRPr="00220E56" w14:paraId="7A11D232" w14:textId="77777777" w:rsidTr="00785035">
        <w:trPr>
          <w:trHeight w:val="346"/>
          <w:jc w:val="center"/>
        </w:trPr>
        <w:tc>
          <w:tcPr>
            <w:tcW w:w="1852" w:type="dxa"/>
            <w:shd w:val="clear" w:color="auto" w:fill="auto"/>
            <w:tcMar>
              <w:top w:w="15" w:type="dxa"/>
              <w:left w:w="15" w:type="dxa"/>
              <w:bottom w:w="0" w:type="dxa"/>
              <w:right w:w="15" w:type="dxa"/>
            </w:tcMar>
            <w:vAlign w:val="center"/>
          </w:tcPr>
          <w:p w14:paraId="53B50159" w14:textId="02EA42F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Cumplimiento de normativas y regulaciones legales</w:t>
            </w:r>
          </w:p>
        </w:tc>
        <w:tc>
          <w:tcPr>
            <w:tcW w:w="1433" w:type="dxa"/>
            <w:shd w:val="clear" w:color="auto" w:fill="auto"/>
            <w:tcMar>
              <w:top w:w="15" w:type="dxa"/>
              <w:left w:w="15" w:type="dxa"/>
              <w:bottom w:w="0" w:type="dxa"/>
              <w:right w:w="15" w:type="dxa"/>
            </w:tcMar>
            <w:vAlign w:val="center"/>
          </w:tcPr>
          <w:p w14:paraId="620193FD" w14:textId="58941066"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Baja</w:t>
            </w:r>
          </w:p>
        </w:tc>
        <w:tc>
          <w:tcPr>
            <w:tcW w:w="1100" w:type="dxa"/>
            <w:shd w:val="clear" w:color="auto" w:fill="auto"/>
            <w:tcMar>
              <w:top w:w="15" w:type="dxa"/>
              <w:left w:w="15" w:type="dxa"/>
              <w:bottom w:w="0" w:type="dxa"/>
              <w:right w:w="15" w:type="dxa"/>
            </w:tcMar>
            <w:vAlign w:val="center"/>
          </w:tcPr>
          <w:p w14:paraId="719736E3" w14:textId="7ABBDE14"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51218478" w14:textId="291A4C9F"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Consultar con asesores legales durante el desarrollo del proyecto.</w:t>
            </w:r>
          </w:p>
        </w:tc>
        <w:tc>
          <w:tcPr>
            <w:tcW w:w="1645" w:type="dxa"/>
            <w:shd w:val="clear" w:color="auto" w:fill="auto"/>
            <w:tcMar>
              <w:top w:w="15" w:type="dxa"/>
              <w:left w:w="15" w:type="dxa"/>
              <w:bottom w:w="0" w:type="dxa"/>
              <w:right w:w="15" w:type="dxa"/>
            </w:tcMar>
            <w:vAlign w:val="center"/>
          </w:tcPr>
          <w:p w14:paraId="0DE3DFEA" w14:textId="30DC7115"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Gerentes de Taller</w:t>
            </w:r>
          </w:p>
        </w:tc>
      </w:tr>
      <w:tr w:rsidR="004E2855" w:rsidRPr="00220E56" w14:paraId="7FDBEC7C" w14:textId="77777777" w:rsidTr="00785035">
        <w:trPr>
          <w:trHeight w:val="346"/>
          <w:jc w:val="center"/>
        </w:trPr>
        <w:tc>
          <w:tcPr>
            <w:tcW w:w="1852" w:type="dxa"/>
            <w:shd w:val="clear" w:color="auto" w:fill="auto"/>
            <w:tcMar>
              <w:top w:w="15" w:type="dxa"/>
              <w:left w:w="15" w:type="dxa"/>
              <w:bottom w:w="0" w:type="dxa"/>
              <w:right w:w="15" w:type="dxa"/>
            </w:tcMar>
            <w:vAlign w:val="center"/>
          </w:tcPr>
          <w:p w14:paraId="444870D0" w14:textId="0A5A99EF"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Falta de Adopción por parte de clientes</w:t>
            </w:r>
          </w:p>
        </w:tc>
        <w:tc>
          <w:tcPr>
            <w:tcW w:w="1433" w:type="dxa"/>
            <w:shd w:val="clear" w:color="auto" w:fill="auto"/>
            <w:tcMar>
              <w:top w:w="15" w:type="dxa"/>
              <w:left w:w="15" w:type="dxa"/>
              <w:bottom w:w="0" w:type="dxa"/>
              <w:right w:w="15" w:type="dxa"/>
            </w:tcMar>
            <w:vAlign w:val="center"/>
          </w:tcPr>
          <w:p w14:paraId="2A1CA991" w14:textId="54BE2FE4"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Baja</w:t>
            </w:r>
          </w:p>
        </w:tc>
        <w:tc>
          <w:tcPr>
            <w:tcW w:w="1100" w:type="dxa"/>
            <w:shd w:val="clear" w:color="auto" w:fill="auto"/>
            <w:tcMar>
              <w:top w:w="15" w:type="dxa"/>
              <w:left w:w="15" w:type="dxa"/>
              <w:bottom w:w="0" w:type="dxa"/>
              <w:right w:w="15" w:type="dxa"/>
            </w:tcMar>
            <w:vAlign w:val="center"/>
          </w:tcPr>
          <w:p w14:paraId="28A1D686" w14:textId="034691BA"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63AFAB05" w14:textId="0F9A59DC"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Comunicar claramente los beneficios del nuevo sistema a los clientes.</w:t>
            </w:r>
          </w:p>
        </w:tc>
        <w:tc>
          <w:tcPr>
            <w:tcW w:w="1645" w:type="dxa"/>
            <w:shd w:val="clear" w:color="auto" w:fill="auto"/>
            <w:tcMar>
              <w:top w:w="15" w:type="dxa"/>
              <w:left w:w="15" w:type="dxa"/>
              <w:bottom w:w="0" w:type="dxa"/>
              <w:right w:w="15" w:type="dxa"/>
            </w:tcMar>
            <w:vAlign w:val="center"/>
          </w:tcPr>
          <w:p w14:paraId="6540BE93" w14:textId="605655A0"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Personal de Servicio al Cliente</w:t>
            </w:r>
          </w:p>
        </w:tc>
      </w:tr>
      <w:tr w:rsidR="004E2855" w:rsidRPr="00220E56" w14:paraId="299AF943" w14:textId="77777777" w:rsidTr="00785035">
        <w:trPr>
          <w:trHeight w:val="346"/>
          <w:jc w:val="center"/>
        </w:trPr>
        <w:tc>
          <w:tcPr>
            <w:tcW w:w="1852" w:type="dxa"/>
            <w:shd w:val="clear" w:color="auto" w:fill="auto"/>
            <w:tcMar>
              <w:top w:w="15" w:type="dxa"/>
              <w:left w:w="15" w:type="dxa"/>
              <w:bottom w:w="0" w:type="dxa"/>
              <w:right w:w="15" w:type="dxa"/>
            </w:tcMar>
            <w:vAlign w:val="center"/>
          </w:tcPr>
          <w:p w14:paraId="366F9919" w14:textId="6A4C730F"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Sobreestimación del Presupuesto</w:t>
            </w:r>
          </w:p>
        </w:tc>
        <w:tc>
          <w:tcPr>
            <w:tcW w:w="1433" w:type="dxa"/>
            <w:shd w:val="clear" w:color="auto" w:fill="auto"/>
            <w:tcMar>
              <w:top w:w="15" w:type="dxa"/>
              <w:left w:w="15" w:type="dxa"/>
              <w:bottom w:w="0" w:type="dxa"/>
              <w:right w:w="15" w:type="dxa"/>
            </w:tcMar>
            <w:vAlign w:val="center"/>
          </w:tcPr>
          <w:p w14:paraId="725121EE" w14:textId="14281EEC"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2D8F9D1A" w14:textId="56979A9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98AA8D0" w14:textId="345115F5"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Establecer un control riguroso de costos y tener un margen de contingencia en el presupuesto inicial.</w:t>
            </w:r>
          </w:p>
        </w:tc>
        <w:tc>
          <w:tcPr>
            <w:tcW w:w="1645" w:type="dxa"/>
            <w:shd w:val="clear" w:color="auto" w:fill="auto"/>
            <w:tcMar>
              <w:top w:w="15" w:type="dxa"/>
              <w:left w:w="15" w:type="dxa"/>
              <w:bottom w:w="0" w:type="dxa"/>
              <w:right w:w="15" w:type="dxa"/>
            </w:tcMar>
            <w:vAlign w:val="center"/>
          </w:tcPr>
          <w:p w14:paraId="577B2082" w14:textId="54C1580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Dueños del Taller</w:t>
            </w:r>
          </w:p>
        </w:tc>
      </w:tr>
      <w:tr w:rsidR="004E2855" w:rsidRPr="00220E56" w14:paraId="500EFB64" w14:textId="77777777" w:rsidTr="00785035">
        <w:trPr>
          <w:trHeight w:val="346"/>
          <w:jc w:val="center"/>
        </w:trPr>
        <w:tc>
          <w:tcPr>
            <w:tcW w:w="1852" w:type="dxa"/>
            <w:shd w:val="clear" w:color="auto" w:fill="auto"/>
            <w:tcMar>
              <w:top w:w="15" w:type="dxa"/>
              <w:left w:w="15" w:type="dxa"/>
              <w:bottom w:w="0" w:type="dxa"/>
              <w:right w:w="15" w:type="dxa"/>
            </w:tcMar>
            <w:vAlign w:val="center"/>
          </w:tcPr>
          <w:p w14:paraId="6D71CF8E" w14:textId="3322EDF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Brechas de seguridad y perdida de Datos</w:t>
            </w:r>
          </w:p>
        </w:tc>
        <w:tc>
          <w:tcPr>
            <w:tcW w:w="1433" w:type="dxa"/>
            <w:shd w:val="clear" w:color="auto" w:fill="auto"/>
            <w:tcMar>
              <w:top w:w="15" w:type="dxa"/>
              <w:left w:w="15" w:type="dxa"/>
              <w:bottom w:w="0" w:type="dxa"/>
              <w:right w:w="15" w:type="dxa"/>
            </w:tcMar>
            <w:vAlign w:val="center"/>
          </w:tcPr>
          <w:p w14:paraId="42345A7F" w14:textId="0781959C"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6D8080CB" w14:textId="2F421752"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5D9D099" w14:textId="1766B96E"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 xml:space="preserve">Implementar medidas de seguridad robustas, realizar auditorías de </w:t>
            </w:r>
            <w:r w:rsidRPr="00D02DE2">
              <w:rPr>
                <w:rFonts w:ascii="Calibri" w:hAnsi="Calibri" w:cs="Book Antiqua"/>
                <w:i/>
                <w:color w:val="000000" w:themeColor="text1"/>
              </w:rPr>
              <w:lastRenderedPageBreak/>
              <w:t>seguridad y establecer procedimientos de respaldo.</w:t>
            </w:r>
          </w:p>
        </w:tc>
        <w:tc>
          <w:tcPr>
            <w:tcW w:w="1645" w:type="dxa"/>
            <w:shd w:val="clear" w:color="auto" w:fill="auto"/>
            <w:tcMar>
              <w:top w:w="15" w:type="dxa"/>
              <w:left w:w="15" w:type="dxa"/>
              <w:bottom w:w="0" w:type="dxa"/>
              <w:right w:w="15" w:type="dxa"/>
            </w:tcMar>
            <w:vAlign w:val="center"/>
          </w:tcPr>
          <w:p w14:paraId="40246A4E" w14:textId="17E2DA70"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lastRenderedPageBreak/>
              <w:t>Administradores de Base de Datos</w:t>
            </w:r>
          </w:p>
        </w:tc>
      </w:tr>
      <w:tr w:rsidR="004E2855" w:rsidRPr="00220E56" w14:paraId="4C7D8588" w14:textId="77777777" w:rsidTr="00785035">
        <w:trPr>
          <w:trHeight w:val="346"/>
          <w:jc w:val="center"/>
        </w:trPr>
        <w:tc>
          <w:tcPr>
            <w:tcW w:w="1852" w:type="dxa"/>
            <w:shd w:val="clear" w:color="auto" w:fill="auto"/>
            <w:tcMar>
              <w:top w:w="15" w:type="dxa"/>
              <w:left w:w="15" w:type="dxa"/>
              <w:bottom w:w="0" w:type="dxa"/>
              <w:right w:w="15" w:type="dxa"/>
            </w:tcMar>
            <w:vAlign w:val="center"/>
          </w:tcPr>
          <w:p w14:paraId="546E7CEF" w14:textId="0C2C6407"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Dependencia de Proveedores Externos</w:t>
            </w:r>
          </w:p>
        </w:tc>
        <w:tc>
          <w:tcPr>
            <w:tcW w:w="1433" w:type="dxa"/>
            <w:shd w:val="clear" w:color="auto" w:fill="auto"/>
            <w:tcMar>
              <w:top w:w="15" w:type="dxa"/>
              <w:left w:w="15" w:type="dxa"/>
              <w:bottom w:w="0" w:type="dxa"/>
              <w:right w:w="15" w:type="dxa"/>
            </w:tcMar>
            <w:vAlign w:val="center"/>
          </w:tcPr>
          <w:p w14:paraId="2DBBCE6B" w14:textId="603292D0"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18EAA070" w14:textId="125C55F4"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Medio</w:t>
            </w:r>
          </w:p>
        </w:tc>
        <w:tc>
          <w:tcPr>
            <w:tcW w:w="2693" w:type="dxa"/>
            <w:shd w:val="clear" w:color="auto" w:fill="auto"/>
            <w:tcMar>
              <w:top w:w="15" w:type="dxa"/>
              <w:left w:w="15" w:type="dxa"/>
              <w:bottom w:w="0" w:type="dxa"/>
              <w:right w:w="15" w:type="dxa"/>
            </w:tcMar>
            <w:vAlign w:val="center"/>
          </w:tcPr>
          <w:p w14:paraId="7C1999B0" w14:textId="4968549A" w:rsidR="004E2855" w:rsidRPr="00D02DE2" w:rsidRDefault="00B83B58"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Establecer acuerdos claros con los proveedores y tener alternativas disponibles en caso de incumplimiento.</w:t>
            </w:r>
          </w:p>
        </w:tc>
        <w:tc>
          <w:tcPr>
            <w:tcW w:w="1645" w:type="dxa"/>
            <w:shd w:val="clear" w:color="auto" w:fill="auto"/>
            <w:tcMar>
              <w:top w:w="15" w:type="dxa"/>
              <w:left w:w="15" w:type="dxa"/>
              <w:bottom w:w="0" w:type="dxa"/>
              <w:right w:w="15" w:type="dxa"/>
            </w:tcMar>
            <w:vAlign w:val="center"/>
          </w:tcPr>
          <w:p w14:paraId="7D29ED32" w14:textId="66E1BE4A"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Dueños del Taller</w:t>
            </w:r>
          </w:p>
        </w:tc>
      </w:tr>
    </w:tbl>
    <w:p w14:paraId="1DED9361" w14:textId="77777777" w:rsidR="00F347B4" w:rsidRDefault="00F347B4" w:rsidP="00857C2C">
      <w:pPr>
        <w:rPr>
          <w:rFonts w:ascii="Calibri" w:hAnsi="Calibri" w:cs="Book Antiqua"/>
        </w:rPr>
      </w:pPr>
    </w:p>
    <w:p w14:paraId="3150CE2E" w14:textId="77777777" w:rsidR="00F347B4" w:rsidRPr="00453783" w:rsidRDefault="00F347B4" w:rsidP="00857C2C">
      <w:pPr>
        <w:rPr>
          <w:rFonts w:ascii="Calibri" w:hAnsi="Calibri" w:cs="Book Antiqua"/>
        </w:rPr>
      </w:pPr>
    </w:p>
    <w:p w14:paraId="3545B11A" w14:textId="67FD1C93" w:rsidR="00857C2C" w:rsidRPr="00453783" w:rsidRDefault="00857C2C" w:rsidP="00857C2C">
      <w:pPr>
        <w:pStyle w:val="Ttulo1"/>
        <w:numPr>
          <w:ilvl w:val="0"/>
          <w:numId w:val="2"/>
        </w:numPr>
        <w:spacing w:before="0" w:after="0"/>
        <w:rPr>
          <w:rFonts w:ascii="Calibri" w:hAnsi="Calibri" w:cs="Book Antiqua"/>
        </w:rPr>
      </w:pPr>
      <w:bookmarkStart w:id="35" w:name="_Toc2105489644"/>
      <w:bookmarkStart w:id="36" w:name="_Toc588750562"/>
      <w:r w:rsidRPr="11DA8092">
        <w:rPr>
          <w:rFonts w:ascii="Calibri" w:hAnsi="Calibri" w:cs="Book Antiqua"/>
          <w:sz w:val="28"/>
          <w:szCs w:val="28"/>
        </w:rPr>
        <w:t>Descripción General</w:t>
      </w:r>
      <w:bookmarkEnd w:id="35"/>
      <w:bookmarkEnd w:id="36"/>
      <w:r w:rsidRPr="11DA8092">
        <w:rPr>
          <w:rFonts w:ascii="Calibri" w:hAnsi="Calibri" w:cs="Book Antiqua"/>
          <w:sz w:val="28"/>
          <w:szCs w:val="28"/>
        </w:rPr>
        <w:t xml:space="preserve"> </w:t>
      </w:r>
    </w:p>
    <w:p w14:paraId="0AD9C6F4" w14:textId="49E84CEE" w:rsidR="00F3137F" w:rsidRDefault="00857C2C" w:rsidP="00E34FFB">
      <w:pPr>
        <w:pStyle w:val="Ttulo2"/>
        <w:numPr>
          <w:ilvl w:val="1"/>
          <w:numId w:val="2"/>
        </w:numPr>
        <w:ind w:left="1418"/>
        <w:rPr>
          <w:rFonts w:ascii="Calibri" w:hAnsi="Calibri" w:cs="Book Antiqua"/>
          <w:i w:val="0"/>
          <w:sz w:val="24"/>
          <w:szCs w:val="24"/>
        </w:rPr>
      </w:pPr>
      <w:bookmarkStart w:id="37" w:name="_Toc146366461"/>
      <w:bookmarkStart w:id="38" w:name="_Toc943640739"/>
      <w:r w:rsidRPr="11DA8092">
        <w:rPr>
          <w:rFonts w:ascii="Calibri" w:hAnsi="Calibri" w:cs="Book Antiqua"/>
          <w:i w:val="0"/>
          <w:sz w:val="24"/>
          <w:szCs w:val="24"/>
        </w:rPr>
        <w:t>Contexto del Producto</w:t>
      </w:r>
      <w:bookmarkEnd w:id="37"/>
      <w:bookmarkEnd w:id="38"/>
    </w:p>
    <w:p w14:paraId="75227D04" w14:textId="77777777" w:rsidR="001C01C9" w:rsidRPr="001C01C9" w:rsidRDefault="001C01C9" w:rsidP="001C01C9"/>
    <w:p w14:paraId="7B7D9E47" w14:textId="2AE0CDD9" w:rsidR="00F3137F" w:rsidRDefault="00F3137F" w:rsidP="001F4E94">
      <w:pPr>
        <w:spacing w:line="276" w:lineRule="auto"/>
        <w:ind w:left="720"/>
        <w:jc w:val="both"/>
        <w:rPr>
          <w:rFonts w:ascii="Calibri" w:hAnsi="Calibri" w:cs="Book Antiqua"/>
          <w:bCs/>
          <w:i/>
          <w:color w:val="000000" w:themeColor="text1"/>
        </w:rPr>
      </w:pPr>
      <w:r w:rsidRPr="00D02DE2">
        <w:rPr>
          <w:rFonts w:ascii="Calibri" w:hAnsi="Calibri" w:cs="Book Antiqua"/>
          <w:bCs/>
          <w:i/>
          <w:color w:val="000000" w:themeColor="text1"/>
        </w:rPr>
        <w:t>A diferencia de</w:t>
      </w:r>
      <w:r w:rsidR="00E34FFB" w:rsidRPr="00D02DE2">
        <w:rPr>
          <w:rFonts w:ascii="Calibri" w:hAnsi="Calibri" w:cs="Book Antiqua"/>
          <w:bCs/>
          <w:i/>
          <w:color w:val="000000" w:themeColor="text1"/>
        </w:rPr>
        <w:t xml:space="preserve"> los sistemas actuales que dependen de procesos manuales para gestionar el mantenimiento de vehículo, nuestro sistema es una solución integral y automatizada, que no solo se centra en automatizar la gestión de clientes, vehículos y servicios, sino que también optimiza el control de inventarios, la facturación y la generación de reportes detallados. Este producto </w:t>
      </w:r>
      <w:r w:rsidR="00C719A8" w:rsidRPr="00D02DE2">
        <w:rPr>
          <w:rFonts w:ascii="Calibri" w:hAnsi="Calibri" w:cs="Book Antiqua"/>
          <w:bCs/>
          <w:i/>
          <w:color w:val="000000" w:themeColor="text1"/>
        </w:rPr>
        <w:t>está</w:t>
      </w:r>
      <w:r w:rsidR="00E34FFB" w:rsidRPr="00D02DE2">
        <w:rPr>
          <w:rFonts w:ascii="Calibri" w:hAnsi="Calibri" w:cs="Book Antiqua"/>
          <w:bCs/>
          <w:i/>
          <w:color w:val="000000" w:themeColor="text1"/>
        </w:rPr>
        <w:t xml:space="preserve"> diseñado para ser independiente y totalmente auto contenido, no requiriendo integración con otros sistemas externos para su operación principal.</w:t>
      </w:r>
    </w:p>
    <w:p w14:paraId="3970F71A" w14:textId="77777777" w:rsidR="001C01C9" w:rsidRPr="00D02DE2" w:rsidRDefault="001C01C9" w:rsidP="00854D72">
      <w:pPr>
        <w:jc w:val="both"/>
        <w:rPr>
          <w:rFonts w:ascii="Calibri" w:hAnsi="Calibri" w:cs="Book Antiqua"/>
          <w:bCs/>
          <w:i/>
          <w:color w:val="000000" w:themeColor="text1"/>
        </w:rPr>
      </w:pPr>
    </w:p>
    <w:p w14:paraId="0427D2C2" w14:textId="2C155BA6" w:rsidR="00857C2C" w:rsidRDefault="00857C2C" w:rsidP="00857C2C">
      <w:pPr>
        <w:pStyle w:val="Ttulo2"/>
        <w:numPr>
          <w:ilvl w:val="1"/>
          <w:numId w:val="2"/>
        </w:numPr>
        <w:ind w:left="1418"/>
        <w:rPr>
          <w:rFonts w:ascii="Calibri" w:hAnsi="Calibri" w:cs="Book Antiqua"/>
          <w:i w:val="0"/>
          <w:sz w:val="24"/>
          <w:szCs w:val="24"/>
        </w:rPr>
      </w:pPr>
      <w:bookmarkStart w:id="39" w:name="_Toc2026841789"/>
      <w:bookmarkStart w:id="40" w:name="_Toc764349382"/>
      <w:r w:rsidRPr="11DA8092">
        <w:rPr>
          <w:rFonts w:ascii="Calibri" w:hAnsi="Calibri" w:cs="Book Antiqua"/>
          <w:i w:val="0"/>
          <w:sz w:val="24"/>
          <w:szCs w:val="24"/>
        </w:rPr>
        <w:t>Perspectivas futuras del producto</w:t>
      </w:r>
      <w:bookmarkEnd w:id="39"/>
      <w:bookmarkEnd w:id="40"/>
    </w:p>
    <w:p w14:paraId="58E5409C" w14:textId="77777777" w:rsidR="00854D72" w:rsidRPr="00854D72" w:rsidRDefault="00854D72" w:rsidP="00854D72"/>
    <w:p w14:paraId="1A6C3627" w14:textId="77777777" w:rsidR="00B90055" w:rsidRPr="00884B43" w:rsidRDefault="00B90055" w:rsidP="00B90055">
      <w:pPr>
        <w:spacing w:line="276" w:lineRule="auto"/>
        <w:ind w:left="720"/>
        <w:jc w:val="both"/>
        <w:rPr>
          <w:rFonts w:ascii="Calibri" w:hAnsi="Calibri" w:cs="Book Antiqua"/>
          <w:i/>
          <w:color w:val="000000" w:themeColor="text1"/>
        </w:rPr>
      </w:pPr>
      <w:r w:rsidRPr="00884B43">
        <w:rPr>
          <w:rFonts w:ascii="Calibri" w:hAnsi="Calibri" w:cs="Book Antiqua"/>
          <w:i/>
          <w:color w:val="000000" w:themeColor="text1"/>
        </w:rPr>
        <w:t>Dentro de las futuras versiones del sistema, se considerarán las siguiente mejoras y funcionalidades:</w:t>
      </w:r>
    </w:p>
    <w:p w14:paraId="446638B4" w14:textId="77777777" w:rsidR="00B90055" w:rsidRPr="00884B43" w:rsidRDefault="00B90055" w:rsidP="00B90055">
      <w:pPr>
        <w:pStyle w:val="Prrafodelista"/>
        <w:numPr>
          <w:ilvl w:val="0"/>
          <w:numId w:val="41"/>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Desarrollar una aplicación móvil que permita a los usuarios acceder a funciones clave del sistema desde sus dispositivos móviles, admitiendo la gestión remota.</w:t>
      </w:r>
    </w:p>
    <w:p w14:paraId="209A369F" w14:textId="73990B37" w:rsidR="00B90055" w:rsidRPr="00884B43" w:rsidRDefault="00B90055" w:rsidP="00B90055">
      <w:pPr>
        <w:pStyle w:val="Prrafodelista"/>
        <w:numPr>
          <w:ilvl w:val="0"/>
          <w:numId w:val="41"/>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 xml:space="preserve">Implementar funciones avanzadas de cobro de pagos, como los recordatorios de pago automáticos y gestión de acuerdos de pago, para mejorar la gestión </w:t>
      </w:r>
      <w:r w:rsidR="00446681">
        <w:rPr>
          <w:rFonts w:ascii="Calibri" w:hAnsi="Calibri" w:cs="Book Antiqua"/>
          <w:i/>
          <w:color w:val="000000" w:themeColor="text1"/>
        </w:rPr>
        <w:t>del taller</w:t>
      </w:r>
      <w:r w:rsidRPr="00884B43">
        <w:rPr>
          <w:rFonts w:ascii="Calibri" w:hAnsi="Calibri" w:cs="Book Antiqua"/>
          <w:i/>
          <w:color w:val="000000" w:themeColor="text1"/>
        </w:rPr>
        <w:t>.</w:t>
      </w:r>
    </w:p>
    <w:p w14:paraId="572E3472" w14:textId="77777777" w:rsidR="00B90055" w:rsidRPr="00884B43" w:rsidRDefault="00B90055" w:rsidP="00B90055">
      <w:pPr>
        <w:pStyle w:val="Prrafodelista"/>
        <w:numPr>
          <w:ilvl w:val="0"/>
          <w:numId w:val="41"/>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Capacidades de exportación de datos mejoradas para una fácil integración y soporte para el análisis de datos personalizados.</w:t>
      </w:r>
    </w:p>
    <w:p w14:paraId="229EEC95" w14:textId="77777777" w:rsidR="00B90055" w:rsidRPr="00DF69DE" w:rsidRDefault="00B90055" w:rsidP="00B90055">
      <w:pPr>
        <w:pStyle w:val="Prrafodelista"/>
        <w:numPr>
          <w:ilvl w:val="0"/>
          <w:numId w:val="41"/>
        </w:numPr>
        <w:spacing w:line="276" w:lineRule="auto"/>
        <w:jc w:val="both"/>
        <w:rPr>
          <w:rFonts w:ascii="Calibri" w:hAnsi="Calibri" w:cs="Book Antiqua"/>
          <w:i/>
          <w:color w:val="000000" w:themeColor="text1"/>
          <w:lang w:val="es-AR"/>
        </w:rPr>
      </w:pPr>
      <w:r w:rsidRPr="00884B43">
        <w:rPr>
          <w:rFonts w:ascii="Calibri" w:hAnsi="Calibri" w:cs="Book Antiqua"/>
          <w:i/>
          <w:color w:val="000000" w:themeColor="text1"/>
        </w:rPr>
        <w:t>Incorporar un sistema de mensajería interna que facilite la comunicación directa entre los usuarios del sistema.</w:t>
      </w:r>
    </w:p>
    <w:p w14:paraId="65F9C3DC" w14:textId="77777777" w:rsidR="00857C2C" w:rsidRDefault="00857C2C" w:rsidP="00B90055">
      <w:pPr>
        <w:pStyle w:val="Sangra3detindependiente1"/>
        <w:spacing w:line="240" w:lineRule="auto"/>
        <w:rPr>
          <w:rFonts w:ascii="Calibri" w:hAnsi="Calibri" w:cs="Book Antiqua"/>
          <w:sz w:val="24"/>
          <w:lang w:val="es-AR"/>
        </w:rPr>
      </w:pPr>
    </w:p>
    <w:p w14:paraId="5BCB81AE" w14:textId="77777777" w:rsidR="00F347B4" w:rsidRDefault="00F347B4" w:rsidP="00B90055">
      <w:pPr>
        <w:pStyle w:val="Sangra3detindependiente1"/>
        <w:spacing w:line="240" w:lineRule="auto"/>
        <w:rPr>
          <w:rFonts w:ascii="Calibri" w:hAnsi="Calibri" w:cs="Book Antiqua"/>
          <w:sz w:val="24"/>
          <w:lang w:val="es-AR"/>
        </w:rPr>
      </w:pPr>
    </w:p>
    <w:p w14:paraId="51E449AF" w14:textId="77777777" w:rsidR="00F347B4" w:rsidRDefault="00F347B4" w:rsidP="00B90055">
      <w:pPr>
        <w:pStyle w:val="Sangra3detindependiente1"/>
        <w:spacing w:line="240" w:lineRule="auto"/>
        <w:rPr>
          <w:rFonts w:ascii="Calibri" w:hAnsi="Calibri" w:cs="Book Antiqua"/>
          <w:sz w:val="24"/>
          <w:lang w:val="es-AR"/>
        </w:rPr>
      </w:pPr>
    </w:p>
    <w:p w14:paraId="089806B0" w14:textId="77777777" w:rsidR="00F347B4" w:rsidRDefault="00F347B4" w:rsidP="00F347B4">
      <w:pPr>
        <w:pStyle w:val="Sangra3detindependiente1"/>
        <w:spacing w:line="240" w:lineRule="auto"/>
        <w:ind w:left="0"/>
        <w:rPr>
          <w:rFonts w:ascii="Calibri" w:hAnsi="Calibri" w:cs="Book Antiqua"/>
          <w:sz w:val="24"/>
          <w:lang w:val="es-AR"/>
        </w:rPr>
        <w:sectPr w:rsidR="00F347B4">
          <w:headerReference w:type="default" r:id="rId8"/>
          <w:footerReference w:type="default" r:id="rId9"/>
          <w:pgSz w:w="11906" w:h="16838"/>
          <w:pgMar w:top="1440" w:right="1134" w:bottom="1440" w:left="1134" w:header="720" w:footer="720" w:gutter="0"/>
          <w:cols w:space="720"/>
          <w:docGrid w:linePitch="600" w:charSpace="32768"/>
        </w:sectPr>
      </w:pPr>
    </w:p>
    <w:p w14:paraId="15831BE1" w14:textId="0CA79EFD" w:rsidR="00C41D12" w:rsidRDefault="00857C2C" w:rsidP="00077AEE">
      <w:pPr>
        <w:pStyle w:val="Ttulo2"/>
        <w:numPr>
          <w:ilvl w:val="1"/>
          <w:numId w:val="2"/>
        </w:numPr>
        <w:ind w:left="1418"/>
        <w:rPr>
          <w:rFonts w:ascii="Calibri" w:hAnsi="Calibri" w:cs="Book Antiqua"/>
          <w:i w:val="0"/>
          <w:sz w:val="24"/>
          <w:szCs w:val="24"/>
        </w:rPr>
      </w:pPr>
      <w:bookmarkStart w:id="41" w:name="_Toc676097867"/>
      <w:bookmarkStart w:id="42" w:name="_Toc1814207669"/>
      <w:r w:rsidRPr="11DA8092">
        <w:rPr>
          <w:rFonts w:ascii="Calibri" w:hAnsi="Calibri" w:cs="Book Antiqua"/>
          <w:i w:val="0"/>
          <w:sz w:val="24"/>
          <w:szCs w:val="24"/>
        </w:rPr>
        <w:lastRenderedPageBreak/>
        <w:t>Reglas y Funciones de Negocio</w:t>
      </w:r>
      <w:bookmarkEnd w:id="41"/>
      <w:bookmarkEnd w:id="42"/>
    </w:p>
    <w:p w14:paraId="61D6B6D0" w14:textId="2079B42E" w:rsidR="00077AEE" w:rsidRPr="00077AEE" w:rsidRDefault="00077AEE" w:rsidP="00077AEE"/>
    <w:p w14:paraId="0739A2CC" w14:textId="659C4C93" w:rsidR="00C41D12" w:rsidRDefault="00C41D12" w:rsidP="00C41D12">
      <w:pPr>
        <w:ind w:left="720"/>
        <w:jc w:val="both"/>
        <w:rPr>
          <w:rFonts w:ascii="Calibri" w:hAnsi="Calibri" w:cs="Book Antiqua"/>
          <w:i/>
          <w:iCs/>
          <w:color w:val="000000" w:themeColor="text1"/>
          <w:u w:val="single"/>
          <w:lang w:val="es-419"/>
        </w:rPr>
      </w:pPr>
      <w:r w:rsidRPr="77F4D814">
        <w:rPr>
          <w:rFonts w:ascii="Calibri" w:hAnsi="Calibri" w:cs="Book Antiqua"/>
          <w:i/>
          <w:color w:val="000000" w:themeColor="text1"/>
          <w:u w:val="single"/>
        </w:rPr>
        <w:t xml:space="preserve">PROCESO DEL FUNCIONAMIENTO GENERAL DE LA EMPRESA: </w:t>
      </w:r>
      <w:r w:rsidRPr="00E7019C">
        <w:rPr>
          <w:rFonts w:ascii="Calibri" w:hAnsi="Calibri" w:cs="Book Antiqua"/>
          <w:b/>
          <w:bCs/>
          <w:i/>
          <w:color w:val="000000" w:themeColor="text1"/>
          <w:u w:val="single"/>
        </w:rPr>
        <w:t>Situación Actual (</w:t>
      </w:r>
      <w:r w:rsidRPr="00E7019C">
        <w:rPr>
          <w:rFonts w:ascii="Calibri" w:hAnsi="Calibri" w:cs="Book Antiqua"/>
          <w:b/>
          <w:bCs/>
          <w:i/>
          <w:iCs/>
          <w:color w:val="000000" w:themeColor="text1"/>
          <w:u w:val="single"/>
          <w:lang w:val="es-419"/>
        </w:rPr>
        <w:t>AS-IS)</w:t>
      </w:r>
    </w:p>
    <w:p w14:paraId="1F3B1409" w14:textId="24B5B3FA" w:rsidR="00837034" w:rsidRPr="00C41D12" w:rsidRDefault="00D352A3" w:rsidP="00837034">
      <w:pPr>
        <w:ind w:left="720"/>
        <w:jc w:val="both"/>
        <w:rPr>
          <w:rFonts w:ascii="Calibri" w:hAnsi="Calibri" w:cs="Book Antiqua"/>
          <w:i/>
          <w:color w:val="0000FF"/>
          <w:lang w:val="es-419"/>
        </w:rPr>
      </w:pPr>
      <w:r w:rsidRPr="00CA453F">
        <w:rPr>
          <w:rFonts w:ascii="Calibri" w:hAnsi="Calibri" w:cs="Book Antiqua"/>
          <w:i/>
          <w:color w:val="0000FF"/>
        </w:rPr>
        <w:drawing>
          <wp:anchor distT="0" distB="0" distL="114300" distR="114300" simplePos="0" relativeHeight="251658247" behindDoc="0" locked="0" layoutInCell="1" allowOverlap="1" wp14:anchorId="6C4EB378" wp14:editId="7C27B37D">
            <wp:simplePos x="0" y="0"/>
            <wp:positionH relativeFrom="margin">
              <wp:align>center</wp:align>
            </wp:positionH>
            <wp:positionV relativeFrom="paragraph">
              <wp:posOffset>140970</wp:posOffset>
            </wp:positionV>
            <wp:extent cx="6118860" cy="4777726"/>
            <wp:effectExtent l="0" t="0" r="0" b="4445"/>
            <wp:wrapNone/>
            <wp:docPr id="46674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061" name=""/>
                    <pic:cNvPicPr/>
                  </pic:nvPicPr>
                  <pic:blipFill>
                    <a:blip r:embed="rId10">
                      <a:extLst>
                        <a:ext uri="{28A0092B-C50C-407E-A947-70E740481C1C}">
                          <a14:useLocalDpi xmlns:a14="http://schemas.microsoft.com/office/drawing/2010/main" val="0"/>
                        </a:ext>
                      </a:extLst>
                    </a:blip>
                    <a:stretch>
                      <a:fillRect/>
                    </a:stretch>
                  </pic:blipFill>
                  <pic:spPr>
                    <a:xfrm>
                      <a:off x="0" y="0"/>
                      <a:ext cx="6118860" cy="4777726"/>
                    </a:xfrm>
                    <a:prstGeom prst="rect">
                      <a:avLst/>
                    </a:prstGeom>
                  </pic:spPr>
                </pic:pic>
              </a:graphicData>
            </a:graphic>
            <wp14:sizeRelH relativeFrom="page">
              <wp14:pctWidth>0</wp14:pctWidth>
            </wp14:sizeRelH>
            <wp14:sizeRelV relativeFrom="page">
              <wp14:pctHeight>0</wp14:pctHeight>
            </wp14:sizeRelV>
          </wp:anchor>
        </w:drawing>
      </w:r>
    </w:p>
    <w:p w14:paraId="7286B4E2" w14:textId="77777777" w:rsidR="0076477C" w:rsidRDefault="0076477C" w:rsidP="006C7AA1">
      <w:pPr>
        <w:rPr>
          <w:rFonts w:ascii="Calibri" w:hAnsi="Calibri" w:cs="Book Antiqua"/>
          <w:i/>
          <w:color w:val="0000FF"/>
        </w:rPr>
      </w:pPr>
    </w:p>
    <w:p w14:paraId="19F9E4AD" w14:textId="77777777" w:rsidR="0076477C" w:rsidRDefault="0076477C" w:rsidP="00837034">
      <w:pPr>
        <w:ind w:left="720"/>
        <w:jc w:val="center"/>
        <w:rPr>
          <w:rFonts w:ascii="Calibri" w:hAnsi="Calibri" w:cs="Book Antiqua"/>
          <w:i/>
          <w:color w:val="0000FF"/>
        </w:rPr>
      </w:pPr>
    </w:p>
    <w:p w14:paraId="337A798A" w14:textId="77777777" w:rsidR="0076477C" w:rsidRDefault="0076477C" w:rsidP="00837034">
      <w:pPr>
        <w:ind w:left="720"/>
        <w:jc w:val="center"/>
        <w:rPr>
          <w:rFonts w:ascii="Calibri" w:hAnsi="Calibri" w:cs="Book Antiqua"/>
          <w:i/>
          <w:color w:val="0000FF"/>
        </w:rPr>
      </w:pPr>
    </w:p>
    <w:p w14:paraId="0CA91C7D" w14:textId="77777777" w:rsidR="0076477C" w:rsidRDefault="0076477C" w:rsidP="00837034">
      <w:pPr>
        <w:ind w:left="720"/>
        <w:jc w:val="center"/>
        <w:rPr>
          <w:rFonts w:ascii="Calibri" w:hAnsi="Calibri" w:cs="Book Antiqua"/>
          <w:i/>
          <w:color w:val="0000FF"/>
        </w:rPr>
      </w:pPr>
    </w:p>
    <w:p w14:paraId="562C75D1" w14:textId="68894175" w:rsidR="00837034" w:rsidRDefault="00837034" w:rsidP="00837034">
      <w:pPr>
        <w:ind w:left="720"/>
        <w:jc w:val="center"/>
        <w:rPr>
          <w:noProof/>
        </w:rPr>
      </w:pPr>
    </w:p>
    <w:p w14:paraId="22070143" w14:textId="2A3BD892" w:rsidR="00077AEE" w:rsidRDefault="00077AEE" w:rsidP="00837034">
      <w:pPr>
        <w:ind w:left="720"/>
        <w:jc w:val="center"/>
        <w:rPr>
          <w:noProof/>
        </w:rPr>
      </w:pPr>
    </w:p>
    <w:p w14:paraId="55E0E514" w14:textId="5333AA72" w:rsidR="00077AEE" w:rsidRDefault="00077AEE" w:rsidP="00837034">
      <w:pPr>
        <w:ind w:left="720"/>
        <w:jc w:val="center"/>
        <w:rPr>
          <w:noProof/>
        </w:rPr>
      </w:pPr>
    </w:p>
    <w:p w14:paraId="1C45D8A1" w14:textId="3DD7E1F3" w:rsidR="00077AEE" w:rsidRDefault="00077AEE" w:rsidP="00837034">
      <w:pPr>
        <w:ind w:left="720"/>
        <w:jc w:val="center"/>
        <w:rPr>
          <w:noProof/>
        </w:rPr>
      </w:pPr>
    </w:p>
    <w:p w14:paraId="5BE520DF" w14:textId="14BCC9EB" w:rsidR="00077AEE" w:rsidRDefault="00077AEE" w:rsidP="00837034">
      <w:pPr>
        <w:ind w:left="720"/>
        <w:jc w:val="center"/>
        <w:rPr>
          <w:noProof/>
        </w:rPr>
      </w:pPr>
    </w:p>
    <w:p w14:paraId="0D03FE0C" w14:textId="5C7960E9" w:rsidR="00077AEE" w:rsidRDefault="00077AEE" w:rsidP="00837034">
      <w:pPr>
        <w:ind w:left="720"/>
        <w:jc w:val="center"/>
        <w:rPr>
          <w:noProof/>
        </w:rPr>
      </w:pPr>
    </w:p>
    <w:p w14:paraId="41A331EC" w14:textId="4729CD4D" w:rsidR="00077AEE" w:rsidRDefault="00077AEE" w:rsidP="00837034">
      <w:pPr>
        <w:ind w:left="720"/>
        <w:jc w:val="center"/>
        <w:rPr>
          <w:noProof/>
        </w:rPr>
      </w:pPr>
    </w:p>
    <w:p w14:paraId="37530ABF" w14:textId="03BDF367" w:rsidR="00077AEE" w:rsidRDefault="00077AEE" w:rsidP="00837034">
      <w:pPr>
        <w:ind w:left="720"/>
        <w:jc w:val="center"/>
        <w:rPr>
          <w:noProof/>
        </w:rPr>
      </w:pPr>
    </w:p>
    <w:p w14:paraId="5601CE1F" w14:textId="7F48348F" w:rsidR="00077AEE" w:rsidRDefault="00077AEE" w:rsidP="00837034">
      <w:pPr>
        <w:ind w:left="720"/>
        <w:jc w:val="center"/>
        <w:rPr>
          <w:noProof/>
        </w:rPr>
      </w:pPr>
    </w:p>
    <w:p w14:paraId="17A9D96A" w14:textId="3E4AD69A" w:rsidR="00077AEE" w:rsidRDefault="00077AEE" w:rsidP="00837034">
      <w:pPr>
        <w:ind w:left="720"/>
        <w:jc w:val="center"/>
        <w:rPr>
          <w:noProof/>
        </w:rPr>
      </w:pPr>
    </w:p>
    <w:p w14:paraId="139F1315" w14:textId="3F9B9CD0" w:rsidR="00077AEE" w:rsidRDefault="00077AEE" w:rsidP="00837034">
      <w:pPr>
        <w:ind w:left="720"/>
        <w:jc w:val="center"/>
        <w:rPr>
          <w:noProof/>
        </w:rPr>
      </w:pPr>
    </w:p>
    <w:p w14:paraId="53203902" w14:textId="4AF86856" w:rsidR="00077AEE" w:rsidRDefault="00077AEE" w:rsidP="00837034">
      <w:pPr>
        <w:ind w:left="720"/>
        <w:jc w:val="center"/>
        <w:rPr>
          <w:noProof/>
        </w:rPr>
      </w:pPr>
    </w:p>
    <w:p w14:paraId="7BEE6D4E" w14:textId="163BB63F" w:rsidR="00077AEE" w:rsidRDefault="00077AEE" w:rsidP="00837034">
      <w:pPr>
        <w:ind w:left="720"/>
        <w:jc w:val="center"/>
        <w:rPr>
          <w:noProof/>
        </w:rPr>
      </w:pPr>
    </w:p>
    <w:p w14:paraId="437055B1" w14:textId="2AA4E951" w:rsidR="00077AEE" w:rsidRDefault="00077AEE" w:rsidP="00837034">
      <w:pPr>
        <w:ind w:left="720"/>
        <w:jc w:val="center"/>
        <w:rPr>
          <w:noProof/>
        </w:rPr>
      </w:pPr>
    </w:p>
    <w:p w14:paraId="1E5A2AD4" w14:textId="3B3EDAF6" w:rsidR="00077AEE" w:rsidRDefault="00077AEE" w:rsidP="00837034">
      <w:pPr>
        <w:ind w:left="720"/>
        <w:jc w:val="center"/>
        <w:rPr>
          <w:noProof/>
        </w:rPr>
      </w:pPr>
    </w:p>
    <w:p w14:paraId="53343F4B" w14:textId="2EB2439F" w:rsidR="00077AEE" w:rsidRDefault="00077AEE" w:rsidP="00837034">
      <w:pPr>
        <w:ind w:left="720"/>
        <w:jc w:val="center"/>
        <w:rPr>
          <w:noProof/>
        </w:rPr>
      </w:pPr>
    </w:p>
    <w:p w14:paraId="6F7ABBE0" w14:textId="2C63B100" w:rsidR="00077AEE" w:rsidRDefault="00077AEE" w:rsidP="00837034">
      <w:pPr>
        <w:ind w:left="720"/>
        <w:jc w:val="center"/>
        <w:rPr>
          <w:noProof/>
        </w:rPr>
      </w:pPr>
    </w:p>
    <w:p w14:paraId="0A6D3D35" w14:textId="63C01EE6" w:rsidR="00077AEE" w:rsidRDefault="00077AEE" w:rsidP="00837034">
      <w:pPr>
        <w:ind w:left="720"/>
        <w:jc w:val="center"/>
        <w:rPr>
          <w:noProof/>
        </w:rPr>
      </w:pPr>
    </w:p>
    <w:p w14:paraId="5A8673D6" w14:textId="49133330" w:rsidR="00077AEE" w:rsidRDefault="00077AEE" w:rsidP="00837034">
      <w:pPr>
        <w:ind w:left="720"/>
        <w:jc w:val="center"/>
        <w:rPr>
          <w:noProof/>
        </w:rPr>
      </w:pPr>
    </w:p>
    <w:p w14:paraId="4CAD832F" w14:textId="30E704E5" w:rsidR="00077AEE" w:rsidRDefault="00077AEE" w:rsidP="00837034">
      <w:pPr>
        <w:ind w:left="720"/>
        <w:jc w:val="center"/>
        <w:rPr>
          <w:rFonts w:ascii="Calibri" w:hAnsi="Calibri" w:cs="Book Antiqua"/>
          <w:i/>
          <w:color w:val="0000FF"/>
        </w:rPr>
      </w:pPr>
    </w:p>
    <w:p w14:paraId="664355AD" w14:textId="77777777" w:rsidR="00DE2736" w:rsidRDefault="00DE2736" w:rsidP="00DE2736">
      <w:pPr>
        <w:ind w:left="720"/>
        <w:jc w:val="both"/>
        <w:rPr>
          <w:lang w:val="es-AR"/>
        </w:rPr>
      </w:pPr>
    </w:p>
    <w:p w14:paraId="4DE24DD4" w14:textId="77777777" w:rsidR="0076477C" w:rsidRDefault="0076477C" w:rsidP="00DE2736">
      <w:pPr>
        <w:ind w:left="720"/>
        <w:jc w:val="both"/>
        <w:rPr>
          <w:lang w:val="es-AR"/>
        </w:rPr>
      </w:pPr>
    </w:p>
    <w:p w14:paraId="5C0EFF31" w14:textId="2E1C60BE" w:rsidR="001B281F" w:rsidRPr="00910C50" w:rsidRDefault="001B281F" w:rsidP="00910C50">
      <w:pPr>
        <w:ind w:left="720"/>
        <w:jc w:val="both"/>
        <w:rPr>
          <w:rFonts w:ascii="Calibri" w:hAnsi="Calibri" w:cs="Book Antiqua"/>
          <w:i/>
          <w:iCs/>
          <w:color w:val="000000" w:themeColor="text1"/>
          <w:u w:val="single"/>
          <w:lang w:val="es-419"/>
        </w:rPr>
      </w:pPr>
      <w:r w:rsidRPr="77F4D814">
        <w:rPr>
          <w:rFonts w:ascii="Calibri" w:hAnsi="Calibri" w:cs="Book Antiqua"/>
          <w:i/>
          <w:color w:val="000000" w:themeColor="text1"/>
          <w:u w:val="single"/>
        </w:rPr>
        <w:lastRenderedPageBreak/>
        <w:t xml:space="preserve">PROCESO DEL FUNCIONAMIENTO GENERAL DE LA EMPRESA: </w:t>
      </w:r>
      <w:r w:rsidRPr="00E7019C">
        <w:rPr>
          <w:rFonts w:ascii="Calibri" w:hAnsi="Calibri" w:cs="Book Antiqua"/>
          <w:b/>
          <w:bCs/>
          <w:i/>
          <w:color w:val="000000" w:themeColor="text1"/>
          <w:u w:val="single"/>
        </w:rPr>
        <w:t>Situación Propuesta (</w:t>
      </w:r>
      <w:r w:rsidRPr="00E7019C">
        <w:rPr>
          <w:rFonts w:ascii="Calibri" w:hAnsi="Calibri" w:cs="Book Antiqua"/>
          <w:b/>
          <w:bCs/>
          <w:i/>
          <w:iCs/>
          <w:color w:val="000000" w:themeColor="text1"/>
          <w:u w:val="single"/>
          <w:lang w:val="es-419"/>
        </w:rPr>
        <w:t>TO BE)</w:t>
      </w:r>
    </w:p>
    <w:p w14:paraId="27853615" w14:textId="3FA63D87" w:rsidR="0076477C" w:rsidRDefault="00910C50" w:rsidP="00DE2736">
      <w:pPr>
        <w:ind w:left="720"/>
        <w:jc w:val="both"/>
        <w:rPr>
          <w:lang w:val="es-AR"/>
        </w:rPr>
      </w:pPr>
      <w:r w:rsidRPr="00910C50">
        <w:rPr>
          <w:lang w:val="es-AR"/>
        </w:rPr>
        <w:drawing>
          <wp:inline distT="0" distB="0" distL="0" distR="0" wp14:anchorId="67933F01" wp14:editId="14A159FD">
            <wp:extent cx="6087171" cy="5391302"/>
            <wp:effectExtent l="0" t="0" r="8890" b="0"/>
            <wp:docPr id="405099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99" name=""/>
                    <pic:cNvPicPr/>
                  </pic:nvPicPr>
                  <pic:blipFill>
                    <a:blip r:embed="rId11"/>
                    <a:stretch>
                      <a:fillRect/>
                    </a:stretch>
                  </pic:blipFill>
                  <pic:spPr>
                    <a:xfrm>
                      <a:off x="0" y="0"/>
                      <a:ext cx="6104948" cy="5407046"/>
                    </a:xfrm>
                    <a:prstGeom prst="rect">
                      <a:avLst/>
                    </a:prstGeom>
                  </pic:spPr>
                </pic:pic>
              </a:graphicData>
            </a:graphic>
          </wp:inline>
        </w:drawing>
      </w:r>
    </w:p>
    <w:p w14:paraId="68F5810A" w14:textId="77777777" w:rsidR="00F347B4" w:rsidRDefault="00F347B4" w:rsidP="00F347B4">
      <w:pPr>
        <w:jc w:val="both"/>
        <w:rPr>
          <w:lang w:val="es-AR"/>
        </w:rPr>
        <w:sectPr w:rsidR="00F347B4" w:rsidSect="00F347B4">
          <w:pgSz w:w="16838" w:h="11906" w:orient="landscape"/>
          <w:pgMar w:top="1134" w:right="1440" w:bottom="1134" w:left="1440" w:header="720" w:footer="720" w:gutter="0"/>
          <w:cols w:space="720"/>
          <w:docGrid w:linePitch="600" w:charSpace="32768"/>
        </w:sectPr>
      </w:pPr>
    </w:p>
    <w:p w14:paraId="4FE3D5A8" w14:textId="77777777" w:rsidR="00C87B6A" w:rsidRDefault="00C87B6A" w:rsidP="00F347B4">
      <w:pPr>
        <w:rPr>
          <w:lang w:val="es-AR"/>
        </w:rPr>
      </w:pPr>
    </w:p>
    <w:p w14:paraId="5F303CCA" w14:textId="77777777" w:rsidR="00C87B6A" w:rsidRPr="006F647B" w:rsidRDefault="00C87B6A" w:rsidP="00DE2736">
      <w:pPr>
        <w:ind w:left="720"/>
        <w:jc w:val="both"/>
        <w:rPr>
          <w:lang w:val="es-AR"/>
        </w:rPr>
      </w:pPr>
    </w:p>
    <w:p w14:paraId="357AD337" w14:textId="71B44B34" w:rsidR="00A2466D" w:rsidRPr="00A2466D" w:rsidRDefault="00A2466D" w:rsidP="00A2466D">
      <w:pPr>
        <w:pStyle w:val="Ttulo1"/>
        <w:numPr>
          <w:ilvl w:val="0"/>
          <w:numId w:val="2"/>
        </w:numPr>
        <w:spacing w:before="0" w:after="0"/>
        <w:rPr>
          <w:rFonts w:ascii="Calibri" w:hAnsi="Calibri" w:cs="Book Antiqua"/>
          <w:sz w:val="28"/>
          <w:szCs w:val="28"/>
        </w:rPr>
      </w:pPr>
      <w:bookmarkStart w:id="43" w:name="_Toc453064074"/>
      <w:bookmarkStart w:id="44" w:name="_Toc1498092092"/>
      <w:bookmarkStart w:id="45" w:name="_Toc641844074"/>
      <w:r w:rsidRPr="11DA8092">
        <w:rPr>
          <w:rFonts w:ascii="Calibri" w:hAnsi="Calibri" w:cs="Book Antiqua"/>
          <w:sz w:val="28"/>
          <w:szCs w:val="28"/>
        </w:rPr>
        <w:t>REQUISITOS</w:t>
      </w:r>
      <w:bookmarkEnd w:id="43"/>
      <w:bookmarkEnd w:id="44"/>
      <w:bookmarkEnd w:id="45"/>
    </w:p>
    <w:p w14:paraId="7DF4E37C" w14:textId="14B21EFB" w:rsidR="0088178D" w:rsidRDefault="00A2466D" w:rsidP="00074E26">
      <w:pPr>
        <w:pStyle w:val="Ttulo2"/>
        <w:numPr>
          <w:ilvl w:val="1"/>
          <w:numId w:val="2"/>
        </w:numPr>
        <w:ind w:left="1418"/>
        <w:rPr>
          <w:rFonts w:ascii="Calibri" w:hAnsi="Calibri" w:cs="Book Antiqua"/>
          <w:i w:val="0"/>
          <w:sz w:val="24"/>
          <w:szCs w:val="24"/>
        </w:rPr>
      </w:pPr>
      <w:bookmarkStart w:id="46" w:name="_Toc453064075"/>
      <w:bookmarkStart w:id="47" w:name="_Toc1292321689"/>
      <w:bookmarkStart w:id="48" w:name="_Toc898981118"/>
      <w:r w:rsidRPr="11DA8092">
        <w:rPr>
          <w:rFonts w:ascii="Calibri" w:hAnsi="Calibri" w:cs="Book Antiqua"/>
          <w:i w:val="0"/>
          <w:sz w:val="24"/>
          <w:szCs w:val="24"/>
        </w:rPr>
        <w:t>Funcionales</w:t>
      </w:r>
      <w:bookmarkEnd w:id="46"/>
      <w:bookmarkEnd w:id="47"/>
      <w:bookmarkEnd w:id="48"/>
    </w:p>
    <w:p w14:paraId="7AB50A65" w14:textId="77777777" w:rsidR="000E3410" w:rsidRPr="000E3410" w:rsidRDefault="000E3410" w:rsidP="000E3410"/>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B36D93" w14:paraId="66B23C1C" w14:textId="77777777" w:rsidTr="47AF9858">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B773F" w14:textId="77777777" w:rsidR="0088178D" w:rsidRPr="00BF3294" w:rsidRDefault="72CB15DB" w:rsidP="47AF9858">
            <w:pPr>
              <w:keepLines/>
              <w:contextualSpacing/>
              <w:rPr>
                <w:rFonts w:ascii="Calibri" w:hAnsi="Calibri" w:cs="Calibri"/>
                <w:i/>
                <w:iCs/>
                <w:lang w:val="en-US"/>
              </w:rPr>
            </w:pPr>
            <w:proofErr w:type="spellStart"/>
            <w:r w:rsidRPr="47AF9858">
              <w:rPr>
                <w:rFonts w:ascii="Calibri" w:hAnsi="Calibri" w:cs="Calibri"/>
                <w:i/>
                <w:iCs/>
                <w:lang w:val="en-US"/>
              </w:rPr>
              <w:t>Número</w:t>
            </w:r>
            <w:proofErr w:type="spellEnd"/>
            <w:r w:rsidRPr="47AF9858">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9A2652" w14:textId="00589316" w:rsidR="0088178D" w:rsidRPr="00BF3294" w:rsidRDefault="0088178D" w:rsidP="00837034">
            <w:pPr>
              <w:keepLines/>
              <w:contextualSpacing/>
              <w:rPr>
                <w:rFonts w:ascii="Calibri" w:hAnsi="Calibri" w:cs="Calibri"/>
                <w:i/>
                <w:color w:val="000000" w:themeColor="text1"/>
              </w:rPr>
            </w:pPr>
            <w:r w:rsidRPr="00BF3294">
              <w:rPr>
                <w:rFonts w:ascii="Calibri" w:hAnsi="Calibri" w:cs="Calibri"/>
                <w:b/>
                <w:i/>
                <w:color w:val="000000" w:themeColor="text1"/>
              </w:rPr>
              <w:t>RF-</w:t>
            </w:r>
            <w:r w:rsidR="00AC0A44" w:rsidRPr="00BF3294">
              <w:rPr>
                <w:rFonts w:ascii="Calibri" w:hAnsi="Calibri" w:cs="Calibri"/>
                <w:b/>
                <w:i/>
                <w:color w:val="000000" w:themeColor="text1"/>
              </w:rPr>
              <w:t>1</w:t>
            </w:r>
          </w:p>
        </w:tc>
      </w:tr>
      <w:tr w:rsidR="0088178D" w:rsidRPr="00B36D93" w14:paraId="09A8556A" w14:textId="77777777" w:rsidTr="47AF9858">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4E9BB5" w14:textId="77777777" w:rsidR="0088178D" w:rsidRPr="00BF3294" w:rsidRDefault="72CB15DB" w:rsidP="47AF9858">
            <w:pPr>
              <w:keepLines/>
              <w:contextualSpacing/>
              <w:rPr>
                <w:rFonts w:ascii="Calibri" w:hAnsi="Calibri" w:cs="Calibri"/>
                <w:i/>
                <w:iCs/>
                <w:lang w:val="en-US"/>
              </w:rPr>
            </w:pPr>
            <w:proofErr w:type="spellStart"/>
            <w:r w:rsidRPr="47AF9858">
              <w:rPr>
                <w:rFonts w:ascii="Calibri" w:hAnsi="Calibri" w:cs="Calibri"/>
                <w:i/>
                <w:iCs/>
                <w:lang w:val="en-US"/>
              </w:rPr>
              <w:t>Título</w:t>
            </w:r>
            <w:proofErr w:type="spellEnd"/>
            <w:r w:rsidRPr="47AF9858">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BD5C48" w14:textId="04593F55" w:rsidR="0088178D" w:rsidRPr="00BF3294" w:rsidRDefault="3D0F4C3F" w:rsidP="47AF9858">
            <w:pPr>
              <w:keepLines/>
              <w:contextualSpacing/>
              <w:rPr>
                <w:rFonts w:ascii="Calibri" w:hAnsi="Calibri" w:cs="Calibri"/>
                <w:i/>
                <w:iCs/>
                <w:color w:val="000000" w:themeColor="text1"/>
                <w:sz w:val="36"/>
                <w:szCs w:val="36"/>
                <w:lang w:val="en-US"/>
              </w:rPr>
            </w:pPr>
            <w:r w:rsidRPr="648C1661">
              <w:rPr>
                <w:rFonts w:ascii="Calibri" w:hAnsi="Calibri" w:cs="Calibri"/>
                <w:i/>
                <w:iCs/>
                <w:color w:val="000000" w:themeColor="text1"/>
                <w:kern w:val="24"/>
                <w:lang w:val="en-US"/>
              </w:rPr>
              <w:t>R</w:t>
            </w:r>
            <w:r w:rsidR="270728E2" w:rsidRPr="648C1661">
              <w:rPr>
                <w:rFonts w:ascii="Calibri" w:hAnsi="Calibri" w:cs="Calibri"/>
                <w:i/>
                <w:iCs/>
                <w:color w:val="000000" w:themeColor="text1"/>
                <w:kern w:val="24"/>
                <w:lang w:val="en-US"/>
              </w:rPr>
              <w:t>e</w:t>
            </w:r>
            <w:r w:rsidRPr="648C1661">
              <w:rPr>
                <w:rFonts w:ascii="Calibri" w:hAnsi="Calibri" w:cs="Calibri"/>
                <w:i/>
                <w:iCs/>
                <w:color w:val="000000" w:themeColor="text1"/>
                <w:kern w:val="24"/>
                <w:lang w:val="en-US"/>
              </w:rPr>
              <w:t>gistr</w:t>
            </w:r>
            <w:r w:rsidR="198C1E96" w:rsidRPr="648C1661">
              <w:rPr>
                <w:rFonts w:ascii="Calibri" w:hAnsi="Calibri" w:cs="Calibri"/>
                <w:i/>
                <w:iCs/>
                <w:color w:val="000000" w:themeColor="text1"/>
                <w:kern w:val="24"/>
                <w:lang w:val="en-US"/>
              </w:rPr>
              <w:t>ar</w:t>
            </w:r>
            <w:r w:rsidR="00FE2BDE">
              <w:rPr>
                <w:rFonts w:ascii="Calibri" w:hAnsi="Calibri" w:cs="Calibri"/>
                <w:i/>
                <w:iCs/>
                <w:color w:val="000000" w:themeColor="text1"/>
                <w:kern w:val="24"/>
                <w:lang w:val="en-US"/>
              </w:rPr>
              <w:t xml:space="preserve"> </w:t>
            </w:r>
            <w:proofErr w:type="spellStart"/>
            <w:r w:rsidR="2CC050A0" w:rsidRPr="648C1661">
              <w:rPr>
                <w:rFonts w:ascii="Calibri" w:hAnsi="Calibri" w:cs="Calibri"/>
                <w:i/>
                <w:iCs/>
                <w:color w:val="000000" w:themeColor="text1"/>
                <w:kern w:val="24"/>
                <w:lang w:val="en-US"/>
              </w:rPr>
              <w:t>cliente</w:t>
            </w:r>
            <w:proofErr w:type="spellEnd"/>
          </w:p>
        </w:tc>
      </w:tr>
      <w:tr w:rsidR="0088178D" w:rsidRPr="00B36D93" w14:paraId="09FD240B" w14:textId="77777777" w:rsidTr="47AF9858">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F6B7B1" w14:textId="77777777" w:rsidR="0088178D" w:rsidRPr="00BF3294" w:rsidRDefault="72CB15DB" w:rsidP="47AF9858">
            <w:pPr>
              <w:keepLines/>
              <w:contextualSpacing/>
              <w:rPr>
                <w:rFonts w:ascii="Calibri" w:hAnsi="Calibri" w:cs="Calibri"/>
                <w:i/>
                <w:iCs/>
                <w:lang w:val="en-US"/>
              </w:rPr>
            </w:pPr>
            <w:proofErr w:type="spellStart"/>
            <w:r w:rsidRPr="47AF9858">
              <w:rPr>
                <w:rFonts w:ascii="Calibri" w:hAnsi="Calibri" w:cs="Calibri"/>
                <w:i/>
                <w:iCs/>
                <w:lang w:val="en-US"/>
              </w:rPr>
              <w:t>Texto</w:t>
            </w:r>
            <w:proofErr w:type="spellEnd"/>
            <w:r w:rsidRPr="47AF9858">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858A0ED" w14:textId="0B7446FA" w:rsidR="0088178D" w:rsidRPr="00BF3294" w:rsidRDefault="00206144" w:rsidP="00837034">
            <w:pPr>
              <w:keepLines/>
              <w:contextualSpacing/>
              <w:rPr>
                <w:rFonts w:ascii="Calibri" w:hAnsi="Calibri" w:cs="Calibri"/>
                <w:i/>
                <w:color w:val="000000" w:themeColor="text1"/>
                <w:sz w:val="36"/>
                <w:szCs w:val="36"/>
              </w:rPr>
            </w:pPr>
            <w:r w:rsidRPr="00206144">
              <w:rPr>
                <w:rFonts w:ascii="Calibri" w:hAnsi="Calibri" w:cs="Calibri"/>
                <w:i/>
                <w:color w:val="000000" w:themeColor="text1"/>
                <w:kern w:val="24"/>
              </w:rPr>
              <w:t xml:space="preserve">El sistema permitirá la creación de un registro para cada </w:t>
            </w:r>
            <w:r>
              <w:rPr>
                <w:rFonts w:ascii="Calibri" w:hAnsi="Calibri" w:cs="Calibri"/>
                <w:i/>
                <w:color w:val="000000" w:themeColor="text1"/>
                <w:kern w:val="24"/>
              </w:rPr>
              <w:t xml:space="preserve">cliente </w:t>
            </w:r>
            <w:r w:rsidRPr="00206144">
              <w:rPr>
                <w:rFonts w:ascii="Calibri" w:hAnsi="Calibri" w:cs="Calibri"/>
                <w:i/>
                <w:color w:val="000000" w:themeColor="text1"/>
                <w:kern w:val="24"/>
              </w:rPr>
              <w:t>con su información personal.</w:t>
            </w:r>
          </w:p>
        </w:tc>
      </w:tr>
      <w:tr w:rsidR="0088178D" w:rsidRPr="00B36D93" w14:paraId="0400C604" w14:textId="77777777" w:rsidTr="47AF9858">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99858E" w14:textId="77777777" w:rsidR="0088178D" w:rsidRPr="00BF3294" w:rsidRDefault="0088178D" w:rsidP="00837034">
            <w:pPr>
              <w:keepLines/>
              <w:contextualSpacing/>
              <w:rPr>
                <w:rFonts w:ascii="Calibri" w:hAnsi="Calibri" w:cs="Calibri"/>
                <w:i/>
              </w:rPr>
            </w:pPr>
            <w:r w:rsidRPr="00BF3294">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440B85A" w14:textId="4A6B78B4" w:rsidR="0088178D" w:rsidRPr="00BF3294" w:rsidRDefault="72CB15DB" w:rsidP="47AF9858">
            <w:pPr>
              <w:keepLines/>
              <w:contextualSpacing/>
              <w:rPr>
                <w:rFonts w:ascii="Calibri" w:hAnsi="Calibri" w:cs="Calibri"/>
                <w:i/>
                <w:iCs/>
                <w:color w:val="000000" w:themeColor="text1"/>
                <w:sz w:val="36"/>
                <w:szCs w:val="36"/>
                <w:lang w:val="en-US"/>
              </w:rPr>
            </w:pPr>
            <w:proofErr w:type="spellStart"/>
            <w:r w:rsidRPr="47AF9858">
              <w:rPr>
                <w:rFonts w:ascii="Calibri" w:hAnsi="Calibri" w:cs="Calibri"/>
                <w:i/>
                <w:iCs/>
                <w:color w:val="000000" w:themeColor="text1"/>
                <w:kern w:val="24"/>
                <w:lang w:val="en-US"/>
              </w:rPr>
              <w:t>Funcional</w:t>
            </w:r>
            <w:proofErr w:type="spellEnd"/>
            <w:r w:rsidRPr="47AF9858">
              <w:rPr>
                <w:rFonts w:ascii="Calibri" w:hAnsi="Calibri" w:cs="Calibri"/>
                <w:i/>
                <w:iCs/>
                <w:color w:val="000000" w:themeColor="text1"/>
                <w:kern w:val="24"/>
                <w:lang w:val="en-US"/>
              </w:rPr>
              <w:t xml:space="preserve"> </w:t>
            </w:r>
            <w:r w:rsidR="438E027B" w:rsidRPr="47AF9858">
              <w:rPr>
                <w:rFonts w:ascii="Calibri" w:hAnsi="Calibri" w:cs="Calibri"/>
                <w:i/>
                <w:iCs/>
                <w:color w:val="000000" w:themeColor="text1"/>
                <w:kern w:val="24"/>
                <w:lang w:val="en-US"/>
              </w:rPr>
              <w:t>–</w:t>
            </w:r>
            <w:r w:rsidRPr="47AF9858">
              <w:rPr>
                <w:rFonts w:ascii="Calibri" w:hAnsi="Calibri" w:cs="Calibri"/>
                <w:i/>
                <w:iCs/>
                <w:color w:val="000000" w:themeColor="text1"/>
                <w:kern w:val="24"/>
                <w:lang w:val="en-US"/>
              </w:rPr>
              <w:t xml:space="preserve"> </w:t>
            </w:r>
            <w:proofErr w:type="spellStart"/>
            <w:r w:rsidRPr="47AF9858">
              <w:rPr>
                <w:rFonts w:ascii="Calibri" w:hAnsi="Calibri" w:cs="Calibri"/>
                <w:i/>
                <w:iCs/>
                <w:color w:val="000000" w:themeColor="text1"/>
                <w:kern w:val="24"/>
                <w:lang w:val="en-US"/>
              </w:rPr>
              <w:t>Datos</w:t>
            </w:r>
            <w:proofErr w:type="spellEnd"/>
          </w:p>
        </w:tc>
      </w:tr>
      <w:tr w:rsidR="0088178D" w:rsidRPr="00B36D93" w14:paraId="12F26566" w14:textId="77777777" w:rsidTr="47AF9858">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925EB83" w14:textId="77777777" w:rsidR="0088178D" w:rsidRPr="00BF3294" w:rsidRDefault="0088178D" w:rsidP="00837034">
            <w:pPr>
              <w:keepLines/>
              <w:contextualSpacing/>
              <w:rPr>
                <w:rFonts w:ascii="Calibri" w:hAnsi="Calibri" w:cs="Calibri"/>
                <w:i/>
              </w:rPr>
            </w:pPr>
            <w:r w:rsidRPr="00BF3294">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DBE7546" w14:textId="6693654D" w:rsidR="0088178D" w:rsidRPr="00BF3294" w:rsidRDefault="00F9626E" w:rsidP="00837034">
            <w:pPr>
              <w:keepLines/>
              <w:contextualSpacing/>
              <w:rPr>
                <w:rFonts w:ascii="Calibri" w:hAnsi="Calibri" w:cs="Calibri"/>
                <w:i/>
                <w:color w:val="000000" w:themeColor="text1"/>
                <w:sz w:val="36"/>
                <w:szCs w:val="36"/>
              </w:rPr>
            </w:pPr>
            <w:r w:rsidRPr="00F9626E">
              <w:rPr>
                <w:rFonts w:ascii="Calibri" w:hAnsi="Calibri" w:cs="Calibri"/>
                <w:i/>
                <w:color w:val="000000" w:themeColor="text1"/>
                <w:kern w:val="24"/>
              </w:rPr>
              <w:t>El sistema debe permitir ingresar los siguientes datos:</w:t>
            </w:r>
          </w:p>
          <w:p w14:paraId="47FD669B" w14:textId="0E1BB9ED" w:rsidR="00F20B38" w:rsidRDefault="00BE2DE6" w:rsidP="00B60641">
            <w:pPr>
              <w:pStyle w:val="Prrafodelista"/>
              <w:keepLines/>
              <w:numPr>
                <w:ilvl w:val="0"/>
                <w:numId w:val="20"/>
              </w:numPr>
              <w:ind w:left="507" w:hanging="283"/>
              <w:rPr>
                <w:rFonts w:ascii="Calibri" w:hAnsi="Calibri" w:cs="Calibri"/>
                <w:i/>
                <w:color w:val="000000" w:themeColor="text1"/>
                <w:szCs w:val="36"/>
              </w:rPr>
            </w:pPr>
            <w:r w:rsidRPr="00F20B38">
              <w:rPr>
                <w:rFonts w:ascii="Calibri" w:hAnsi="Calibri" w:cs="Calibri"/>
                <w:i/>
                <w:color w:val="000000" w:themeColor="text1"/>
                <w:szCs w:val="36"/>
              </w:rPr>
              <w:t>Id:</w:t>
            </w:r>
            <w:r w:rsidR="00464118">
              <w:rPr>
                <w:rFonts w:ascii="Calibri" w:hAnsi="Calibri" w:cs="Calibri"/>
                <w:i/>
                <w:color w:val="000000" w:themeColor="text1"/>
                <w:szCs w:val="36"/>
              </w:rPr>
              <w:t xml:space="preserve"> </w:t>
            </w:r>
            <w:r w:rsidR="00057883" w:rsidRPr="00057883">
              <w:rPr>
                <w:rFonts w:ascii="Calibri" w:hAnsi="Calibri" w:cs="Calibri"/>
                <w:i/>
                <w:color w:val="000000" w:themeColor="text1"/>
                <w:szCs w:val="36"/>
              </w:rPr>
              <w:t xml:space="preserve">dato tipo </w:t>
            </w:r>
            <w:proofErr w:type="spellStart"/>
            <w:r w:rsidR="00FE2BDE" w:rsidRPr="00FE2BDE">
              <w:rPr>
                <w:rFonts w:ascii="Calibri" w:hAnsi="Calibri" w:cs="Calibri"/>
                <w:i/>
                <w:color w:val="000000" w:themeColor="text1"/>
                <w:szCs w:val="36"/>
              </w:rPr>
              <w:t>Integer</w:t>
            </w:r>
            <w:proofErr w:type="spellEnd"/>
            <w:r w:rsidR="00FE2BDE">
              <w:rPr>
                <w:rFonts w:ascii="Calibri" w:hAnsi="Calibri" w:cs="Calibri"/>
                <w:i/>
                <w:color w:val="000000" w:themeColor="text1"/>
                <w:szCs w:val="36"/>
              </w:rPr>
              <w:t>.</w:t>
            </w:r>
          </w:p>
          <w:p w14:paraId="6184D663" w14:textId="47C5C44A" w:rsidR="00285BC7" w:rsidRDefault="00551CA2" w:rsidP="00B60641">
            <w:pPr>
              <w:pStyle w:val="Prrafodelista"/>
              <w:keepLines/>
              <w:numPr>
                <w:ilvl w:val="0"/>
                <w:numId w:val="20"/>
              </w:numPr>
              <w:ind w:left="507" w:hanging="283"/>
              <w:rPr>
                <w:rFonts w:ascii="Calibri" w:hAnsi="Calibri" w:cs="Calibri"/>
                <w:i/>
                <w:color w:val="000000" w:themeColor="text1"/>
                <w:szCs w:val="36"/>
              </w:rPr>
            </w:pPr>
            <w:r w:rsidRPr="00F20B38">
              <w:rPr>
                <w:rFonts w:ascii="Calibri" w:hAnsi="Calibri" w:cs="Calibri"/>
                <w:i/>
                <w:color w:val="000000" w:themeColor="text1"/>
                <w:kern w:val="24"/>
              </w:rPr>
              <w:t>Nombre</w:t>
            </w:r>
            <w:r w:rsidR="003E7743">
              <w:rPr>
                <w:rFonts w:ascii="Calibri" w:hAnsi="Calibri" w:cs="Calibri"/>
                <w:i/>
                <w:color w:val="000000" w:themeColor="text1"/>
                <w:kern w:val="24"/>
              </w:rPr>
              <w:t>s</w:t>
            </w:r>
            <w:r w:rsidRPr="00F20B38">
              <w:rPr>
                <w:rFonts w:ascii="Calibri" w:hAnsi="Calibri" w:cs="Calibri"/>
                <w:i/>
                <w:color w:val="000000" w:themeColor="text1"/>
                <w:kern w:val="24"/>
              </w:rPr>
              <w:t xml:space="preserve"> </w:t>
            </w:r>
            <w:r w:rsidR="005127B2" w:rsidRPr="00F20B38">
              <w:rPr>
                <w:rFonts w:ascii="Calibri" w:hAnsi="Calibri" w:cs="Calibri"/>
                <w:i/>
                <w:color w:val="000000" w:themeColor="text1"/>
                <w:kern w:val="24"/>
              </w:rPr>
              <w:t>complet</w:t>
            </w:r>
            <w:r w:rsidR="00685EA7" w:rsidRPr="00F20B38">
              <w:rPr>
                <w:rFonts w:ascii="Calibri" w:hAnsi="Calibri" w:cs="Calibri"/>
                <w:i/>
                <w:color w:val="000000" w:themeColor="text1"/>
                <w:kern w:val="24"/>
              </w:rPr>
              <w:t>o</w:t>
            </w:r>
            <w:r w:rsidR="003E7743">
              <w:rPr>
                <w:rFonts w:ascii="Calibri" w:hAnsi="Calibri" w:cs="Calibri"/>
                <w:i/>
                <w:color w:val="000000" w:themeColor="text1"/>
                <w:kern w:val="24"/>
              </w:rPr>
              <w:t>s</w:t>
            </w:r>
            <w:r w:rsidR="00F9626E" w:rsidRPr="00F20B38">
              <w:rPr>
                <w:rFonts w:ascii="Calibri" w:hAnsi="Calibri" w:cs="Calibri"/>
                <w:i/>
                <w:color w:val="000000" w:themeColor="text1"/>
                <w:kern w:val="24"/>
              </w:rPr>
              <w:t xml:space="preserve">: </w:t>
            </w:r>
            <w:r w:rsidR="00F9626E" w:rsidRPr="00F20B38">
              <w:rPr>
                <w:rFonts w:ascii="Calibri" w:hAnsi="Calibri" w:cs="Calibri"/>
                <w:i/>
                <w:color w:val="000000" w:themeColor="text1"/>
                <w:szCs w:val="36"/>
              </w:rPr>
              <w:t xml:space="preserve">mínimo </w:t>
            </w:r>
            <w:r w:rsidR="0028291B" w:rsidRPr="00F20B38">
              <w:rPr>
                <w:rFonts w:ascii="Calibri" w:hAnsi="Calibri" w:cs="Calibri"/>
                <w:i/>
                <w:color w:val="000000" w:themeColor="text1"/>
                <w:szCs w:val="36"/>
              </w:rPr>
              <w:t>30</w:t>
            </w:r>
            <w:r w:rsidR="00F9626E" w:rsidRPr="00F20B38">
              <w:rPr>
                <w:rFonts w:ascii="Calibri" w:hAnsi="Calibri" w:cs="Calibri"/>
                <w:i/>
                <w:color w:val="000000" w:themeColor="text1"/>
                <w:szCs w:val="36"/>
              </w:rPr>
              <w:t xml:space="preserve">, máximo </w:t>
            </w:r>
            <w:r w:rsidR="0028291B" w:rsidRPr="00F20B38">
              <w:rPr>
                <w:rFonts w:ascii="Calibri" w:hAnsi="Calibri" w:cs="Calibri"/>
                <w:i/>
                <w:color w:val="000000" w:themeColor="text1"/>
                <w:szCs w:val="36"/>
              </w:rPr>
              <w:t>40</w:t>
            </w:r>
            <w:r w:rsidR="00F9626E" w:rsidRPr="00F20B38">
              <w:rPr>
                <w:rFonts w:ascii="Calibri" w:hAnsi="Calibri" w:cs="Calibri"/>
                <w:i/>
                <w:color w:val="000000" w:themeColor="text1"/>
                <w:szCs w:val="36"/>
              </w:rPr>
              <w:t xml:space="preserve"> caracteres.</w:t>
            </w:r>
          </w:p>
          <w:p w14:paraId="0A0D9931" w14:textId="77777777" w:rsidR="00C94AEE" w:rsidRDefault="0003112C" w:rsidP="00B60641">
            <w:pPr>
              <w:pStyle w:val="Prrafodelista"/>
              <w:keepLines/>
              <w:numPr>
                <w:ilvl w:val="0"/>
                <w:numId w:val="20"/>
              </w:numPr>
              <w:ind w:left="507" w:hanging="283"/>
              <w:rPr>
                <w:rFonts w:ascii="Calibri" w:hAnsi="Calibri" w:cs="Calibri"/>
                <w:i/>
                <w:color w:val="000000" w:themeColor="text1"/>
                <w:szCs w:val="36"/>
              </w:rPr>
            </w:pPr>
            <w:r w:rsidRPr="00285BC7">
              <w:rPr>
                <w:rFonts w:ascii="Calibri" w:hAnsi="Calibri" w:cs="Calibri"/>
                <w:i/>
                <w:color w:val="000000" w:themeColor="text1"/>
                <w:szCs w:val="36"/>
              </w:rPr>
              <w:t>Cédula:</w:t>
            </w:r>
            <w:r w:rsidR="00956257">
              <w:rPr>
                <w:rFonts w:ascii="Calibri" w:hAnsi="Calibri" w:cs="Calibri"/>
                <w:i/>
                <w:color w:val="000000" w:themeColor="text1"/>
                <w:szCs w:val="36"/>
              </w:rPr>
              <w:t xml:space="preserve"> </w:t>
            </w:r>
            <w:r w:rsidR="00956257" w:rsidRPr="00956257">
              <w:rPr>
                <w:rFonts w:ascii="Calibri" w:hAnsi="Calibri" w:cs="Calibri"/>
                <w:i/>
                <w:color w:val="000000" w:themeColor="text1"/>
                <w:szCs w:val="36"/>
              </w:rPr>
              <w:t>10 caracteres de tipo numérico.</w:t>
            </w:r>
          </w:p>
          <w:p w14:paraId="60A778A1" w14:textId="2EE08593" w:rsidR="00285BC7" w:rsidRPr="00C94AEE" w:rsidRDefault="00ED6B79" w:rsidP="00B60641">
            <w:pPr>
              <w:pStyle w:val="Prrafodelista"/>
              <w:keepLines/>
              <w:numPr>
                <w:ilvl w:val="0"/>
                <w:numId w:val="20"/>
              </w:numPr>
              <w:ind w:left="507" w:hanging="283"/>
              <w:rPr>
                <w:rFonts w:ascii="Calibri" w:hAnsi="Calibri" w:cs="Calibri"/>
                <w:i/>
                <w:color w:val="000000" w:themeColor="text1"/>
                <w:szCs w:val="36"/>
              </w:rPr>
            </w:pPr>
            <w:r w:rsidRPr="00C94AEE">
              <w:rPr>
                <w:rFonts w:ascii="Calibri" w:hAnsi="Calibri" w:cs="Calibri"/>
                <w:i/>
                <w:color w:val="000000" w:themeColor="text1"/>
                <w:szCs w:val="36"/>
              </w:rPr>
              <w:t>Edad</w:t>
            </w:r>
            <w:r w:rsidR="00285BC7" w:rsidRPr="00C94AEE">
              <w:rPr>
                <w:rFonts w:ascii="Calibri" w:hAnsi="Calibri" w:cs="Calibri"/>
                <w:i/>
                <w:color w:val="000000" w:themeColor="text1"/>
                <w:szCs w:val="36"/>
              </w:rPr>
              <w:t>:</w:t>
            </w:r>
            <w:r w:rsidR="00C94AEE" w:rsidRPr="00C94AEE">
              <w:rPr>
                <w:rFonts w:ascii="Calibri" w:hAnsi="Calibri" w:cs="Calibri"/>
                <w:i/>
                <w:color w:val="000000" w:themeColor="text1"/>
                <w:szCs w:val="36"/>
              </w:rPr>
              <w:t xml:space="preserve"> 2 caracteres de tipo numérico.</w:t>
            </w:r>
          </w:p>
          <w:p w14:paraId="78517492" w14:textId="08A7D03C" w:rsidR="00285BC7" w:rsidRDefault="00ED6B79" w:rsidP="00B60641">
            <w:pPr>
              <w:pStyle w:val="Prrafodelista"/>
              <w:keepLines/>
              <w:numPr>
                <w:ilvl w:val="0"/>
                <w:numId w:val="20"/>
              </w:numPr>
              <w:ind w:left="507" w:hanging="283"/>
              <w:rPr>
                <w:rFonts w:ascii="Calibri" w:hAnsi="Calibri" w:cs="Calibri"/>
                <w:i/>
                <w:color w:val="000000" w:themeColor="text1"/>
                <w:szCs w:val="36"/>
              </w:rPr>
            </w:pPr>
            <w:r w:rsidRPr="00285BC7">
              <w:rPr>
                <w:rFonts w:ascii="Calibri" w:hAnsi="Calibri" w:cs="Calibri"/>
                <w:i/>
                <w:color w:val="000000" w:themeColor="text1"/>
                <w:szCs w:val="36"/>
              </w:rPr>
              <w:t>Celular:</w:t>
            </w:r>
            <w:r w:rsidR="00C94AEE">
              <w:rPr>
                <w:rFonts w:ascii="Calibri" w:hAnsi="Calibri" w:cs="Calibri"/>
                <w:i/>
                <w:color w:val="000000" w:themeColor="text1"/>
                <w:szCs w:val="36"/>
              </w:rPr>
              <w:t xml:space="preserve"> </w:t>
            </w:r>
            <w:r w:rsidR="003E7743" w:rsidRPr="00285BC7">
              <w:rPr>
                <w:rFonts w:ascii="Calibri" w:hAnsi="Calibri" w:cs="Calibri"/>
                <w:i/>
                <w:color w:val="000000" w:themeColor="text1"/>
              </w:rPr>
              <w:t>10 caracteres de tipo numérico.</w:t>
            </w:r>
          </w:p>
          <w:p w14:paraId="58B03DB1" w14:textId="77777777" w:rsidR="00285BC7" w:rsidRPr="00285BC7" w:rsidRDefault="002560C0" w:rsidP="00B60641">
            <w:pPr>
              <w:pStyle w:val="Prrafodelista"/>
              <w:keepLines/>
              <w:numPr>
                <w:ilvl w:val="0"/>
                <w:numId w:val="20"/>
              </w:numPr>
              <w:ind w:left="507" w:hanging="283"/>
              <w:rPr>
                <w:rFonts w:ascii="Calibri" w:hAnsi="Calibri" w:cs="Calibri"/>
                <w:i/>
                <w:color w:val="000000" w:themeColor="text1"/>
                <w:szCs w:val="36"/>
              </w:rPr>
            </w:pPr>
            <w:r w:rsidRPr="00285BC7">
              <w:rPr>
                <w:rFonts w:ascii="Calibri" w:hAnsi="Calibri" w:cs="Calibri"/>
                <w:i/>
                <w:color w:val="000000" w:themeColor="text1"/>
                <w:szCs w:val="36"/>
              </w:rPr>
              <w:t>Correo:</w:t>
            </w:r>
            <w:r w:rsidRPr="00285BC7">
              <w:rPr>
                <w:rFonts w:ascii="Calibri" w:hAnsi="Calibri" w:cs="Calibri"/>
                <w:i/>
                <w:color w:val="000000" w:themeColor="text1"/>
              </w:rPr>
              <w:t xml:space="preserve"> mínimo 20, máximo 40 caracteres, tipo alfanumérico.</w:t>
            </w:r>
          </w:p>
          <w:p w14:paraId="4DBCFC0E" w14:textId="343A5E96" w:rsidR="008334C9" w:rsidRPr="00285BC7" w:rsidRDefault="002560C0" w:rsidP="00B60641">
            <w:pPr>
              <w:pStyle w:val="Prrafodelista"/>
              <w:keepLines/>
              <w:numPr>
                <w:ilvl w:val="0"/>
                <w:numId w:val="20"/>
              </w:numPr>
              <w:ind w:left="507" w:hanging="283"/>
              <w:rPr>
                <w:rFonts w:ascii="Calibri" w:hAnsi="Calibri" w:cs="Calibri"/>
                <w:i/>
                <w:color w:val="000000" w:themeColor="text1"/>
                <w:szCs w:val="36"/>
              </w:rPr>
            </w:pPr>
            <w:r w:rsidRPr="00285BC7">
              <w:rPr>
                <w:rFonts w:ascii="Calibri" w:hAnsi="Calibri" w:cs="Calibri"/>
                <w:i/>
                <w:color w:val="000000" w:themeColor="text1"/>
                <w:szCs w:val="36"/>
              </w:rPr>
              <w:t>Contacto de emergencia:</w:t>
            </w:r>
            <w:r w:rsidRPr="00285BC7">
              <w:rPr>
                <w:rFonts w:ascii="Calibri" w:hAnsi="Calibri" w:cs="Calibri"/>
                <w:i/>
                <w:color w:val="000000" w:themeColor="text1"/>
              </w:rPr>
              <w:t xml:space="preserve"> </w:t>
            </w:r>
            <w:r w:rsidR="003E7743" w:rsidRPr="003E7743">
              <w:rPr>
                <w:rFonts w:ascii="Calibri" w:hAnsi="Calibri" w:cs="Calibri"/>
                <w:i/>
                <w:color w:val="000000" w:themeColor="text1"/>
              </w:rPr>
              <w:t>10 caracteres de tipo numérico.</w:t>
            </w:r>
          </w:p>
          <w:p w14:paraId="6B6935E4" w14:textId="77777777" w:rsidR="008334C9" w:rsidRDefault="008334C9" w:rsidP="00ED0413">
            <w:pPr>
              <w:keepLines/>
              <w:rPr>
                <w:rFonts w:ascii="Calibri" w:hAnsi="Calibri" w:cs="Calibri"/>
                <w:i/>
                <w:color w:val="000000" w:themeColor="text1"/>
                <w:szCs w:val="36"/>
              </w:rPr>
            </w:pPr>
          </w:p>
          <w:p w14:paraId="073C8505" w14:textId="77777777" w:rsidR="00ED0413" w:rsidRPr="00ED0413" w:rsidRDefault="00ED0413" w:rsidP="00ED0413">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2D8BE29A" w14:textId="4DCE67FA" w:rsidR="00ED0413" w:rsidRDefault="00ED0413" w:rsidP="00B60641">
            <w:pPr>
              <w:pStyle w:val="Prrafodelista"/>
              <w:keepLines/>
              <w:numPr>
                <w:ilvl w:val="0"/>
                <w:numId w:val="21"/>
              </w:numPr>
              <w:ind w:left="507" w:hanging="283"/>
              <w:rPr>
                <w:rFonts w:ascii="Calibri" w:hAnsi="Calibri" w:cs="Calibri"/>
                <w:i/>
                <w:color w:val="000000" w:themeColor="text1"/>
                <w:szCs w:val="36"/>
              </w:rPr>
            </w:pPr>
            <w:r w:rsidRPr="00ED0413">
              <w:rPr>
                <w:rFonts w:ascii="Calibri" w:hAnsi="Calibri" w:cs="Calibri"/>
                <w:i/>
                <w:color w:val="000000" w:themeColor="text1"/>
                <w:szCs w:val="36"/>
              </w:rPr>
              <w:t>En el campo "No</w:t>
            </w:r>
            <w:r w:rsidR="003E7743">
              <w:rPr>
                <w:rFonts w:ascii="Calibri" w:hAnsi="Calibri" w:cs="Calibri"/>
                <w:i/>
                <w:color w:val="000000" w:themeColor="text1"/>
                <w:szCs w:val="36"/>
              </w:rPr>
              <w:t>mbres completos</w:t>
            </w:r>
            <w:r w:rsidRPr="00ED0413">
              <w:rPr>
                <w:rFonts w:ascii="Calibri" w:hAnsi="Calibri" w:cs="Calibri"/>
                <w:i/>
                <w:color w:val="000000" w:themeColor="text1"/>
                <w:szCs w:val="36"/>
              </w:rPr>
              <w:t>" no se permitirá caracteres especiales ni números.</w:t>
            </w:r>
          </w:p>
          <w:p w14:paraId="4B7580DE" w14:textId="2BC43DD9" w:rsidR="00ED0413" w:rsidRDefault="00ED0413" w:rsidP="00B60641">
            <w:pPr>
              <w:pStyle w:val="Prrafodelista"/>
              <w:keepLines/>
              <w:numPr>
                <w:ilvl w:val="0"/>
                <w:numId w:val="21"/>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3E7743">
              <w:rPr>
                <w:rFonts w:ascii="Calibri" w:hAnsi="Calibri" w:cs="Calibri"/>
                <w:i/>
                <w:color w:val="000000" w:themeColor="text1"/>
              </w:rPr>
              <w:t>C</w:t>
            </w:r>
            <w:r w:rsidRPr="00ED0413">
              <w:rPr>
                <w:rFonts w:ascii="Calibri" w:hAnsi="Calibri" w:cs="Calibri"/>
                <w:i/>
                <w:color w:val="000000" w:themeColor="text1"/>
              </w:rPr>
              <w:t>édula" debe contener exactamente 10 caracteres numéricos.</w:t>
            </w:r>
          </w:p>
          <w:p w14:paraId="6221141D" w14:textId="7DF99811" w:rsidR="009413F5" w:rsidRDefault="00ED0413" w:rsidP="00B60641">
            <w:pPr>
              <w:pStyle w:val="Prrafodelista"/>
              <w:keepLines/>
              <w:numPr>
                <w:ilvl w:val="0"/>
                <w:numId w:val="21"/>
              </w:numPr>
              <w:ind w:left="507" w:hanging="283"/>
              <w:rPr>
                <w:rFonts w:ascii="Calibri" w:hAnsi="Calibri" w:cs="Calibri"/>
                <w:i/>
                <w:color w:val="000000" w:themeColor="text1"/>
              </w:rPr>
            </w:pPr>
            <w:r w:rsidRPr="00ED0413">
              <w:rPr>
                <w:rFonts w:ascii="Calibri" w:hAnsi="Calibri" w:cs="Calibri"/>
                <w:i/>
                <w:color w:val="000000" w:themeColor="text1"/>
              </w:rPr>
              <w:t>En el campo "Edad" debe contener exactamente 2 caracteres numéricos.</w:t>
            </w:r>
          </w:p>
          <w:p w14:paraId="347D1236" w14:textId="31FE01C6" w:rsidR="00ED0413" w:rsidRPr="009413F5" w:rsidRDefault="00ED0413" w:rsidP="00B60641">
            <w:pPr>
              <w:pStyle w:val="Prrafodelista"/>
              <w:keepLines/>
              <w:numPr>
                <w:ilvl w:val="0"/>
                <w:numId w:val="21"/>
              </w:numPr>
              <w:ind w:left="507" w:hanging="283"/>
              <w:rPr>
                <w:rFonts w:ascii="Calibri" w:hAnsi="Calibri" w:cs="Calibri"/>
                <w:i/>
                <w:color w:val="000000" w:themeColor="text1"/>
                <w:szCs w:val="36"/>
              </w:rPr>
            </w:pPr>
            <w:r w:rsidRPr="009413F5">
              <w:rPr>
                <w:rFonts w:ascii="Calibri" w:hAnsi="Calibri" w:cs="Calibri"/>
                <w:i/>
                <w:color w:val="000000" w:themeColor="text1"/>
                <w:szCs w:val="36"/>
              </w:rPr>
              <w:t>En el campo "C</w:t>
            </w:r>
            <w:r w:rsidR="006E1642">
              <w:rPr>
                <w:rFonts w:ascii="Calibri" w:hAnsi="Calibri" w:cs="Calibri"/>
                <w:i/>
                <w:color w:val="000000" w:themeColor="text1"/>
                <w:szCs w:val="36"/>
              </w:rPr>
              <w:t>elular</w:t>
            </w:r>
            <w:r w:rsidRPr="009413F5">
              <w:rPr>
                <w:rFonts w:ascii="Calibri" w:hAnsi="Calibri" w:cs="Calibri"/>
                <w:i/>
                <w:color w:val="000000" w:themeColor="text1"/>
                <w:szCs w:val="36"/>
              </w:rPr>
              <w:t>"</w:t>
            </w:r>
            <w:r w:rsidR="0095110D">
              <w:rPr>
                <w:rFonts w:ascii="Calibri" w:hAnsi="Calibri" w:cs="Calibri"/>
                <w:i/>
                <w:color w:val="000000" w:themeColor="text1"/>
                <w:szCs w:val="36"/>
              </w:rPr>
              <w:t xml:space="preserve"> y </w:t>
            </w:r>
            <w:r w:rsidR="00610E55" w:rsidRPr="009413F5">
              <w:rPr>
                <w:rFonts w:ascii="Calibri" w:hAnsi="Calibri" w:cs="Calibri"/>
                <w:i/>
                <w:color w:val="000000" w:themeColor="text1"/>
                <w:szCs w:val="36"/>
              </w:rPr>
              <w:t>"C</w:t>
            </w:r>
            <w:r w:rsidR="00610E55">
              <w:rPr>
                <w:rFonts w:ascii="Calibri" w:hAnsi="Calibri" w:cs="Calibri"/>
                <w:i/>
                <w:color w:val="000000" w:themeColor="text1"/>
                <w:szCs w:val="36"/>
              </w:rPr>
              <w:t>ontacto</w:t>
            </w:r>
            <w:r w:rsidR="0076477C">
              <w:rPr>
                <w:rFonts w:ascii="Calibri" w:hAnsi="Calibri" w:cs="Calibri"/>
                <w:i/>
                <w:color w:val="000000" w:themeColor="text1"/>
                <w:szCs w:val="36"/>
              </w:rPr>
              <w:t xml:space="preserve"> de emergencia</w:t>
            </w:r>
            <w:r w:rsidR="00610E55" w:rsidRPr="009413F5">
              <w:rPr>
                <w:rFonts w:ascii="Calibri" w:hAnsi="Calibri" w:cs="Calibri"/>
                <w:i/>
                <w:color w:val="000000" w:themeColor="text1"/>
                <w:szCs w:val="36"/>
              </w:rPr>
              <w:t>"</w:t>
            </w:r>
            <w:r w:rsidRPr="009413F5">
              <w:rPr>
                <w:rFonts w:ascii="Calibri" w:hAnsi="Calibri" w:cs="Calibri"/>
                <w:i/>
                <w:color w:val="000000" w:themeColor="text1"/>
                <w:szCs w:val="36"/>
              </w:rPr>
              <w:t xml:space="preserve"> no se permitirá más de 10 dígitos.</w:t>
            </w:r>
          </w:p>
        </w:tc>
      </w:tr>
      <w:tr w:rsidR="0088178D" w:rsidRPr="00B36D93" w14:paraId="5AC454E0" w14:textId="77777777" w:rsidTr="47AF9858">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07B4A" w14:textId="77777777" w:rsidR="0088178D" w:rsidRPr="00BF3294" w:rsidRDefault="0088178D" w:rsidP="00837034">
            <w:pPr>
              <w:keepLines/>
              <w:contextualSpacing/>
              <w:rPr>
                <w:rFonts w:ascii="Calibri" w:hAnsi="Calibri" w:cs="Calibri"/>
                <w:i/>
              </w:rPr>
            </w:pPr>
            <w:r w:rsidRPr="00BF3294">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D50874B" w14:textId="77C5C5D2"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i/>
                <w:color w:val="000000" w:themeColor="text1"/>
                <w:kern w:val="24"/>
              </w:rPr>
              <w:t>2</w:t>
            </w:r>
            <w:r w:rsidR="005127B2" w:rsidRPr="00BF3294">
              <w:rPr>
                <w:rFonts w:ascii="Calibri" w:hAnsi="Calibri" w:cs="Calibri"/>
                <w:i/>
                <w:color w:val="000000" w:themeColor="text1"/>
                <w:kern w:val="24"/>
              </w:rPr>
              <w:t>2</w:t>
            </w:r>
            <w:r w:rsidRPr="00BF3294">
              <w:rPr>
                <w:rFonts w:ascii="Calibri" w:hAnsi="Calibri" w:cs="Calibri"/>
                <w:i/>
                <w:color w:val="000000" w:themeColor="text1"/>
                <w:kern w:val="24"/>
              </w:rPr>
              <w:t>/5/202</w:t>
            </w:r>
            <w:r w:rsidR="005127B2" w:rsidRPr="00BF3294">
              <w:rPr>
                <w:rFonts w:ascii="Calibri" w:hAnsi="Calibri" w:cs="Calibri"/>
                <w:i/>
                <w:color w:val="000000" w:themeColor="text1"/>
                <w:kern w:val="24"/>
              </w:rPr>
              <w:t>4</w:t>
            </w:r>
          </w:p>
          <w:p w14:paraId="515BE726" w14:textId="77777777"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i/>
                <w:color w:val="000000" w:themeColor="text1"/>
                <w:kern w:val="24"/>
              </w:rPr>
              <w:t>Versión1.0</w:t>
            </w:r>
          </w:p>
        </w:tc>
      </w:tr>
      <w:tr w:rsidR="0088178D" w:rsidRPr="00B36D93" w14:paraId="4CD7D07B" w14:textId="77777777" w:rsidTr="47AF9858">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7E8A81" w14:textId="77777777" w:rsidR="0088178D" w:rsidRPr="00BF3294" w:rsidRDefault="72CB15DB" w:rsidP="47AF9858">
            <w:pPr>
              <w:keepLines/>
              <w:contextualSpacing/>
              <w:rPr>
                <w:rFonts w:ascii="Calibri" w:hAnsi="Calibri" w:cs="Calibri"/>
                <w:i/>
                <w:iCs/>
                <w:lang w:val="en-US"/>
              </w:rPr>
            </w:pPr>
            <w:proofErr w:type="spellStart"/>
            <w:r w:rsidRPr="47AF9858">
              <w:rPr>
                <w:rFonts w:ascii="Calibri" w:hAnsi="Calibri" w:cs="Calibri"/>
                <w:i/>
                <w:iCs/>
                <w:lang w:val="en-US"/>
              </w:rPr>
              <w:t>Prioridad</w:t>
            </w:r>
            <w:proofErr w:type="spellEnd"/>
            <w:r w:rsidRPr="47AF9858">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712BA0E" w14:textId="60B89CBF"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b/>
                <w:i/>
                <w:color w:val="000000" w:themeColor="text1"/>
                <w:kern w:val="24"/>
              </w:rPr>
              <w:t>Alta</w:t>
            </w:r>
          </w:p>
        </w:tc>
      </w:tr>
    </w:tbl>
    <w:p w14:paraId="0205E904" w14:textId="45BE5F54" w:rsidR="00C7530D" w:rsidRPr="00B36D93" w:rsidRDefault="00C7530D" w:rsidP="006F7C62">
      <w:bookmarkStart w:id="49" w:name="_Toc453064076"/>
    </w:p>
    <w:p w14:paraId="5A5769AA" w14:textId="565D9F43" w:rsidR="4DDF2101" w:rsidRDefault="4DDF2101" w:rsidP="4DDF2101"/>
    <w:p w14:paraId="023EE4F0" w14:textId="77777777" w:rsidR="00C87B6A" w:rsidRDefault="00C87B6A" w:rsidP="4DDF2101"/>
    <w:p w14:paraId="5A0E59BC" w14:textId="77777777" w:rsidR="00C87B6A" w:rsidRDefault="00C87B6A" w:rsidP="4DDF2101"/>
    <w:p w14:paraId="463D43B6" w14:textId="77777777" w:rsidR="00C87B6A" w:rsidRDefault="00C87B6A" w:rsidP="4DDF2101"/>
    <w:p w14:paraId="4AEF66AD" w14:textId="77777777" w:rsidR="00C87B6A" w:rsidRDefault="00C87B6A" w:rsidP="4DDF2101"/>
    <w:p w14:paraId="67D4F662" w14:textId="77777777" w:rsidR="00C87B6A" w:rsidRDefault="00C87B6A" w:rsidP="4DDF2101"/>
    <w:p w14:paraId="57EB01D2" w14:textId="77777777" w:rsidR="00C87B6A" w:rsidRDefault="00C87B6A" w:rsidP="4DDF2101"/>
    <w:p w14:paraId="55AC4A3E" w14:textId="77777777" w:rsidR="00C87B6A" w:rsidRDefault="00C87B6A" w:rsidP="4DDF2101"/>
    <w:p w14:paraId="7DD70A0D" w14:textId="77777777" w:rsidR="00C87B6A" w:rsidRDefault="00C87B6A"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0BD1B128" w14:textId="77777777" w:rsidTr="7714EB3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DA21D09"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F409646" w14:textId="66E220E2"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RF-2</w:t>
            </w:r>
          </w:p>
        </w:tc>
      </w:tr>
      <w:tr w:rsidR="006F7C62" w:rsidRPr="00B36D93" w14:paraId="4E144C37" w14:textId="77777777" w:rsidTr="7714EB3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60814"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EF091C0" w14:textId="62CE1B32" w:rsidR="006F7C62" w:rsidRPr="00B36D93" w:rsidRDefault="00BA78FE" w:rsidP="00B647F2">
            <w:pPr>
              <w:keepLines/>
              <w:contextualSpacing/>
              <w:rPr>
                <w:rFonts w:ascii="Calibri" w:hAnsi="Calibri" w:cs="Calibri"/>
                <w:i/>
                <w:color w:val="000000" w:themeColor="text1"/>
              </w:rPr>
            </w:pPr>
            <w:r>
              <w:rPr>
                <w:rFonts w:ascii="Calibri" w:hAnsi="Calibri" w:cs="Calibri"/>
                <w:i/>
                <w:iCs/>
                <w:color w:val="000000" w:themeColor="text1"/>
                <w:kern w:val="24"/>
              </w:rPr>
              <w:t>Consultar</w:t>
            </w:r>
            <w:r w:rsidR="5D5C3D93" w:rsidRPr="7714EB3F">
              <w:rPr>
                <w:rFonts w:ascii="Calibri" w:hAnsi="Calibri" w:cs="Calibri"/>
                <w:i/>
                <w:iCs/>
                <w:color w:val="000000" w:themeColor="text1"/>
                <w:kern w:val="24"/>
              </w:rPr>
              <w:t xml:space="preserve"> cliente</w:t>
            </w:r>
          </w:p>
        </w:tc>
      </w:tr>
      <w:tr w:rsidR="006F7C62" w:rsidRPr="00B36D93" w14:paraId="5C602189" w14:textId="77777777" w:rsidTr="7714EB3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BBCAF2C"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09918FB" w14:textId="3A4897AF" w:rsidR="006F7C62" w:rsidRPr="00B36D93" w:rsidRDefault="006F7C62" w:rsidP="00B647F2">
            <w:pPr>
              <w:keepLines/>
              <w:contextualSpacing/>
              <w:rPr>
                <w:rFonts w:ascii="Calibri" w:hAnsi="Calibri" w:cs="Calibri"/>
                <w:i/>
                <w:color w:val="000000" w:themeColor="text1"/>
                <w:sz w:val="36"/>
                <w:szCs w:val="36"/>
              </w:rPr>
            </w:pPr>
            <w:r w:rsidRPr="648C1661">
              <w:rPr>
                <w:rFonts w:ascii="Calibri" w:hAnsi="Calibri" w:cs="Calibri"/>
                <w:i/>
                <w:iCs/>
                <w:color w:val="000000" w:themeColor="text1"/>
                <w:kern w:val="24"/>
              </w:rPr>
              <w:t>El sistema</w:t>
            </w:r>
            <w:r w:rsidR="00744DA8">
              <w:t xml:space="preserve"> </w:t>
            </w:r>
            <w:r w:rsidR="00744DA8" w:rsidRPr="00744DA8">
              <w:rPr>
                <w:rFonts w:ascii="Calibri" w:hAnsi="Calibri" w:cs="Calibri"/>
                <w:i/>
                <w:iCs/>
                <w:color w:val="000000" w:themeColor="text1"/>
                <w:kern w:val="24"/>
              </w:rPr>
              <w:t>debe permitir buscar usuarios que estén registrados</w:t>
            </w:r>
            <w:r w:rsidR="00744DA8">
              <w:rPr>
                <w:rFonts w:ascii="Calibri" w:hAnsi="Calibri" w:cs="Calibri"/>
                <w:i/>
                <w:iCs/>
                <w:color w:val="000000" w:themeColor="text1"/>
                <w:kern w:val="24"/>
              </w:rPr>
              <w:t xml:space="preserve"> en el</w:t>
            </w:r>
            <w:r w:rsidR="00D01061">
              <w:rPr>
                <w:rFonts w:ascii="Calibri" w:hAnsi="Calibri" w:cs="Calibri"/>
                <w:i/>
                <w:iCs/>
                <w:color w:val="000000" w:themeColor="text1"/>
                <w:kern w:val="24"/>
              </w:rPr>
              <w:t xml:space="preserve"> sistema de </w:t>
            </w:r>
            <w:r w:rsidR="00504BF6" w:rsidRPr="00504BF6">
              <w:rPr>
                <w:rFonts w:ascii="Calibri" w:hAnsi="Calibri" w:cs="Calibri"/>
                <w:i/>
                <w:iCs/>
                <w:color w:val="000000" w:themeColor="text1"/>
                <w:kern w:val="24"/>
              </w:rPr>
              <w:t>mantenimientos en taller de vehículos</w:t>
            </w:r>
            <w:r w:rsidR="00504BF6">
              <w:rPr>
                <w:rFonts w:ascii="Calibri" w:hAnsi="Calibri" w:cs="Calibri"/>
                <w:i/>
                <w:iCs/>
                <w:color w:val="000000" w:themeColor="text1"/>
                <w:kern w:val="24"/>
              </w:rPr>
              <w:t>.</w:t>
            </w:r>
          </w:p>
        </w:tc>
      </w:tr>
      <w:tr w:rsidR="006F7C62" w:rsidRPr="00B36D93" w14:paraId="0114724C" w14:textId="77777777" w:rsidTr="7714EB3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EF36221"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A087245" w14:textId="34D5022B"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8659C2">
              <w:rPr>
                <w:rFonts w:ascii="Calibri" w:hAnsi="Calibri" w:cs="Calibri"/>
                <w:i/>
                <w:color w:val="000000" w:themeColor="text1"/>
                <w:kern w:val="24"/>
              </w:rPr>
              <w:t>Datos</w:t>
            </w:r>
          </w:p>
        </w:tc>
      </w:tr>
      <w:tr w:rsidR="006F7C62" w:rsidRPr="00B36D93" w14:paraId="0EDB531B" w14:textId="77777777" w:rsidTr="7714EB3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8718E0D"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763444C" w14:textId="64CD884E" w:rsidR="006F7C62" w:rsidRDefault="00020ACC" w:rsidP="00B647F2">
            <w:pPr>
              <w:keepLines/>
              <w:contextualSpacing/>
              <w:rPr>
                <w:rFonts w:ascii="Calibri" w:hAnsi="Calibri" w:cs="Calibri"/>
                <w:i/>
                <w:color w:val="000000" w:themeColor="text1"/>
                <w:kern w:val="24"/>
              </w:rPr>
            </w:pPr>
            <w:r w:rsidRPr="00020ACC">
              <w:rPr>
                <w:rFonts w:ascii="Calibri" w:hAnsi="Calibri" w:cs="Calibri"/>
                <w:i/>
                <w:color w:val="000000" w:themeColor="text1"/>
                <w:kern w:val="24"/>
              </w:rPr>
              <w:t>El sistema deberá permitir la búsqueda por medio de esta información:</w:t>
            </w:r>
          </w:p>
          <w:p w14:paraId="48A56D96" w14:textId="554F8A4D" w:rsidR="005135C0" w:rsidRDefault="00AA0731" w:rsidP="00B60641">
            <w:pPr>
              <w:pStyle w:val="Prrafodelista"/>
              <w:numPr>
                <w:ilvl w:val="0"/>
                <w:numId w:val="22"/>
              </w:numPr>
              <w:ind w:left="507" w:hanging="283"/>
              <w:rPr>
                <w:rFonts w:ascii="Calibri" w:hAnsi="Calibri" w:cs="Calibri"/>
                <w:i/>
                <w:color w:val="000000" w:themeColor="text1"/>
                <w:szCs w:val="36"/>
              </w:rPr>
            </w:pPr>
            <w:r w:rsidRPr="00AA0731">
              <w:rPr>
                <w:rFonts w:ascii="Calibri" w:hAnsi="Calibri" w:cs="Calibri"/>
                <w:i/>
                <w:color w:val="000000" w:themeColor="text1"/>
                <w:szCs w:val="36"/>
              </w:rPr>
              <w:t xml:space="preserve">Barra de búsqueda por </w:t>
            </w:r>
            <w:r w:rsidR="00A17085">
              <w:rPr>
                <w:rFonts w:ascii="Calibri" w:hAnsi="Calibri" w:cs="Calibri"/>
                <w:i/>
                <w:color w:val="000000" w:themeColor="text1"/>
                <w:szCs w:val="36"/>
              </w:rPr>
              <w:t>Nombres completos</w:t>
            </w:r>
            <w:r w:rsidRPr="00AA0731">
              <w:rPr>
                <w:rFonts w:ascii="Calibri" w:hAnsi="Calibri" w:cs="Calibri"/>
                <w:i/>
                <w:color w:val="000000" w:themeColor="text1"/>
                <w:szCs w:val="36"/>
              </w:rPr>
              <w:t xml:space="preserve">: </w:t>
            </w:r>
            <w:r w:rsidR="00D720D1">
              <w:rPr>
                <w:rFonts w:ascii="Calibri" w:hAnsi="Calibri" w:cs="Calibri"/>
                <w:i/>
                <w:color w:val="000000" w:themeColor="text1"/>
                <w:szCs w:val="36"/>
              </w:rPr>
              <w:t>30</w:t>
            </w:r>
            <w:r w:rsidRPr="00AA0731">
              <w:rPr>
                <w:rFonts w:ascii="Calibri" w:hAnsi="Calibri" w:cs="Calibri"/>
                <w:i/>
                <w:color w:val="000000" w:themeColor="text1"/>
                <w:szCs w:val="36"/>
              </w:rPr>
              <w:t xml:space="preserve"> caracteres</w:t>
            </w:r>
            <w:r w:rsidR="00D720D1">
              <w:rPr>
                <w:rFonts w:ascii="Calibri" w:hAnsi="Calibri" w:cs="Calibri"/>
                <w:i/>
                <w:color w:val="000000" w:themeColor="text1"/>
                <w:szCs w:val="36"/>
              </w:rPr>
              <w:t>.</w:t>
            </w:r>
          </w:p>
          <w:p w14:paraId="13BDFF24" w14:textId="77777777" w:rsidR="00E37F67" w:rsidRPr="00AA0731" w:rsidRDefault="00E37F67" w:rsidP="00E37F67">
            <w:pPr>
              <w:pStyle w:val="Prrafodelista"/>
              <w:ind w:left="507"/>
              <w:rPr>
                <w:rFonts w:ascii="Calibri" w:hAnsi="Calibri" w:cs="Calibri"/>
                <w:i/>
                <w:color w:val="000000" w:themeColor="text1"/>
                <w:szCs w:val="36"/>
              </w:rPr>
            </w:pPr>
          </w:p>
          <w:p w14:paraId="0D6A01B7" w14:textId="77777777" w:rsidR="005135C0" w:rsidRPr="00ED0413" w:rsidRDefault="005135C0" w:rsidP="005135C0">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76C50607" w14:textId="23B448B3" w:rsidR="00020ACC" w:rsidRPr="00D01061" w:rsidRDefault="00D01061" w:rsidP="00B60641">
            <w:pPr>
              <w:pStyle w:val="Prrafodelista"/>
              <w:keepLines/>
              <w:numPr>
                <w:ilvl w:val="0"/>
                <w:numId w:val="22"/>
              </w:numPr>
              <w:ind w:left="507" w:hanging="283"/>
              <w:rPr>
                <w:rFonts w:ascii="Calibri" w:hAnsi="Calibri" w:cs="Calibri"/>
                <w:i/>
                <w:color w:val="000000" w:themeColor="text1"/>
                <w:szCs w:val="36"/>
              </w:rPr>
            </w:pPr>
            <w:r w:rsidRPr="00D01061">
              <w:rPr>
                <w:rFonts w:ascii="Calibri" w:hAnsi="Calibri" w:cs="Calibri"/>
                <w:i/>
                <w:color w:val="000000" w:themeColor="text1"/>
                <w:szCs w:val="36"/>
              </w:rPr>
              <w:t>El sistema no debe revelar datos confidenciales, como archivos adjuntos, direcciones o números de teléfono, durante las consultas.</w:t>
            </w:r>
          </w:p>
          <w:p w14:paraId="76AE1151" w14:textId="71EF3D9E" w:rsidR="00094C27" w:rsidRPr="00B36D93" w:rsidRDefault="00094C27" w:rsidP="648C1661">
            <w:pPr>
              <w:keepLines/>
              <w:rPr>
                <w:rFonts w:ascii="Calibri" w:hAnsi="Calibri" w:cs="Calibri"/>
                <w:i/>
                <w:color w:val="000000" w:themeColor="text1"/>
              </w:rPr>
            </w:pPr>
          </w:p>
        </w:tc>
      </w:tr>
      <w:tr w:rsidR="006F7C62" w:rsidRPr="00B36D93" w14:paraId="562DAC64" w14:textId="77777777" w:rsidTr="7714EB3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0FDDE5"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EC05EAC"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64FCED6F"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09A11448" w14:textId="77777777" w:rsidTr="7714EB3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13B55D7"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58E6F5"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3C21FF4" w14:textId="535A8741" w:rsidR="00C7530D" w:rsidRPr="00B36D93" w:rsidRDefault="00C7530D" w:rsidP="006F7C62"/>
    <w:p w14:paraId="02768024" w14:textId="72FD6C70"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03120A19"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133AB7"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3C04B36" w14:textId="7896DD4C"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00636372" w:rsidRPr="00B36D93">
              <w:rPr>
                <w:rFonts w:ascii="Calibri" w:hAnsi="Calibri" w:cs="Calibri"/>
                <w:b/>
                <w:i/>
                <w:color w:val="000000" w:themeColor="text1"/>
              </w:rPr>
              <w:t>3</w:t>
            </w:r>
          </w:p>
        </w:tc>
      </w:tr>
      <w:tr w:rsidR="006F7C62" w:rsidRPr="00B36D93" w14:paraId="6F324512"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61A0C63"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05A31B9" w14:textId="17E9F1AC" w:rsidR="006F7C62" w:rsidRPr="00B36D93" w:rsidRDefault="747D4FC3" w:rsidP="00B647F2">
            <w:pPr>
              <w:keepLines/>
              <w:contextualSpacing/>
              <w:rPr>
                <w:rFonts w:ascii="Calibri" w:hAnsi="Calibri" w:cs="Calibri"/>
                <w:i/>
                <w:color w:val="000000" w:themeColor="text1"/>
              </w:rPr>
            </w:pPr>
            <w:r w:rsidRPr="72F011E5">
              <w:rPr>
                <w:rFonts w:ascii="Calibri" w:hAnsi="Calibri" w:cs="Calibri"/>
                <w:i/>
                <w:iCs/>
                <w:color w:val="000000" w:themeColor="text1"/>
                <w:kern w:val="24"/>
              </w:rPr>
              <w:t>Actualizar cliente</w:t>
            </w:r>
          </w:p>
        </w:tc>
      </w:tr>
      <w:tr w:rsidR="006F7C62" w:rsidRPr="00B36D93" w14:paraId="73CB72A7"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690AC96"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739E9CF" w14:textId="72F712C1" w:rsidR="006F7C62" w:rsidRPr="00B36D93" w:rsidRDefault="006B01AE" w:rsidP="00B647F2">
            <w:pPr>
              <w:keepLines/>
              <w:contextualSpacing/>
              <w:rPr>
                <w:rFonts w:ascii="Calibri" w:hAnsi="Calibri" w:cs="Calibri"/>
                <w:i/>
                <w:color w:val="000000" w:themeColor="text1"/>
              </w:rPr>
            </w:pPr>
            <w:r w:rsidRPr="006B01AE">
              <w:rPr>
                <w:rFonts w:ascii="Calibri" w:hAnsi="Calibri" w:cs="Calibri"/>
                <w:i/>
                <w:iCs/>
                <w:color w:val="000000" w:themeColor="text1"/>
                <w:kern w:val="24"/>
              </w:rPr>
              <w:t>El sistema deberá permitir editar la información del registro</w:t>
            </w:r>
            <w:r>
              <w:rPr>
                <w:rFonts w:ascii="Calibri" w:hAnsi="Calibri" w:cs="Calibri"/>
                <w:i/>
                <w:iCs/>
                <w:color w:val="000000" w:themeColor="text1"/>
                <w:kern w:val="24"/>
              </w:rPr>
              <w:t xml:space="preserve"> </w:t>
            </w:r>
            <w:r w:rsidRPr="006B01AE">
              <w:rPr>
                <w:rFonts w:ascii="Calibri" w:hAnsi="Calibri" w:cs="Calibri"/>
                <w:i/>
                <w:iCs/>
                <w:color w:val="000000" w:themeColor="text1"/>
                <w:kern w:val="24"/>
              </w:rPr>
              <w:t>correspondiente a u</w:t>
            </w:r>
            <w:r>
              <w:rPr>
                <w:rFonts w:ascii="Calibri" w:hAnsi="Calibri" w:cs="Calibri"/>
                <w:i/>
                <w:iCs/>
                <w:color w:val="000000" w:themeColor="text1"/>
                <w:kern w:val="24"/>
              </w:rPr>
              <w:t>n cliente.</w:t>
            </w:r>
          </w:p>
        </w:tc>
      </w:tr>
      <w:tr w:rsidR="006F7C62" w:rsidRPr="00B36D93" w14:paraId="6769B07E"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EFA634F"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6C0A43E"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6F7C62" w:rsidRPr="00B36D93" w14:paraId="0850EE25"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CA4C709"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8AA113" w14:textId="629AD8E0" w:rsidR="00780D6C" w:rsidRPr="00780D6C" w:rsidRDefault="00780D6C" w:rsidP="00780D6C">
            <w:pPr>
              <w:keepLines/>
              <w:contextualSpacing/>
              <w:rPr>
                <w:rFonts w:ascii="Calibri" w:hAnsi="Calibri" w:cs="Calibri"/>
                <w:i/>
                <w:iCs/>
                <w:color w:val="000000" w:themeColor="text1"/>
                <w:kern w:val="24"/>
              </w:rPr>
            </w:pPr>
            <w:r w:rsidRPr="00780D6C">
              <w:rPr>
                <w:rFonts w:ascii="Calibri" w:hAnsi="Calibri" w:cs="Calibri"/>
                <w:i/>
                <w:iCs/>
                <w:color w:val="000000" w:themeColor="text1"/>
                <w:kern w:val="24"/>
              </w:rPr>
              <w:t>El sistema debe permitir editar la siguiente información:</w:t>
            </w:r>
          </w:p>
          <w:p w14:paraId="4D756489" w14:textId="77777777" w:rsidR="005C2E01" w:rsidRPr="005C2E01" w:rsidRDefault="00780D6C" w:rsidP="00B60641">
            <w:pPr>
              <w:pStyle w:val="Prrafodelista"/>
              <w:keepLines/>
              <w:numPr>
                <w:ilvl w:val="0"/>
                <w:numId w:val="22"/>
              </w:numPr>
              <w:ind w:left="507" w:hanging="283"/>
              <w:rPr>
                <w:rFonts w:ascii="Calibri" w:hAnsi="Calibri" w:cs="Calibri"/>
                <w:i/>
                <w:color w:val="000000" w:themeColor="text1"/>
              </w:rPr>
            </w:pPr>
            <w:r w:rsidRPr="00780D6C">
              <w:rPr>
                <w:rFonts w:ascii="Calibri" w:hAnsi="Calibri" w:cs="Calibri"/>
                <w:i/>
                <w:iCs/>
                <w:color w:val="000000" w:themeColor="text1"/>
                <w:kern w:val="24"/>
              </w:rPr>
              <w:t>Botón “Editar”.</w:t>
            </w:r>
          </w:p>
          <w:p w14:paraId="675562FA" w14:textId="77777777" w:rsidR="000B21FB" w:rsidRDefault="005C2E01" w:rsidP="00B60641">
            <w:pPr>
              <w:pStyle w:val="Prrafodelista"/>
              <w:keepLines/>
              <w:numPr>
                <w:ilvl w:val="0"/>
                <w:numId w:val="22"/>
              </w:numPr>
              <w:ind w:left="507" w:hanging="283"/>
              <w:rPr>
                <w:rFonts w:ascii="Calibri" w:hAnsi="Calibri" w:cs="Calibri"/>
                <w:i/>
                <w:color w:val="000000" w:themeColor="text1"/>
              </w:rPr>
            </w:pPr>
            <w:r w:rsidRPr="005C2E01">
              <w:rPr>
                <w:rFonts w:ascii="Calibri" w:hAnsi="Calibri" w:cs="Calibri"/>
                <w:i/>
                <w:color w:val="000000" w:themeColor="text1"/>
              </w:rPr>
              <w:t>Nombres completos: mínimo 30, máximo 40 caracteres.</w:t>
            </w:r>
          </w:p>
          <w:p w14:paraId="7E1F12BB" w14:textId="0CFC6902" w:rsidR="000B21FB" w:rsidRPr="00894923" w:rsidRDefault="005C2E01" w:rsidP="00B60641">
            <w:pPr>
              <w:pStyle w:val="Prrafodelista"/>
              <w:keepLines/>
              <w:numPr>
                <w:ilvl w:val="0"/>
                <w:numId w:val="22"/>
              </w:numPr>
              <w:ind w:left="507" w:hanging="283"/>
              <w:rPr>
                <w:rFonts w:ascii="Calibri" w:hAnsi="Calibri" w:cs="Calibri"/>
                <w:i/>
                <w:color w:val="000000" w:themeColor="text1"/>
              </w:rPr>
            </w:pPr>
            <w:r w:rsidRPr="000B21FB">
              <w:rPr>
                <w:rFonts w:ascii="Calibri" w:hAnsi="Calibri" w:cs="Calibri"/>
                <w:i/>
                <w:color w:val="000000" w:themeColor="text1"/>
              </w:rPr>
              <w:t>Cédula: 10 caracteres de tipo numérico.</w:t>
            </w:r>
          </w:p>
          <w:p w14:paraId="00A796D5" w14:textId="77777777" w:rsidR="000B21FB" w:rsidRDefault="005C2E01" w:rsidP="00B60641">
            <w:pPr>
              <w:pStyle w:val="Prrafodelista"/>
              <w:keepLines/>
              <w:numPr>
                <w:ilvl w:val="0"/>
                <w:numId w:val="22"/>
              </w:numPr>
              <w:ind w:left="507" w:hanging="283"/>
              <w:rPr>
                <w:rFonts w:ascii="Calibri" w:hAnsi="Calibri" w:cs="Calibri"/>
                <w:i/>
                <w:color w:val="000000" w:themeColor="text1"/>
              </w:rPr>
            </w:pPr>
            <w:r w:rsidRPr="000B21FB">
              <w:rPr>
                <w:rFonts w:ascii="Calibri" w:hAnsi="Calibri" w:cs="Calibri"/>
                <w:i/>
                <w:color w:val="000000" w:themeColor="text1"/>
              </w:rPr>
              <w:t>Celular: 10 caracteres de tipo numérico.</w:t>
            </w:r>
          </w:p>
          <w:p w14:paraId="33C1C826" w14:textId="77777777" w:rsidR="00E37F67" w:rsidRDefault="005C2E01" w:rsidP="00B60641">
            <w:pPr>
              <w:pStyle w:val="Prrafodelista"/>
              <w:keepLines/>
              <w:numPr>
                <w:ilvl w:val="0"/>
                <w:numId w:val="22"/>
              </w:numPr>
              <w:ind w:left="507" w:hanging="283"/>
              <w:rPr>
                <w:rFonts w:ascii="Calibri" w:hAnsi="Calibri" w:cs="Calibri"/>
                <w:i/>
                <w:color w:val="000000" w:themeColor="text1"/>
              </w:rPr>
            </w:pPr>
            <w:r w:rsidRPr="000B21FB">
              <w:rPr>
                <w:rFonts w:ascii="Calibri" w:hAnsi="Calibri" w:cs="Calibri"/>
                <w:i/>
                <w:color w:val="000000" w:themeColor="text1"/>
              </w:rPr>
              <w:t>Correo: mínimo 20, máximo 40 caracteres, tipo alfanumérico.</w:t>
            </w:r>
          </w:p>
          <w:p w14:paraId="51015E8D" w14:textId="77777777" w:rsidR="00E37F67" w:rsidRPr="00E37F67" w:rsidRDefault="00E37F67" w:rsidP="00E37F67">
            <w:pPr>
              <w:pStyle w:val="Prrafodelista"/>
              <w:keepLines/>
              <w:ind w:left="507"/>
              <w:rPr>
                <w:rFonts w:ascii="Calibri" w:hAnsi="Calibri" w:cs="Calibri"/>
                <w:i/>
                <w:color w:val="000000" w:themeColor="text1"/>
              </w:rPr>
            </w:pPr>
          </w:p>
          <w:p w14:paraId="6E44A69F" w14:textId="2D7282EF" w:rsidR="00E37F67" w:rsidRDefault="00E37F67" w:rsidP="00E37F67">
            <w:pPr>
              <w:keepLines/>
              <w:rPr>
                <w:rFonts w:ascii="Calibri" w:hAnsi="Calibri" w:cs="Calibri"/>
                <w:i/>
                <w:color w:val="000000" w:themeColor="text1"/>
              </w:rPr>
            </w:pPr>
            <w:r w:rsidRPr="00E37F67">
              <w:rPr>
                <w:rFonts w:ascii="Calibri" w:hAnsi="Calibri" w:cs="Calibri"/>
                <w:i/>
                <w:color w:val="000000" w:themeColor="text1"/>
              </w:rPr>
              <w:t>Restricciones:</w:t>
            </w:r>
          </w:p>
          <w:p w14:paraId="3F93131C" w14:textId="4022347C" w:rsidR="000C68D5" w:rsidRPr="00E37F67" w:rsidRDefault="00E37F67" w:rsidP="00B60641">
            <w:pPr>
              <w:pStyle w:val="Prrafodelista"/>
              <w:keepLines/>
              <w:numPr>
                <w:ilvl w:val="0"/>
                <w:numId w:val="23"/>
              </w:numPr>
              <w:ind w:left="507" w:hanging="283"/>
              <w:rPr>
                <w:rFonts w:ascii="Calibri" w:hAnsi="Calibri" w:cs="Calibri"/>
                <w:i/>
                <w:color w:val="000000" w:themeColor="text1"/>
              </w:rPr>
            </w:pPr>
            <w:r w:rsidRPr="00E37F67">
              <w:rPr>
                <w:rFonts w:ascii="Calibri" w:hAnsi="Calibri" w:cs="Calibri"/>
                <w:i/>
                <w:color w:val="000000" w:themeColor="text1"/>
              </w:rPr>
              <w:t>El sistema debe validar que los campos obligatorios contengan información antes de guardar la actualización.</w:t>
            </w:r>
          </w:p>
        </w:tc>
      </w:tr>
      <w:tr w:rsidR="006F7C62" w:rsidRPr="00B36D93" w14:paraId="773A3A3C"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CCB42B"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F28AE55"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6B4F57A"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74693197"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D905BD"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3BDD38B"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4F350706" w14:textId="5657D097"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74333BBF" w14:textId="77777777" w:rsidTr="0078770F">
        <w:trPr>
          <w:trHeight w:val="296"/>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F9A8570"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5FDC9CC" w14:textId="4EB49AAE"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001E108B" w:rsidRPr="00B36D93">
              <w:rPr>
                <w:rFonts w:ascii="Calibri" w:hAnsi="Calibri" w:cs="Calibri"/>
                <w:b/>
                <w:i/>
                <w:color w:val="000000" w:themeColor="text1"/>
              </w:rPr>
              <w:t>4</w:t>
            </w:r>
          </w:p>
        </w:tc>
      </w:tr>
      <w:tr w:rsidR="006F7C62" w:rsidRPr="00B36D93" w14:paraId="220ED876" w14:textId="77777777" w:rsidTr="0078770F">
        <w:trPr>
          <w:trHeight w:val="345"/>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C8807C5"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9EF44C" w14:textId="74B54BC1" w:rsidR="006F7C62" w:rsidRPr="00B36D93" w:rsidRDefault="7CB8D2DC" w:rsidP="00B647F2">
            <w:pPr>
              <w:keepLines/>
              <w:contextualSpacing/>
              <w:rPr>
                <w:rFonts w:ascii="Calibri" w:hAnsi="Calibri" w:cs="Calibri"/>
                <w:i/>
                <w:color w:val="000000" w:themeColor="text1"/>
              </w:rPr>
            </w:pPr>
            <w:r w:rsidRPr="518513C6">
              <w:rPr>
                <w:rFonts w:ascii="Calibri" w:hAnsi="Calibri" w:cs="Calibri"/>
                <w:i/>
                <w:iCs/>
                <w:color w:val="000000" w:themeColor="text1"/>
                <w:kern w:val="24"/>
              </w:rPr>
              <w:t xml:space="preserve">Eliminar </w:t>
            </w:r>
            <w:r w:rsidR="00E8084E">
              <w:rPr>
                <w:rFonts w:ascii="Calibri" w:hAnsi="Calibri" w:cs="Calibri"/>
                <w:i/>
                <w:iCs/>
                <w:color w:val="000000" w:themeColor="text1"/>
                <w:kern w:val="24"/>
              </w:rPr>
              <w:t>c</w:t>
            </w:r>
            <w:r w:rsidRPr="518513C6">
              <w:rPr>
                <w:rFonts w:ascii="Calibri" w:hAnsi="Calibri" w:cs="Calibri"/>
                <w:i/>
                <w:iCs/>
                <w:color w:val="000000" w:themeColor="text1"/>
                <w:kern w:val="24"/>
              </w:rPr>
              <w:t>liente</w:t>
            </w:r>
          </w:p>
        </w:tc>
      </w:tr>
      <w:tr w:rsidR="006F7C62" w:rsidRPr="00B36D93" w14:paraId="4A9CE284"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E92D9F8"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C0D449" w14:textId="4A1A06BE" w:rsidR="006F7C62" w:rsidRPr="00B36D93" w:rsidRDefault="000E3410" w:rsidP="00B647F2">
            <w:pPr>
              <w:keepLines/>
              <w:contextualSpacing/>
              <w:rPr>
                <w:rFonts w:ascii="Calibri" w:hAnsi="Calibri" w:cs="Calibri"/>
                <w:i/>
                <w:color w:val="000000" w:themeColor="text1"/>
              </w:rPr>
            </w:pPr>
            <w:r w:rsidRPr="000E3410">
              <w:rPr>
                <w:rFonts w:ascii="Calibri" w:hAnsi="Calibri" w:cs="Calibri"/>
                <w:i/>
                <w:iCs/>
                <w:color w:val="000000" w:themeColor="text1"/>
                <w:kern w:val="24"/>
              </w:rPr>
              <w:t>El sistema permitirá eliminar un usuario existente.</w:t>
            </w:r>
          </w:p>
        </w:tc>
      </w:tr>
      <w:tr w:rsidR="006F7C62" w:rsidRPr="00B36D93" w14:paraId="29796A18"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FAAAE4D"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1EDC3B2" w14:textId="5D2DF34C" w:rsidR="006F7C62" w:rsidRPr="00B36D93" w:rsidRDefault="000E341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6F7C62" w:rsidRPr="00B36D93" w14:paraId="08133898"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1E7D9CF"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191F9B" w14:textId="31C7FAC9" w:rsidR="001674C1" w:rsidRPr="001674C1" w:rsidRDefault="001674C1" w:rsidP="001674C1">
            <w:pPr>
              <w:keepLines/>
              <w:contextualSpacing/>
              <w:rPr>
                <w:rFonts w:ascii="Calibri" w:hAnsi="Calibri" w:cs="Calibri"/>
                <w:i/>
                <w:color w:val="000000" w:themeColor="text1"/>
                <w:kern w:val="24"/>
              </w:rPr>
            </w:pPr>
            <w:r w:rsidRPr="001674C1">
              <w:rPr>
                <w:rFonts w:ascii="Calibri" w:hAnsi="Calibri" w:cs="Calibri"/>
                <w:i/>
                <w:color w:val="000000" w:themeColor="text1"/>
                <w:kern w:val="24"/>
              </w:rPr>
              <w:t>El sistema debe permitir la eliminación de la siguiente información: Nombre</w:t>
            </w:r>
            <w:r>
              <w:rPr>
                <w:rFonts w:ascii="Calibri" w:hAnsi="Calibri" w:cs="Calibri"/>
                <w:i/>
                <w:color w:val="000000" w:themeColor="text1"/>
                <w:kern w:val="24"/>
              </w:rPr>
              <w:t xml:space="preserve">s completos, </w:t>
            </w:r>
            <w:r w:rsidRPr="001674C1">
              <w:rPr>
                <w:rFonts w:ascii="Calibri" w:hAnsi="Calibri" w:cs="Calibri"/>
                <w:i/>
                <w:color w:val="000000" w:themeColor="text1"/>
                <w:kern w:val="24"/>
              </w:rPr>
              <w:t>Cédula</w:t>
            </w:r>
            <w:r>
              <w:rPr>
                <w:rFonts w:ascii="Calibri" w:hAnsi="Calibri" w:cs="Calibri"/>
                <w:i/>
                <w:color w:val="000000" w:themeColor="text1"/>
                <w:kern w:val="24"/>
              </w:rPr>
              <w:t xml:space="preserve">, </w:t>
            </w:r>
            <w:r w:rsidRPr="001674C1">
              <w:rPr>
                <w:rFonts w:ascii="Calibri" w:hAnsi="Calibri" w:cs="Calibri"/>
                <w:i/>
                <w:color w:val="000000" w:themeColor="text1"/>
                <w:kern w:val="24"/>
              </w:rPr>
              <w:t>Edad</w:t>
            </w:r>
            <w:r>
              <w:rPr>
                <w:rFonts w:ascii="Calibri" w:hAnsi="Calibri" w:cs="Calibri"/>
                <w:i/>
                <w:color w:val="000000" w:themeColor="text1"/>
                <w:kern w:val="24"/>
              </w:rPr>
              <w:t xml:space="preserve">, </w:t>
            </w:r>
            <w:r w:rsidRPr="001674C1">
              <w:rPr>
                <w:rFonts w:ascii="Calibri" w:hAnsi="Calibri" w:cs="Calibri"/>
                <w:i/>
                <w:color w:val="000000" w:themeColor="text1"/>
                <w:kern w:val="24"/>
              </w:rPr>
              <w:t>Celular</w:t>
            </w:r>
            <w:r>
              <w:rPr>
                <w:rFonts w:ascii="Calibri" w:hAnsi="Calibri" w:cs="Calibri"/>
                <w:i/>
                <w:color w:val="000000" w:themeColor="text1"/>
                <w:kern w:val="24"/>
              </w:rPr>
              <w:t xml:space="preserve">, </w:t>
            </w:r>
            <w:r w:rsidRPr="001674C1">
              <w:rPr>
                <w:rFonts w:ascii="Calibri" w:hAnsi="Calibri" w:cs="Calibri"/>
                <w:i/>
                <w:color w:val="000000" w:themeColor="text1"/>
                <w:kern w:val="24"/>
              </w:rPr>
              <w:t>Correo</w:t>
            </w:r>
            <w:r>
              <w:rPr>
                <w:rFonts w:ascii="Calibri" w:hAnsi="Calibri" w:cs="Calibri"/>
                <w:i/>
                <w:color w:val="000000" w:themeColor="text1"/>
                <w:kern w:val="24"/>
              </w:rPr>
              <w:t xml:space="preserve"> y </w:t>
            </w:r>
            <w:r w:rsidRPr="001674C1">
              <w:rPr>
                <w:rFonts w:ascii="Calibri" w:hAnsi="Calibri" w:cs="Calibri"/>
                <w:i/>
                <w:color w:val="000000" w:themeColor="text1"/>
                <w:kern w:val="24"/>
              </w:rPr>
              <w:t>Contacto de emergencia</w:t>
            </w:r>
            <w:r>
              <w:rPr>
                <w:rFonts w:ascii="Calibri" w:hAnsi="Calibri" w:cs="Calibri"/>
                <w:i/>
                <w:color w:val="000000" w:themeColor="text1"/>
                <w:kern w:val="24"/>
              </w:rPr>
              <w:t>.</w:t>
            </w:r>
          </w:p>
          <w:p w14:paraId="14DE45EB" w14:textId="77777777" w:rsidR="001674C1" w:rsidRPr="001674C1" w:rsidRDefault="001674C1" w:rsidP="001674C1">
            <w:pPr>
              <w:keepLines/>
              <w:contextualSpacing/>
              <w:rPr>
                <w:rFonts w:ascii="Calibri" w:hAnsi="Calibri" w:cs="Calibri"/>
                <w:i/>
                <w:color w:val="000000" w:themeColor="text1"/>
                <w:kern w:val="24"/>
              </w:rPr>
            </w:pPr>
          </w:p>
          <w:p w14:paraId="2E2CFC39" w14:textId="77777777" w:rsidR="001674C1" w:rsidRPr="001674C1" w:rsidRDefault="001674C1" w:rsidP="001674C1">
            <w:pPr>
              <w:keepLines/>
              <w:contextualSpacing/>
              <w:rPr>
                <w:rFonts w:ascii="Calibri" w:hAnsi="Calibri" w:cs="Calibri"/>
                <w:i/>
                <w:color w:val="000000" w:themeColor="text1"/>
                <w:kern w:val="24"/>
              </w:rPr>
            </w:pPr>
            <w:r w:rsidRPr="001674C1">
              <w:rPr>
                <w:rFonts w:ascii="Calibri" w:hAnsi="Calibri" w:cs="Calibri"/>
                <w:i/>
                <w:color w:val="000000" w:themeColor="text1"/>
                <w:kern w:val="24"/>
              </w:rPr>
              <w:t xml:space="preserve">Restricciones: </w:t>
            </w:r>
          </w:p>
          <w:p w14:paraId="60892311" w14:textId="6A7C44C7" w:rsidR="00DF178C" w:rsidRPr="009907E7" w:rsidRDefault="007F6D54" w:rsidP="00B60641">
            <w:pPr>
              <w:pStyle w:val="Prrafodelista"/>
              <w:keepLines/>
              <w:numPr>
                <w:ilvl w:val="0"/>
                <w:numId w:val="23"/>
              </w:numPr>
              <w:ind w:left="507" w:hanging="283"/>
              <w:rPr>
                <w:rFonts w:ascii="Calibri" w:hAnsi="Calibri" w:cs="Calibri"/>
                <w:i/>
                <w:lang w:val="es-EC"/>
              </w:rPr>
            </w:pPr>
            <w:r w:rsidRPr="007F6D54">
              <w:rPr>
                <w:rFonts w:ascii="Calibri" w:hAnsi="Calibri" w:cs="Calibri"/>
                <w:i/>
                <w:lang w:val="es-EC"/>
              </w:rPr>
              <w:t>Solo los usuarios</w:t>
            </w:r>
            <w:r>
              <w:rPr>
                <w:rFonts w:ascii="Calibri" w:hAnsi="Calibri" w:cs="Calibri"/>
                <w:i/>
                <w:lang w:val="es-EC"/>
              </w:rPr>
              <w:t xml:space="preserve"> </w:t>
            </w:r>
            <w:r w:rsidRPr="007F6D54">
              <w:rPr>
                <w:rFonts w:ascii="Calibri" w:hAnsi="Calibri" w:cs="Calibri"/>
                <w:i/>
                <w:lang w:val="es-EC"/>
              </w:rPr>
              <w:t xml:space="preserve">con el rol de </w:t>
            </w:r>
            <w:r w:rsidR="009907E7" w:rsidRPr="009907E7">
              <w:rPr>
                <w:rFonts w:ascii="Calibri" w:hAnsi="Calibri" w:cs="Calibri"/>
                <w:i/>
                <w:lang w:val="es-EC"/>
              </w:rPr>
              <w:t>administrador</w:t>
            </w:r>
            <w:r w:rsidR="009907E7">
              <w:rPr>
                <w:rFonts w:ascii="Calibri" w:hAnsi="Calibri" w:cs="Calibri"/>
                <w:i/>
                <w:lang w:val="es-EC"/>
              </w:rPr>
              <w:t xml:space="preserve"> </w:t>
            </w:r>
            <w:r w:rsidRPr="007F6D54">
              <w:rPr>
                <w:rFonts w:ascii="Calibri" w:hAnsi="Calibri" w:cs="Calibri"/>
                <w:i/>
                <w:lang w:val="es-EC"/>
              </w:rPr>
              <w:t>deben tener permiso para eliminar datos de</w:t>
            </w:r>
            <w:r w:rsidR="00780E64">
              <w:rPr>
                <w:rFonts w:ascii="Calibri" w:hAnsi="Calibri" w:cs="Calibri"/>
                <w:i/>
                <w:lang w:val="es-EC"/>
              </w:rPr>
              <w:t>l cliente.</w:t>
            </w:r>
          </w:p>
        </w:tc>
      </w:tr>
      <w:tr w:rsidR="006F7C62" w:rsidRPr="00B36D93" w14:paraId="725132C0"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6EC488"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87680C8"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4537374C"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76041E2D" w14:textId="77777777" w:rsidTr="0078770F">
        <w:trPr>
          <w:trHeight w:val="25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14EF47"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2C56A1"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1577BCF1" w14:textId="61F3A40D" w:rsidR="00C7530D" w:rsidRPr="00B36D93" w:rsidRDefault="00C7530D" w:rsidP="006F7C62"/>
    <w:p w14:paraId="65087ECC" w14:textId="429381F1"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19245B" w:rsidRPr="00B36D93" w14:paraId="2DCD69E9" w14:textId="77777777" w:rsidTr="0078770F">
        <w:trPr>
          <w:trHeight w:val="22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7B1BC29" w14:textId="77777777" w:rsidR="0019245B" w:rsidRPr="00B36D93" w:rsidRDefault="0019245B"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8C6A0E" w14:textId="019ED89C" w:rsidR="0019245B" w:rsidRPr="00B36D93" w:rsidRDefault="0019245B" w:rsidP="00B647F2">
            <w:pPr>
              <w:keepLines/>
              <w:contextualSpacing/>
              <w:rPr>
                <w:rFonts w:ascii="Calibri" w:hAnsi="Calibri" w:cs="Calibri"/>
                <w:b/>
                <w:i/>
                <w:color w:val="000000" w:themeColor="text1"/>
              </w:rPr>
            </w:pPr>
            <w:r w:rsidRPr="00B36D93">
              <w:rPr>
                <w:rFonts w:ascii="Calibri" w:hAnsi="Calibri" w:cs="Calibri"/>
                <w:b/>
                <w:i/>
                <w:color w:val="000000" w:themeColor="text1"/>
              </w:rPr>
              <w:t>RF-</w:t>
            </w:r>
            <w:r w:rsidR="603D251F" w:rsidRPr="4B16FA4A">
              <w:rPr>
                <w:rFonts w:ascii="Calibri" w:hAnsi="Calibri" w:cs="Calibri"/>
                <w:b/>
                <w:bCs/>
                <w:i/>
                <w:iCs/>
                <w:color w:val="000000" w:themeColor="text1"/>
              </w:rPr>
              <w:t>5</w:t>
            </w:r>
          </w:p>
        </w:tc>
      </w:tr>
      <w:tr w:rsidR="0019245B" w:rsidRPr="00B36D93" w14:paraId="550E9E6C" w14:textId="77777777" w:rsidTr="0078770F">
        <w:trPr>
          <w:trHeight w:val="51"/>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C64ECC8" w14:textId="77777777" w:rsidR="0019245B" w:rsidRPr="00B36D93" w:rsidRDefault="0019245B"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6DC8608" w14:textId="229914C9" w:rsidR="0019245B" w:rsidRPr="00B36D93" w:rsidRDefault="00842103" w:rsidP="00B647F2">
            <w:pPr>
              <w:keepLines/>
              <w:contextualSpacing/>
              <w:rPr>
                <w:rFonts w:ascii="Calibri" w:hAnsi="Calibri" w:cs="Calibri"/>
                <w:i/>
                <w:color w:val="000000" w:themeColor="text1"/>
                <w:sz w:val="36"/>
                <w:szCs w:val="36"/>
              </w:rPr>
            </w:pPr>
            <w:r>
              <w:rPr>
                <w:rFonts w:ascii="Calibri" w:hAnsi="Calibri" w:cs="Calibri"/>
                <w:i/>
                <w:color w:val="000000" w:themeColor="text1"/>
              </w:rPr>
              <w:t>Registrar vehículo</w:t>
            </w:r>
          </w:p>
        </w:tc>
      </w:tr>
      <w:tr w:rsidR="0019245B" w:rsidRPr="00B36D93" w14:paraId="021AACB0"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CE073F2" w14:textId="77777777" w:rsidR="0019245B" w:rsidRPr="00B36D93" w:rsidRDefault="0019245B"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CCD52B" w14:textId="286824C7" w:rsidR="0019245B" w:rsidRPr="00B36D93" w:rsidRDefault="43F59CAC" w:rsidP="00B647F2">
            <w:pPr>
              <w:keepLines/>
              <w:contextualSpacing/>
              <w:rPr>
                <w:rFonts w:ascii="Calibri" w:hAnsi="Calibri" w:cs="Calibri"/>
                <w:i/>
                <w:color w:val="000000" w:themeColor="text1"/>
              </w:rPr>
            </w:pPr>
            <w:r w:rsidRPr="4402A349">
              <w:rPr>
                <w:rFonts w:ascii="Calibri" w:hAnsi="Calibri" w:cs="Calibri"/>
                <w:i/>
                <w:iCs/>
                <w:color w:val="000000" w:themeColor="text1"/>
                <w:kern w:val="24"/>
              </w:rPr>
              <w:t xml:space="preserve">El sistema </w:t>
            </w:r>
            <w:r w:rsidR="003C68A2" w:rsidRPr="003C68A2">
              <w:rPr>
                <w:rFonts w:ascii="Calibri" w:hAnsi="Calibri" w:cs="Calibri"/>
                <w:i/>
                <w:iCs/>
                <w:color w:val="000000" w:themeColor="text1"/>
                <w:kern w:val="24"/>
              </w:rPr>
              <w:t>permitirá la creación de un registro p</w:t>
            </w:r>
            <w:r w:rsidR="00A56FFA">
              <w:rPr>
                <w:rFonts w:ascii="Calibri" w:hAnsi="Calibri" w:cs="Calibri"/>
                <w:i/>
                <w:iCs/>
                <w:color w:val="000000" w:themeColor="text1"/>
                <w:kern w:val="24"/>
              </w:rPr>
              <w:t>or</w:t>
            </w:r>
            <w:r w:rsidR="003C68A2" w:rsidRPr="003C68A2">
              <w:rPr>
                <w:rFonts w:ascii="Calibri" w:hAnsi="Calibri" w:cs="Calibri"/>
                <w:i/>
                <w:iCs/>
                <w:color w:val="000000" w:themeColor="text1"/>
                <w:kern w:val="24"/>
              </w:rPr>
              <w:t xml:space="preserve"> </w:t>
            </w:r>
            <w:r w:rsidR="003C68A2">
              <w:rPr>
                <w:rFonts w:ascii="Calibri" w:hAnsi="Calibri" w:cs="Calibri"/>
                <w:i/>
                <w:iCs/>
                <w:color w:val="000000" w:themeColor="text1"/>
                <w:kern w:val="24"/>
              </w:rPr>
              <w:t>cada vehículo</w:t>
            </w:r>
            <w:r w:rsidR="00A56FFA">
              <w:rPr>
                <w:rFonts w:ascii="Calibri" w:hAnsi="Calibri" w:cs="Calibri"/>
                <w:i/>
                <w:iCs/>
                <w:color w:val="000000" w:themeColor="text1"/>
                <w:kern w:val="24"/>
              </w:rPr>
              <w:t xml:space="preserve"> que posee el cliente.</w:t>
            </w:r>
          </w:p>
        </w:tc>
      </w:tr>
      <w:tr w:rsidR="0019245B" w:rsidRPr="00B36D93" w14:paraId="6E95D183"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45F9C26" w14:textId="77777777" w:rsidR="0019245B" w:rsidRPr="00B36D93" w:rsidRDefault="0019245B"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2F65132" w14:textId="0EA9052A" w:rsidR="0019245B" w:rsidRPr="00B36D93" w:rsidRDefault="0036691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19245B" w:rsidRPr="00B36D93" w14:paraId="3002AC31" w14:textId="77777777" w:rsidTr="0077659E">
        <w:trPr>
          <w:trHeight w:val="29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4939397" w14:textId="77777777" w:rsidR="0019245B" w:rsidRPr="00B36D93" w:rsidRDefault="0019245B"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FC7FA03" w14:textId="77777777" w:rsidR="00D90B77" w:rsidRPr="00BF3294" w:rsidRDefault="00D90B77" w:rsidP="00D90B77">
            <w:pPr>
              <w:keepLines/>
              <w:contextualSpacing/>
              <w:rPr>
                <w:rFonts w:ascii="Calibri" w:hAnsi="Calibri" w:cs="Calibri"/>
                <w:i/>
                <w:color w:val="000000" w:themeColor="text1"/>
                <w:sz w:val="36"/>
                <w:szCs w:val="36"/>
              </w:rPr>
            </w:pPr>
            <w:r w:rsidRPr="00F9626E">
              <w:rPr>
                <w:rFonts w:ascii="Calibri" w:hAnsi="Calibri" w:cs="Calibri"/>
                <w:i/>
                <w:color w:val="000000" w:themeColor="text1"/>
                <w:kern w:val="24"/>
              </w:rPr>
              <w:t>El sistema debe permitir ingresar los siguientes datos:</w:t>
            </w:r>
          </w:p>
          <w:p w14:paraId="05CEFDD0" w14:textId="77777777" w:rsidR="00D90B77" w:rsidRDefault="00D90B77" w:rsidP="00B60641">
            <w:pPr>
              <w:pStyle w:val="Prrafodelista"/>
              <w:keepLines/>
              <w:numPr>
                <w:ilvl w:val="0"/>
                <w:numId w:val="20"/>
              </w:numPr>
              <w:ind w:left="507" w:hanging="283"/>
              <w:rPr>
                <w:rFonts w:ascii="Calibri" w:hAnsi="Calibri" w:cs="Calibri"/>
                <w:i/>
                <w:color w:val="000000" w:themeColor="text1"/>
                <w:szCs w:val="36"/>
              </w:rPr>
            </w:pPr>
            <w:r w:rsidRPr="00F20B38">
              <w:rPr>
                <w:rFonts w:ascii="Calibri" w:hAnsi="Calibri" w:cs="Calibri"/>
                <w:i/>
                <w:color w:val="000000" w:themeColor="text1"/>
                <w:szCs w:val="36"/>
              </w:rPr>
              <w:t>Id:</w:t>
            </w:r>
            <w:r>
              <w:rPr>
                <w:rFonts w:ascii="Calibri" w:hAnsi="Calibri" w:cs="Calibri"/>
                <w:i/>
                <w:color w:val="000000" w:themeColor="text1"/>
                <w:szCs w:val="36"/>
              </w:rPr>
              <w:t xml:space="preserve"> </w:t>
            </w:r>
            <w:r w:rsidRPr="00057883">
              <w:rPr>
                <w:rFonts w:ascii="Calibri" w:hAnsi="Calibri" w:cs="Calibri"/>
                <w:i/>
                <w:color w:val="000000" w:themeColor="text1"/>
                <w:szCs w:val="36"/>
              </w:rPr>
              <w:t xml:space="preserve">dato tipo </w:t>
            </w:r>
            <w:proofErr w:type="spellStart"/>
            <w:r w:rsidRPr="00FE2BDE">
              <w:rPr>
                <w:rFonts w:ascii="Calibri" w:hAnsi="Calibri" w:cs="Calibri"/>
                <w:i/>
                <w:color w:val="000000" w:themeColor="text1"/>
                <w:szCs w:val="36"/>
              </w:rPr>
              <w:t>Integer</w:t>
            </w:r>
            <w:proofErr w:type="spellEnd"/>
            <w:r>
              <w:rPr>
                <w:rFonts w:ascii="Calibri" w:hAnsi="Calibri" w:cs="Calibri"/>
                <w:i/>
                <w:color w:val="000000" w:themeColor="text1"/>
                <w:szCs w:val="36"/>
              </w:rPr>
              <w:t>.</w:t>
            </w:r>
          </w:p>
          <w:p w14:paraId="70EBDB4B" w14:textId="60342C63" w:rsidR="00D90B77" w:rsidRDefault="00D90B77" w:rsidP="00B60641">
            <w:pPr>
              <w:pStyle w:val="Prrafodelista"/>
              <w:keepLines/>
              <w:numPr>
                <w:ilvl w:val="0"/>
                <w:numId w:val="20"/>
              </w:numPr>
              <w:ind w:left="507" w:hanging="283"/>
              <w:rPr>
                <w:rFonts w:ascii="Calibri" w:hAnsi="Calibri" w:cs="Calibri"/>
                <w:i/>
                <w:color w:val="000000" w:themeColor="text1"/>
                <w:szCs w:val="36"/>
              </w:rPr>
            </w:pPr>
            <w:r w:rsidRPr="00F20B38">
              <w:rPr>
                <w:rFonts w:ascii="Calibri" w:hAnsi="Calibri" w:cs="Calibri"/>
                <w:i/>
                <w:color w:val="000000" w:themeColor="text1"/>
                <w:kern w:val="24"/>
              </w:rPr>
              <w:t>Nombre</w:t>
            </w:r>
            <w:r w:rsidR="007B3E5C">
              <w:rPr>
                <w:rFonts w:ascii="Calibri" w:hAnsi="Calibri" w:cs="Calibri"/>
                <w:i/>
                <w:color w:val="000000" w:themeColor="text1"/>
                <w:kern w:val="24"/>
              </w:rPr>
              <w:t xml:space="preserve"> vehículo</w:t>
            </w:r>
            <w:r w:rsidRPr="00F20B38">
              <w:rPr>
                <w:rFonts w:ascii="Calibri" w:hAnsi="Calibri" w:cs="Calibri"/>
                <w:i/>
                <w:color w:val="000000" w:themeColor="text1"/>
                <w:kern w:val="24"/>
              </w:rPr>
              <w:t xml:space="preserve">: </w:t>
            </w:r>
            <w:r w:rsidRPr="00F20B38">
              <w:rPr>
                <w:rFonts w:ascii="Calibri" w:hAnsi="Calibri" w:cs="Calibri"/>
                <w:i/>
                <w:color w:val="000000" w:themeColor="text1"/>
                <w:szCs w:val="36"/>
              </w:rPr>
              <w:t>mínimo</w:t>
            </w:r>
            <w:r w:rsidR="009B569E">
              <w:rPr>
                <w:rFonts w:ascii="Calibri" w:hAnsi="Calibri" w:cs="Calibri"/>
                <w:i/>
                <w:color w:val="000000" w:themeColor="text1"/>
                <w:szCs w:val="36"/>
              </w:rPr>
              <w:t xml:space="preserve"> </w:t>
            </w:r>
            <w:r w:rsidR="00757360">
              <w:rPr>
                <w:rFonts w:ascii="Calibri" w:hAnsi="Calibri" w:cs="Calibri"/>
                <w:i/>
                <w:color w:val="000000" w:themeColor="text1"/>
                <w:szCs w:val="36"/>
              </w:rPr>
              <w:t>17</w:t>
            </w:r>
            <w:r w:rsidRPr="00F20B38">
              <w:rPr>
                <w:rFonts w:ascii="Calibri" w:hAnsi="Calibri" w:cs="Calibri"/>
                <w:i/>
                <w:color w:val="000000" w:themeColor="text1"/>
                <w:szCs w:val="36"/>
              </w:rPr>
              <w:t xml:space="preserve">, máximo </w:t>
            </w:r>
            <w:r w:rsidR="00757360">
              <w:rPr>
                <w:rFonts w:ascii="Calibri" w:hAnsi="Calibri" w:cs="Calibri"/>
                <w:i/>
                <w:color w:val="000000" w:themeColor="text1"/>
                <w:szCs w:val="36"/>
              </w:rPr>
              <w:t>2</w:t>
            </w:r>
            <w:r w:rsidRPr="00F20B38">
              <w:rPr>
                <w:rFonts w:ascii="Calibri" w:hAnsi="Calibri" w:cs="Calibri"/>
                <w:i/>
                <w:color w:val="000000" w:themeColor="text1"/>
                <w:szCs w:val="36"/>
              </w:rPr>
              <w:t>0 caracteres.</w:t>
            </w:r>
          </w:p>
          <w:p w14:paraId="2348B812" w14:textId="41CC2D11" w:rsidR="00D90B77" w:rsidRDefault="006D60F5" w:rsidP="00B60641">
            <w:pPr>
              <w:pStyle w:val="Prrafodelista"/>
              <w:keepLines/>
              <w:numPr>
                <w:ilvl w:val="0"/>
                <w:numId w:val="20"/>
              </w:numPr>
              <w:ind w:left="507" w:hanging="283"/>
              <w:rPr>
                <w:rFonts w:ascii="Calibri" w:hAnsi="Calibri" w:cs="Calibri"/>
                <w:i/>
                <w:color w:val="000000" w:themeColor="text1"/>
                <w:szCs w:val="36"/>
              </w:rPr>
            </w:pPr>
            <w:r>
              <w:rPr>
                <w:rFonts w:ascii="Calibri" w:hAnsi="Calibri" w:cs="Calibri"/>
                <w:i/>
                <w:color w:val="000000" w:themeColor="text1"/>
                <w:szCs w:val="36"/>
              </w:rPr>
              <w:t>Kilometraje</w:t>
            </w:r>
            <w:r w:rsidR="00D90B77" w:rsidRPr="00285BC7">
              <w:rPr>
                <w:rFonts w:ascii="Calibri" w:hAnsi="Calibri" w:cs="Calibri"/>
                <w:i/>
                <w:color w:val="000000" w:themeColor="text1"/>
                <w:szCs w:val="36"/>
              </w:rPr>
              <w:t>:</w:t>
            </w:r>
            <w:r w:rsidR="00D90B77">
              <w:rPr>
                <w:rFonts w:ascii="Calibri" w:hAnsi="Calibri" w:cs="Calibri"/>
                <w:i/>
                <w:color w:val="000000" w:themeColor="text1"/>
                <w:szCs w:val="36"/>
              </w:rPr>
              <w:t xml:space="preserve"> </w:t>
            </w:r>
            <w:r w:rsidR="006330FD">
              <w:rPr>
                <w:rFonts w:ascii="Calibri" w:hAnsi="Calibri" w:cs="Calibri"/>
                <w:i/>
                <w:color w:val="000000" w:themeColor="text1"/>
                <w:szCs w:val="36"/>
              </w:rPr>
              <w:t xml:space="preserve">dato tipo </w:t>
            </w:r>
            <w:proofErr w:type="spellStart"/>
            <w:r w:rsidR="006330FD">
              <w:rPr>
                <w:rFonts w:ascii="Calibri" w:hAnsi="Calibri" w:cs="Calibri"/>
                <w:i/>
                <w:color w:val="000000" w:themeColor="text1"/>
                <w:szCs w:val="36"/>
              </w:rPr>
              <w:t>Int</w:t>
            </w:r>
            <w:proofErr w:type="spellEnd"/>
            <w:r w:rsidR="006330FD">
              <w:rPr>
                <w:rFonts w:ascii="Calibri" w:hAnsi="Calibri" w:cs="Calibri"/>
                <w:i/>
                <w:color w:val="000000" w:themeColor="text1"/>
                <w:szCs w:val="36"/>
              </w:rPr>
              <w:t>.</w:t>
            </w:r>
          </w:p>
          <w:p w14:paraId="37CA4CB4" w14:textId="11E32BEA" w:rsidR="00D90B77" w:rsidRPr="00C94AEE" w:rsidRDefault="006D60F5" w:rsidP="00B60641">
            <w:pPr>
              <w:pStyle w:val="Prrafodelista"/>
              <w:keepLines/>
              <w:numPr>
                <w:ilvl w:val="0"/>
                <w:numId w:val="20"/>
              </w:numPr>
              <w:ind w:left="507" w:hanging="283"/>
              <w:rPr>
                <w:rFonts w:ascii="Calibri" w:hAnsi="Calibri" w:cs="Calibri"/>
                <w:i/>
                <w:color w:val="000000" w:themeColor="text1"/>
                <w:szCs w:val="36"/>
              </w:rPr>
            </w:pPr>
            <w:r>
              <w:rPr>
                <w:rFonts w:ascii="Calibri" w:hAnsi="Calibri" w:cs="Calibri"/>
                <w:i/>
                <w:color w:val="000000" w:themeColor="text1"/>
                <w:szCs w:val="36"/>
              </w:rPr>
              <w:t>Placa</w:t>
            </w:r>
            <w:r w:rsidR="00D90B77" w:rsidRPr="00C94AEE">
              <w:rPr>
                <w:rFonts w:ascii="Calibri" w:hAnsi="Calibri" w:cs="Calibri"/>
                <w:i/>
                <w:color w:val="000000" w:themeColor="text1"/>
                <w:szCs w:val="36"/>
              </w:rPr>
              <w:t xml:space="preserve">: </w:t>
            </w:r>
            <w:r w:rsidR="00CF767A">
              <w:rPr>
                <w:rFonts w:ascii="Calibri" w:hAnsi="Calibri" w:cs="Calibri"/>
                <w:i/>
                <w:color w:val="000000" w:themeColor="text1"/>
                <w:szCs w:val="36"/>
              </w:rPr>
              <w:t>6</w:t>
            </w:r>
            <w:r w:rsidR="00D90B77" w:rsidRPr="00C94AEE">
              <w:rPr>
                <w:rFonts w:ascii="Calibri" w:hAnsi="Calibri" w:cs="Calibri"/>
                <w:i/>
                <w:color w:val="000000" w:themeColor="text1"/>
                <w:szCs w:val="36"/>
              </w:rPr>
              <w:t xml:space="preserve"> caracteres de tipo </w:t>
            </w:r>
            <w:r w:rsidR="00D56AFA" w:rsidRPr="00D56AFA">
              <w:rPr>
                <w:rFonts w:ascii="Calibri" w:hAnsi="Calibri" w:cs="Calibri"/>
                <w:i/>
                <w:color w:val="000000" w:themeColor="text1"/>
                <w:szCs w:val="36"/>
              </w:rPr>
              <w:t>alfanumérico</w:t>
            </w:r>
            <w:r w:rsidR="00D56AFA">
              <w:rPr>
                <w:rFonts w:ascii="Calibri" w:hAnsi="Calibri" w:cs="Calibri"/>
                <w:i/>
                <w:color w:val="000000" w:themeColor="text1"/>
                <w:szCs w:val="36"/>
              </w:rPr>
              <w:t>.</w:t>
            </w:r>
          </w:p>
          <w:p w14:paraId="66ED57C6" w14:textId="62795715" w:rsidR="00D90B77" w:rsidRDefault="009B569E" w:rsidP="00B60641">
            <w:pPr>
              <w:pStyle w:val="Prrafodelista"/>
              <w:keepLines/>
              <w:numPr>
                <w:ilvl w:val="0"/>
                <w:numId w:val="20"/>
              </w:numPr>
              <w:ind w:left="507" w:hanging="283"/>
              <w:rPr>
                <w:rFonts w:ascii="Calibri" w:hAnsi="Calibri" w:cs="Calibri"/>
                <w:i/>
                <w:color w:val="000000" w:themeColor="text1"/>
                <w:szCs w:val="36"/>
              </w:rPr>
            </w:pPr>
            <w:r>
              <w:rPr>
                <w:rFonts w:ascii="Calibri" w:hAnsi="Calibri" w:cs="Calibri"/>
                <w:i/>
                <w:color w:val="000000" w:themeColor="text1"/>
                <w:szCs w:val="36"/>
              </w:rPr>
              <w:t>Nombre del cliente</w:t>
            </w:r>
            <w:r w:rsidR="00D90B77" w:rsidRPr="00285BC7">
              <w:rPr>
                <w:rFonts w:ascii="Calibri" w:hAnsi="Calibri" w:cs="Calibri"/>
                <w:i/>
                <w:color w:val="000000" w:themeColor="text1"/>
                <w:szCs w:val="36"/>
              </w:rPr>
              <w:t>:</w:t>
            </w:r>
            <w:r w:rsidR="00CF79F7">
              <w:rPr>
                <w:rFonts w:ascii="Calibri" w:hAnsi="Calibri" w:cs="Calibri"/>
                <w:i/>
                <w:color w:val="000000" w:themeColor="text1"/>
                <w:szCs w:val="36"/>
              </w:rPr>
              <w:t xml:space="preserve"> </w:t>
            </w:r>
            <w:r w:rsidR="00CF79F7" w:rsidRPr="005C2E01">
              <w:rPr>
                <w:rFonts w:ascii="Calibri" w:hAnsi="Calibri" w:cs="Calibri"/>
                <w:i/>
                <w:color w:val="000000" w:themeColor="text1"/>
              </w:rPr>
              <w:t>mínimo 30, máximo 40 caracteres.</w:t>
            </w:r>
          </w:p>
          <w:p w14:paraId="41097049" w14:textId="77777777" w:rsidR="00D90B77" w:rsidRDefault="00D90B77" w:rsidP="00D90B77">
            <w:pPr>
              <w:keepLines/>
              <w:rPr>
                <w:rFonts w:ascii="Calibri" w:hAnsi="Calibri" w:cs="Calibri"/>
                <w:i/>
                <w:color w:val="000000" w:themeColor="text1"/>
                <w:szCs w:val="36"/>
              </w:rPr>
            </w:pPr>
          </w:p>
          <w:p w14:paraId="2225885F" w14:textId="77777777" w:rsidR="00D90B77" w:rsidRPr="00ED0413" w:rsidRDefault="00D90B77" w:rsidP="00D90B77">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14ED74EA" w14:textId="3C60ABDE" w:rsidR="00D90B77" w:rsidRDefault="00D90B77" w:rsidP="00B60641">
            <w:pPr>
              <w:pStyle w:val="Prrafodelista"/>
              <w:keepLines/>
              <w:numPr>
                <w:ilvl w:val="0"/>
                <w:numId w:val="21"/>
              </w:numPr>
              <w:ind w:left="507" w:hanging="283"/>
              <w:rPr>
                <w:rFonts w:ascii="Calibri" w:hAnsi="Calibri" w:cs="Calibri"/>
                <w:i/>
                <w:color w:val="000000" w:themeColor="text1"/>
                <w:szCs w:val="36"/>
              </w:rPr>
            </w:pPr>
            <w:r w:rsidRPr="00ED0413">
              <w:rPr>
                <w:rFonts w:ascii="Calibri" w:hAnsi="Calibri" w:cs="Calibri"/>
                <w:i/>
                <w:color w:val="000000" w:themeColor="text1"/>
                <w:szCs w:val="36"/>
              </w:rPr>
              <w:t>En el campo "No</w:t>
            </w:r>
            <w:r>
              <w:rPr>
                <w:rFonts w:ascii="Calibri" w:hAnsi="Calibri" w:cs="Calibri"/>
                <w:i/>
                <w:color w:val="000000" w:themeColor="text1"/>
                <w:szCs w:val="36"/>
              </w:rPr>
              <w:t>mbre</w:t>
            </w:r>
            <w:r w:rsidR="00CF79F7">
              <w:rPr>
                <w:rFonts w:ascii="Calibri" w:hAnsi="Calibri" w:cs="Calibri"/>
                <w:i/>
                <w:color w:val="000000" w:themeColor="text1"/>
                <w:szCs w:val="36"/>
              </w:rPr>
              <w:t xml:space="preserve"> vehículo</w:t>
            </w:r>
            <w:r w:rsidRPr="00ED0413">
              <w:rPr>
                <w:rFonts w:ascii="Calibri" w:hAnsi="Calibri" w:cs="Calibri"/>
                <w:i/>
                <w:color w:val="000000" w:themeColor="text1"/>
                <w:szCs w:val="36"/>
              </w:rPr>
              <w:t>" no se permitirá caracteres especiales ni números.</w:t>
            </w:r>
          </w:p>
          <w:p w14:paraId="74AAE4A9" w14:textId="48EDCF98" w:rsidR="00D90B77" w:rsidRDefault="00D90B77" w:rsidP="00B60641">
            <w:pPr>
              <w:pStyle w:val="Prrafodelista"/>
              <w:keepLines/>
              <w:numPr>
                <w:ilvl w:val="0"/>
                <w:numId w:val="21"/>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CF79F7">
              <w:rPr>
                <w:rFonts w:ascii="Calibri" w:hAnsi="Calibri" w:cs="Calibri"/>
                <w:i/>
                <w:color w:val="000000" w:themeColor="text1"/>
              </w:rPr>
              <w:t>Kilometraje</w:t>
            </w:r>
            <w:r w:rsidRPr="00ED0413">
              <w:rPr>
                <w:rFonts w:ascii="Calibri" w:hAnsi="Calibri" w:cs="Calibri"/>
                <w:i/>
                <w:color w:val="000000" w:themeColor="text1"/>
              </w:rPr>
              <w:t xml:space="preserve">" debe contener </w:t>
            </w:r>
            <w:r w:rsidR="00B26887" w:rsidRPr="00B26887">
              <w:rPr>
                <w:rFonts w:ascii="Calibri" w:hAnsi="Calibri" w:cs="Calibri"/>
                <w:i/>
                <w:color w:val="000000" w:themeColor="text1"/>
              </w:rPr>
              <w:t>números enteros positivos.</w:t>
            </w:r>
          </w:p>
          <w:p w14:paraId="079FDB95" w14:textId="77777777" w:rsidR="00364BEE" w:rsidRDefault="00D90B77" w:rsidP="00B60641">
            <w:pPr>
              <w:pStyle w:val="Prrafodelista"/>
              <w:keepLines/>
              <w:numPr>
                <w:ilvl w:val="0"/>
                <w:numId w:val="21"/>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B26887">
              <w:rPr>
                <w:rFonts w:ascii="Calibri" w:hAnsi="Calibri" w:cs="Calibri"/>
                <w:i/>
                <w:color w:val="000000" w:themeColor="text1"/>
              </w:rPr>
              <w:t>Placa</w:t>
            </w:r>
            <w:r w:rsidRPr="00ED0413">
              <w:rPr>
                <w:rFonts w:ascii="Calibri" w:hAnsi="Calibri" w:cs="Calibri"/>
                <w:i/>
                <w:color w:val="000000" w:themeColor="text1"/>
              </w:rPr>
              <w:t>" debe contener ex</w:t>
            </w:r>
            <w:r w:rsidR="00B26887">
              <w:rPr>
                <w:rFonts w:ascii="Calibri" w:hAnsi="Calibri" w:cs="Calibri"/>
                <w:i/>
                <w:color w:val="000000" w:themeColor="text1"/>
              </w:rPr>
              <w:t xml:space="preserve">actamente </w:t>
            </w:r>
            <w:r w:rsidR="00514875" w:rsidRPr="00514875">
              <w:rPr>
                <w:rFonts w:ascii="Calibri" w:hAnsi="Calibri" w:cs="Calibri"/>
                <w:i/>
                <w:color w:val="000000" w:themeColor="text1"/>
              </w:rPr>
              <w:t>tres letras y tres números</w:t>
            </w:r>
            <w:r w:rsidR="00514875">
              <w:rPr>
                <w:rFonts w:ascii="Calibri" w:hAnsi="Calibri" w:cs="Calibri"/>
                <w:i/>
                <w:color w:val="000000" w:themeColor="text1"/>
              </w:rPr>
              <w:t>.</w:t>
            </w:r>
          </w:p>
          <w:p w14:paraId="2DA1B753" w14:textId="4017876C" w:rsidR="007407B1" w:rsidRPr="0077659E" w:rsidRDefault="00364BEE" w:rsidP="00B60641">
            <w:pPr>
              <w:pStyle w:val="Prrafodelista"/>
              <w:keepLines/>
              <w:numPr>
                <w:ilvl w:val="0"/>
                <w:numId w:val="21"/>
              </w:numPr>
              <w:ind w:left="507" w:hanging="283"/>
              <w:rPr>
                <w:rFonts w:ascii="Calibri" w:hAnsi="Calibri" w:cs="Calibri"/>
                <w:i/>
                <w:color w:val="000000" w:themeColor="text1"/>
              </w:rPr>
            </w:pPr>
            <w:r w:rsidRPr="00364BEE">
              <w:rPr>
                <w:rFonts w:ascii="Calibri" w:hAnsi="Calibri" w:cs="Calibri"/>
                <w:i/>
                <w:color w:val="000000" w:themeColor="text1"/>
              </w:rPr>
              <w:t>En el campo "Nombre</w:t>
            </w:r>
            <w:r>
              <w:rPr>
                <w:rFonts w:ascii="Calibri" w:hAnsi="Calibri" w:cs="Calibri"/>
                <w:i/>
                <w:color w:val="000000" w:themeColor="text1"/>
              </w:rPr>
              <w:t xml:space="preserve"> del cliente</w:t>
            </w:r>
            <w:r w:rsidRPr="00364BEE">
              <w:rPr>
                <w:rFonts w:ascii="Calibri" w:hAnsi="Calibri" w:cs="Calibri"/>
                <w:i/>
                <w:color w:val="000000" w:themeColor="text1"/>
              </w:rPr>
              <w:t>" no se permitirá caracteres especiales ni números.</w:t>
            </w:r>
          </w:p>
        </w:tc>
      </w:tr>
      <w:tr w:rsidR="0019245B" w:rsidRPr="00B36D93" w14:paraId="4CA89CBE" w14:textId="77777777" w:rsidTr="0077659E">
        <w:trPr>
          <w:trHeight w:val="71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194A0C0" w14:textId="77777777" w:rsidR="0019245B" w:rsidRPr="00B36D93" w:rsidRDefault="0019245B"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DE7D47E" w14:textId="77777777" w:rsidR="0019245B" w:rsidRPr="00B36D93" w:rsidRDefault="0019245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1CFD198" w14:textId="77777777" w:rsidR="0019245B" w:rsidRPr="00B36D93" w:rsidRDefault="0019245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19245B" w:rsidRPr="00B36D93" w14:paraId="43848BAD" w14:textId="77777777" w:rsidTr="0078770F">
        <w:trPr>
          <w:trHeight w:val="236"/>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B920DD8" w14:textId="77777777" w:rsidR="0019245B" w:rsidRPr="00B36D93" w:rsidRDefault="0019245B"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D2A1C18" w14:textId="573200C7" w:rsidR="0019245B" w:rsidRPr="00B36D93" w:rsidRDefault="00B8240D"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F0BCDD0" w14:textId="5D3D1E05" w:rsidR="00C7530D" w:rsidRPr="00B36D93" w:rsidRDefault="00C7530D" w:rsidP="006F7C62"/>
    <w:p w14:paraId="0DC5F3E8" w14:textId="49168940"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5E1EED" w:rsidRPr="00B36D93" w14:paraId="5F975519" w14:textId="77777777" w:rsidTr="0078770F">
        <w:trPr>
          <w:trHeight w:val="20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0604E03" w14:textId="77777777" w:rsidR="005E1EED" w:rsidRPr="00B36D93" w:rsidRDefault="005E1EED"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99DA387" w14:textId="45E89284" w:rsidR="005E1EED" w:rsidRPr="00B36D93" w:rsidRDefault="005E1EED" w:rsidP="00B647F2">
            <w:pPr>
              <w:keepLines/>
              <w:contextualSpacing/>
              <w:rPr>
                <w:rFonts w:ascii="Calibri" w:hAnsi="Calibri" w:cs="Calibri"/>
                <w:b/>
                <w:i/>
                <w:color w:val="000000" w:themeColor="text1"/>
              </w:rPr>
            </w:pPr>
            <w:r w:rsidRPr="00B36D93">
              <w:rPr>
                <w:rFonts w:ascii="Calibri" w:hAnsi="Calibri" w:cs="Calibri"/>
                <w:b/>
                <w:i/>
                <w:color w:val="000000" w:themeColor="text1"/>
              </w:rPr>
              <w:t>RF-</w:t>
            </w:r>
            <w:r w:rsidR="450EF65A" w:rsidRPr="4B16FA4A">
              <w:rPr>
                <w:rFonts w:ascii="Calibri" w:hAnsi="Calibri" w:cs="Calibri"/>
                <w:b/>
                <w:bCs/>
                <w:i/>
                <w:iCs/>
                <w:color w:val="000000" w:themeColor="text1"/>
              </w:rPr>
              <w:t>6</w:t>
            </w:r>
          </w:p>
        </w:tc>
      </w:tr>
      <w:tr w:rsidR="005E1EED" w:rsidRPr="00B36D93" w14:paraId="205ACFF5" w14:textId="77777777" w:rsidTr="0078770F">
        <w:trPr>
          <w:trHeight w:val="25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BA87EDE" w14:textId="77777777" w:rsidR="005E1EED" w:rsidRPr="00B36D93" w:rsidRDefault="005E1EED"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17DBE0" w14:textId="26CBC7FD" w:rsidR="005E1EED" w:rsidRPr="00B36D93" w:rsidRDefault="00BA78FE" w:rsidP="4402A349">
            <w:pPr>
              <w:keepLines/>
              <w:spacing w:line="259" w:lineRule="auto"/>
              <w:contextualSpacing/>
            </w:pPr>
            <w:r>
              <w:rPr>
                <w:rFonts w:ascii="Calibri" w:hAnsi="Calibri" w:cs="Calibri"/>
                <w:i/>
                <w:iCs/>
                <w:color w:val="000000" w:themeColor="text1"/>
              </w:rPr>
              <w:t>Consultar</w:t>
            </w:r>
            <w:r w:rsidR="61525A79" w:rsidRPr="4402A349">
              <w:rPr>
                <w:rFonts w:ascii="Calibri" w:hAnsi="Calibri" w:cs="Calibri"/>
                <w:i/>
                <w:iCs/>
                <w:color w:val="000000" w:themeColor="text1"/>
              </w:rPr>
              <w:t xml:space="preserve"> </w:t>
            </w:r>
            <w:r w:rsidR="00E8084E">
              <w:rPr>
                <w:rFonts w:ascii="Calibri" w:hAnsi="Calibri" w:cs="Calibri"/>
                <w:i/>
                <w:iCs/>
                <w:color w:val="000000" w:themeColor="text1"/>
              </w:rPr>
              <w:t>v</w:t>
            </w:r>
            <w:r w:rsidR="61525A79" w:rsidRPr="7FA2F1A3">
              <w:rPr>
                <w:rFonts w:ascii="Calibri" w:hAnsi="Calibri" w:cs="Calibri"/>
                <w:i/>
                <w:iCs/>
                <w:color w:val="000000" w:themeColor="text1"/>
              </w:rPr>
              <w:t>ehículo</w:t>
            </w:r>
            <w:r w:rsidR="61525A79" w:rsidRPr="4402A349">
              <w:rPr>
                <w:rFonts w:ascii="Calibri" w:hAnsi="Calibri" w:cs="Calibri"/>
                <w:i/>
                <w:iCs/>
                <w:color w:val="000000" w:themeColor="text1"/>
              </w:rPr>
              <w:t xml:space="preserve"> </w:t>
            </w:r>
          </w:p>
        </w:tc>
      </w:tr>
      <w:tr w:rsidR="005E1EED" w:rsidRPr="00B36D93" w14:paraId="16A36451"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6E8AA97" w14:textId="77777777" w:rsidR="005E1EED" w:rsidRPr="00B36D93" w:rsidRDefault="005E1EED"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6E552B9" w14:textId="34ADA0C6" w:rsidR="005E1EED" w:rsidRPr="00B36D93" w:rsidRDefault="001B76F8" w:rsidP="00B647F2">
            <w:pPr>
              <w:keepLines/>
              <w:contextualSpacing/>
              <w:rPr>
                <w:rFonts w:ascii="Calibri" w:hAnsi="Calibri" w:cs="Calibri"/>
                <w:i/>
                <w:color w:val="000000" w:themeColor="text1"/>
              </w:rPr>
            </w:pPr>
            <w:r w:rsidRPr="001B76F8">
              <w:rPr>
                <w:rFonts w:ascii="Calibri" w:hAnsi="Calibri" w:cs="Calibri"/>
                <w:i/>
                <w:iCs/>
                <w:color w:val="000000" w:themeColor="text1"/>
                <w:kern w:val="24"/>
              </w:rPr>
              <w:t>El sistema debe permitir buscar</w:t>
            </w:r>
            <w:r w:rsidR="00116C67">
              <w:rPr>
                <w:rFonts w:ascii="Calibri" w:hAnsi="Calibri" w:cs="Calibri"/>
                <w:i/>
                <w:iCs/>
                <w:color w:val="000000" w:themeColor="text1"/>
                <w:kern w:val="24"/>
              </w:rPr>
              <w:t xml:space="preserve"> los vehículos asociados con el cliente</w:t>
            </w:r>
            <w:r w:rsidR="00321976">
              <w:rPr>
                <w:rFonts w:ascii="Calibri" w:hAnsi="Calibri" w:cs="Calibri"/>
                <w:i/>
                <w:iCs/>
                <w:color w:val="000000" w:themeColor="text1"/>
                <w:kern w:val="24"/>
              </w:rPr>
              <w:t>.</w:t>
            </w:r>
          </w:p>
        </w:tc>
      </w:tr>
      <w:tr w:rsidR="005E1EED" w:rsidRPr="00B36D93" w14:paraId="68DDD080"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54C3A7D" w14:textId="77777777" w:rsidR="005E1EED" w:rsidRPr="00B36D93" w:rsidRDefault="005E1EED"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6C96B1" w14:textId="2E7B480E"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CD3980" w:rsidRPr="00B36D93">
              <w:rPr>
                <w:rFonts w:ascii="Calibri" w:hAnsi="Calibri" w:cs="Calibri"/>
                <w:i/>
                <w:color w:val="000000" w:themeColor="text1"/>
                <w:kern w:val="24"/>
              </w:rPr>
              <w:t>Datos</w:t>
            </w:r>
          </w:p>
        </w:tc>
      </w:tr>
      <w:tr w:rsidR="005E1EED" w:rsidRPr="00B36D93" w14:paraId="45EE5DA7"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094B44A" w14:textId="77777777" w:rsidR="005E1EED" w:rsidRPr="00B36D93" w:rsidRDefault="005E1EED"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A7A0010" w14:textId="78C73837" w:rsidR="00F43670" w:rsidRDefault="00F43670" w:rsidP="00F43670">
            <w:pPr>
              <w:keepLines/>
              <w:contextualSpacing/>
              <w:rPr>
                <w:rFonts w:ascii="Calibri" w:hAnsi="Calibri" w:cs="Calibri"/>
                <w:i/>
                <w:color w:val="000000" w:themeColor="text1"/>
                <w:kern w:val="24"/>
              </w:rPr>
            </w:pPr>
            <w:r w:rsidRPr="00020ACC">
              <w:rPr>
                <w:rFonts w:ascii="Calibri" w:hAnsi="Calibri" w:cs="Calibri"/>
                <w:i/>
                <w:color w:val="000000" w:themeColor="text1"/>
                <w:kern w:val="24"/>
              </w:rPr>
              <w:t>El sistema deberá permitir la búsqueda por medio de esta información:</w:t>
            </w:r>
          </w:p>
          <w:p w14:paraId="35616843" w14:textId="7DC92AA1" w:rsidR="00F43670" w:rsidRPr="00F43670" w:rsidRDefault="00F43670" w:rsidP="00B60641">
            <w:pPr>
              <w:pStyle w:val="Prrafodelista"/>
              <w:numPr>
                <w:ilvl w:val="0"/>
                <w:numId w:val="24"/>
              </w:numPr>
              <w:ind w:left="507" w:hanging="283"/>
              <w:rPr>
                <w:rFonts w:ascii="Calibri" w:hAnsi="Calibri" w:cs="Calibri"/>
                <w:i/>
                <w:color w:val="000000" w:themeColor="text1"/>
                <w:szCs w:val="36"/>
              </w:rPr>
            </w:pPr>
            <w:r w:rsidRPr="00F43670">
              <w:rPr>
                <w:rFonts w:ascii="Calibri" w:hAnsi="Calibri" w:cs="Calibri"/>
                <w:i/>
                <w:color w:val="000000" w:themeColor="text1"/>
                <w:szCs w:val="36"/>
              </w:rPr>
              <w:t>Barra de búsqueda por Nombre</w:t>
            </w:r>
            <w:r w:rsidR="00C9790C">
              <w:rPr>
                <w:rFonts w:ascii="Calibri" w:hAnsi="Calibri" w:cs="Calibri"/>
                <w:i/>
                <w:color w:val="000000" w:themeColor="text1"/>
                <w:szCs w:val="36"/>
              </w:rPr>
              <w:t xml:space="preserve"> del cliente</w:t>
            </w:r>
            <w:r w:rsidRPr="00F43670">
              <w:rPr>
                <w:rFonts w:ascii="Calibri" w:hAnsi="Calibri" w:cs="Calibri"/>
                <w:i/>
                <w:color w:val="000000" w:themeColor="text1"/>
                <w:szCs w:val="36"/>
              </w:rPr>
              <w:t xml:space="preserve">: </w:t>
            </w:r>
            <w:r w:rsidR="00167DB2">
              <w:rPr>
                <w:rFonts w:ascii="Calibri" w:hAnsi="Calibri" w:cs="Calibri"/>
                <w:i/>
                <w:color w:val="000000" w:themeColor="text1"/>
                <w:szCs w:val="36"/>
              </w:rPr>
              <w:t>3</w:t>
            </w:r>
            <w:r w:rsidRPr="00F43670">
              <w:rPr>
                <w:rFonts w:ascii="Calibri" w:hAnsi="Calibri" w:cs="Calibri"/>
                <w:i/>
                <w:color w:val="000000" w:themeColor="text1"/>
                <w:szCs w:val="36"/>
              </w:rPr>
              <w:t>0 caracteres.</w:t>
            </w:r>
          </w:p>
          <w:p w14:paraId="74E9B551" w14:textId="77777777" w:rsidR="00F43670" w:rsidRPr="00AA0731" w:rsidRDefault="00F43670" w:rsidP="00F43670">
            <w:pPr>
              <w:pStyle w:val="Prrafodelista"/>
              <w:ind w:left="507"/>
              <w:rPr>
                <w:rFonts w:ascii="Calibri" w:hAnsi="Calibri" w:cs="Calibri"/>
                <w:i/>
                <w:color w:val="000000" w:themeColor="text1"/>
                <w:szCs w:val="36"/>
              </w:rPr>
            </w:pPr>
          </w:p>
          <w:p w14:paraId="44DDE29B" w14:textId="77777777" w:rsidR="00F43670" w:rsidRPr="00ED0413" w:rsidRDefault="00F43670" w:rsidP="00F43670">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0F4B29A8" w14:textId="0FC346A9" w:rsidR="00F43670" w:rsidRPr="00C9790C" w:rsidRDefault="00C9790C" w:rsidP="00B60641">
            <w:pPr>
              <w:pStyle w:val="Prrafodelista"/>
              <w:numPr>
                <w:ilvl w:val="0"/>
                <w:numId w:val="24"/>
              </w:numPr>
              <w:ind w:left="507" w:hanging="283"/>
              <w:rPr>
                <w:rFonts w:ascii="Calibri" w:hAnsi="Calibri" w:cs="Calibri"/>
                <w:i/>
                <w:color w:val="000000" w:themeColor="text1"/>
                <w:szCs w:val="36"/>
              </w:rPr>
            </w:pPr>
            <w:r w:rsidRPr="00C9790C">
              <w:rPr>
                <w:rFonts w:ascii="Calibri" w:hAnsi="Calibri" w:cs="Calibri"/>
                <w:i/>
                <w:color w:val="000000" w:themeColor="text1"/>
                <w:szCs w:val="36"/>
              </w:rPr>
              <w:t>El sistema no debe revelar datos confidenciales, como archivos adjuntos, direcciones o números de teléfono, durante las consultas.</w:t>
            </w:r>
          </w:p>
          <w:p w14:paraId="09A97B5D" w14:textId="5189C13C" w:rsidR="007B5AC0" w:rsidRPr="00B36D93" w:rsidRDefault="007B5AC0" w:rsidP="7FA2F1A3">
            <w:pPr>
              <w:keepLines/>
              <w:contextualSpacing/>
              <w:rPr>
                <w:rFonts w:ascii="Calibri" w:hAnsi="Calibri" w:cs="Calibri"/>
                <w:i/>
                <w:color w:val="000000" w:themeColor="text1"/>
              </w:rPr>
            </w:pPr>
          </w:p>
        </w:tc>
      </w:tr>
      <w:tr w:rsidR="005E1EED" w:rsidRPr="00B36D93" w14:paraId="371E8900"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8BA959" w14:textId="77777777" w:rsidR="005E1EED" w:rsidRPr="00B36D93" w:rsidRDefault="005E1EED"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CEC9625" w14:textId="77777777"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B48E8F9" w14:textId="77777777"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5E1EED" w:rsidRPr="00B36D93" w14:paraId="3B94984E" w14:textId="77777777" w:rsidTr="0078770F">
        <w:trPr>
          <w:trHeight w:val="121"/>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7A983F" w14:textId="77777777" w:rsidR="005E1EED" w:rsidRPr="00B36D93" w:rsidRDefault="005E1EED"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F2F7B28" w14:textId="32218ECF" w:rsidR="005E1EED" w:rsidRPr="00B36D93" w:rsidRDefault="00666314" w:rsidP="00B647F2">
            <w:pPr>
              <w:keepLines/>
              <w:contextualSpacing/>
              <w:rPr>
                <w:rFonts w:ascii="Calibri" w:hAnsi="Calibri" w:cs="Calibri"/>
                <w:i/>
                <w:color w:val="000000" w:themeColor="text1"/>
                <w:sz w:val="36"/>
                <w:szCs w:val="36"/>
              </w:rPr>
            </w:pPr>
            <w:r>
              <w:rPr>
                <w:rFonts w:ascii="Calibri" w:hAnsi="Calibri" w:cs="Calibri"/>
                <w:b/>
                <w:bCs/>
                <w:i/>
                <w:color w:val="000000" w:themeColor="text1"/>
                <w:kern w:val="24"/>
              </w:rPr>
              <w:t>Alta</w:t>
            </w:r>
          </w:p>
        </w:tc>
      </w:tr>
    </w:tbl>
    <w:p w14:paraId="29644A66" w14:textId="646FAC70" w:rsidR="00C7530D" w:rsidRPr="00B36D93" w:rsidRDefault="00C7530D" w:rsidP="006F7C62"/>
    <w:p w14:paraId="1BE9A0DF" w14:textId="1543DC6F"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135839" w:rsidRPr="00B36D93" w14:paraId="5B994D9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A4D9418" w14:textId="77777777" w:rsidR="00135839" w:rsidRPr="00B36D93" w:rsidRDefault="00135839"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D373FD9" w14:textId="0649B47D" w:rsidR="00135839" w:rsidRPr="00B36D93" w:rsidRDefault="00135839"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12137AD6" w:rsidRPr="4B16FA4A">
              <w:rPr>
                <w:rFonts w:ascii="Calibri" w:hAnsi="Calibri" w:cs="Calibri"/>
                <w:b/>
                <w:bCs/>
                <w:i/>
                <w:iCs/>
                <w:color w:val="000000" w:themeColor="text1"/>
              </w:rPr>
              <w:t>7</w:t>
            </w:r>
          </w:p>
        </w:tc>
      </w:tr>
      <w:tr w:rsidR="00135839" w:rsidRPr="00B36D93" w14:paraId="18A3B434"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424098" w14:textId="77777777" w:rsidR="00135839" w:rsidRPr="00B36D93" w:rsidRDefault="00135839"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FB4DD89" w14:textId="35451A03" w:rsidR="00135839" w:rsidRPr="00B36D93" w:rsidRDefault="247CF373" w:rsidP="60C21A79">
            <w:pPr>
              <w:keepLines/>
              <w:spacing w:line="259" w:lineRule="auto"/>
              <w:contextualSpacing/>
              <w:rPr>
                <w:rFonts w:ascii="Calibri" w:hAnsi="Calibri" w:cs="Calibri"/>
                <w:i/>
                <w:color w:val="000000" w:themeColor="text1"/>
              </w:rPr>
            </w:pPr>
            <w:r w:rsidRPr="4B16FA4A">
              <w:rPr>
                <w:rFonts w:ascii="Calibri" w:hAnsi="Calibri" w:cs="Calibri"/>
                <w:i/>
                <w:iCs/>
                <w:color w:val="000000" w:themeColor="text1"/>
              </w:rPr>
              <w:t>Actualizar</w:t>
            </w:r>
            <w:r w:rsidR="28B14392" w:rsidRPr="4B16FA4A">
              <w:rPr>
                <w:rFonts w:ascii="Calibri" w:hAnsi="Calibri" w:cs="Calibri"/>
                <w:i/>
                <w:iCs/>
                <w:color w:val="000000" w:themeColor="text1"/>
              </w:rPr>
              <w:t xml:space="preserve"> </w:t>
            </w:r>
            <w:r w:rsidR="00E8084E">
              <w:rPr>
                <w:rFonts w:ascii="Calibri" w:hAnsi="Calibri" w:cs="Calibri"/>
                <w:i/>
                <w:iCs/>
                <w:color w:val="000000" w:themeColor="text1"/>
              </w:rPr>
              <w:t>v</w:t>
            </w:r>
            <w:r w:rsidR="28B14392" w:rsidRPr="4B16FA4A">
              <w:rPr>
                <w:rFonts w:ascii="Calibri" w:hAnsi="Calibri" w:cs="Calibri"/>
                <w:i/>
                <w:iCs/>
                <w:color w:val="000000" w:themeColor="text1"/>
              </w:rPr>
              <w:t>ehículo</w:t>
            </w:r>
            <w:r w:rsidR="00E8084E">
              <w:rPr>
                <w:rFonts w:ascii="Calibri" w:hAnsi="Calibri" w:cs="Calibri"/>
                <w:i/>
                <w:iCs/>
                <w:color w:val="000000" w:themeColor="text1"/>
              </w:rPr>
              <w:t xml:space="preserve"> </w:t>
            </w:r>
          </w:p>
        </w:tc>
      </w:tr>
      <w:tr w:rsidR="00135839" w:rsidRPr="00B36D93" w14:paraId="43658A9A"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B44E3CA" w14:textId="77777777" w:rsidR="00135839" w:rsidRPr="00B36D93" w:rsidRDefault="00135839"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CE39F5C" w14:textId="78F1B5F1" w:rsidR="00135839" w:rsidRPr="00B36D93" w:rsidRDefault="00135839" w:rsidP="00B647F2">
            <w:pPr>
              <w:keepLines/>
              <w:contextualSpacing/>
              <w:rPr>
                <w:rFonts w:ascii="Calibri" w:hAnsi="Calibri" w:cs="Calibri"/>
                <w:i/>
                <w:color w:val="000000" w:themeColor="text1"/>
                <w:sz w:val="36"/>
                <w:szCs w:val="36"/>
              </w:rPr>
            </w:pPr>
            <w:r w:rsidRPr="728E129C">
              <w:rPr>
                <w:rFonts w:ascii="Calibri" w:hAnsi="Calibri" w:cs="Calibri"/>
                <w:i/>
                <w:iCs/>
                <w:color w:val="000000" w:themeColor="text1"/>
                <w:kern w:val="24"/>
              </w:rPr>
              <w:t xml:space="preserve">El sistema </w:t>
            </w:r>
            <w:r w:rsidR="00E8084E" w:rsidRPr="00E8084E">
              <w:rPr>
                <w:rFonts w:ascii="Calibri" w:hAnsi="Calibri" w:cs="Calibri"/>
                <w:i/>
                <w:iCs/>
                <w:color w:val="000000" w:themeColor="text1"/>
                <w:kern w:val="24"/>
              </w:rPr>
              <w:t>deberá permitir editar la información del registro</w:t>
            </w:r>
            <w:r w:rsidR="00E8084E">
              <w:rPr>
                <w:rFonts w:ascii="Calibri" w:hAnsi="Calibri" w:cs="Calibri"/>
                <w:i/>
                <w:iCs/>
                <w:color w:val="000000" w:themeColor="text1"/>
                <w:kern w:val="24"/>
              </w:rPr>
              <w:t xml:space="preserve"> </w:t>
            </w:r>
            <w:r w:rsidR="00E8084E" w:rsidRPr="00E8084E">
              <w:rPr>
                <w:rFonts w:ascii="Calibri" w:hAnsi="Calibri" w:cs="Calibri"/>
                <w:i/>
                <w:iCs/>
                <w:color w:val="000000" w:themeColor="text1"/>
                <w:kern w:val="24"/>
              </w:rPr>
              <w:t>correspondiente a</w:t>
            </w:r>
            <w:r w:rsidR="00E8084E">
              <w:rPr>
                <w:rFonts w:ascii="Calibri" w:hAnsi="Calibri" w:cs="Calibri"/>
                <w:i/>
                <w:iCs/>
                <w:color w:val="000000" w:themeColor="text1"/>
                <w:kern w:val="24"/>
              </w:rPr>
              <w:t xml:space="preserve"> los datos del vehículo</w:t>
            </w:r>
            <w:r w:rsidR="00E8084E" w:rsidRPr="00E8084E">
              <w:rPr>
                <w:rFonts w:ascii="Calibri" w:hAnsi="Calibri" w:cs="Calibri"/>
                <w:i/>
                <w:iCs/>
                <w:color w:val="000000" w:themeColor="text1"/>
                <w:kern w:val="24"/>
              </w:rPr>
              <w:t>.</w:t>
            </w:r>
          </w:p>
        </w:tc>
      </w:tr>
      <w:tr w:rsidR="00135839" w:rsidRPr="00B36D93" w14:paraId="0BD98541"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830B4A" w14:textId="77777777" w:rsidR="00135839" w:rsidRPr="00B36D93" w:rsidRDefault="00135839"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354EB74" w14:textId="693E5F45" w:rsidR="00135839" w:rsidRPr="00B36D93" w:rsidRDefault="001235F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135839" w:rsidRPr="00B36D93" w14:paraId="3CE46DF7"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D9C65C" w14:textId="77777777" w:rsidR="00135839" w:rsidRPr="00B36D93" w:rsidRDefault="00135839"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FDDBF20" w14:textId="70CF35A3" w:rsidR="005962E2" w:rsidRPr="00780D6C" w:rsidRDefault="005962E2" w:rsidP="005962E2">
            <w:pPr>
              <w:keepLines/>
              <w:contextualSpacing/>
              <w:rPr>
                <w:rFonts w:ascii="Calibri" w:hAnsi="Calibri" w:cs="Calibri"/>
                <w:i/>
                <w:iCs/>
                <w:color w:val="000000" w:themeColor="text1"/>
                <w:kern w:val="24"/>
              </w:rPr>
            </w:pPr>
            <w:r w:rsidRPr="00780D6C">
              <w:rPr>
                <w:rFonts w:ascii="Calibri" w:hAnsi="Calibri" w:cs="Calibri"/>
                <w:i/>
                <w:iCs/>
                <w:color w:val="000000" w:themeColor="text1"/>
                <w:kern w:val="24"/>
              </w:rPr>
              <w:t>El sistema debe permitir editar la siguiente información:</w:t>
            </w:r>
          </w:p>
          <w:p w14:paraId="0B11F936" w14:textId="77777777" w:rsidR="00090B34" w:rsidRPr="00090B34" w:rsidRDefault="005962E2" w:rsidP="00B60641">
            <w:pPr>
              <w:pStyle w:val="Prrafodelista"/>
              <w:keepLines/>
              <w:numPr>
                <w:ilvl w:val="0"/>
                <w:numId w:val="22"/>
              </w:numPr>
              <w:ind w:left="507" w:hanging="283"/>
              <w:rPr>
                <w:rFonts w:ascii="Calibri" w:hAnsi="Calibri" w:cs="Calibri"/>
                <w:i/>
                <w:color w:val="000000" w:themeColor="text1"/>
              </w:rPr>
            </w:pPr>
            <w:r w:rsidRPr="00780D6C">
              <w:rPr>
                <w:rFonts w:ascii="Calibri" w:hAnsi="Calibri" w:cs="Calibri"/>
                <w:i/>
                <w:iCs/>
                <w:color w:val="000000" w:themeColor="text1"/>
                <w:kern w:val="24"/>
              </w:rPr>
              <w:t>Botón “Editar”.</w:t>
            </w:r>
          </w:p>
          <w:p w14:paraId="22679D1C" w14:textId="77777777" w:rsidR="00090B34" w:rsidRPr="00090B34" w:rsidRDefault="00090B34" w:rsidP="00B60641">
            <w:pPr>
              <w:pStyle w:val="Prrafodelista"/>
              <w:keepLines/>
              <w:numPr>
                <w:ilvl w:val="0"/>
                <w:numId w:val="22"/>
              </w:numPr>
              <w:ind w:left="507" w:hanging="283"/>
              <w:rPr>
                <w:rFonts w:ascii="Calibri" w:hAnsi="Calibri" w:cs="Calibri"/>
                <w:i/>
                <w:color w:val="000000" w:themeColor="text1"/>
              </w:rPr>
            </w:pPr>
            <w:r w:rsidRPr="00090B34">
              <w:rPr>
                <w:rFonts w:ascii="Calibri" w:hAnsi="Calibri" w:cs="Calibri"/>
                <w:i/>
                <w:color w:val="000000" w:themeColor="text1"/>
                <w:kern w:val="24"/>
              </w:rPr>
              <w:t xml:space="preserve">Nombre vehículo: </w:t>
            </w:r>
            <w:r w:rsidRPr="00090B34">
              <w:rPr>
                <w:rFonts w:ascii="Calibri" w:hAnsi="Calibri" w:cs="Calibri"/>
                <w:i/>
                <w:color w:val="000000" w:themeColor="text1"/>
                <w:szCs w:val="36"/>
              </w:rPr>
              <w:t>mínimo 17, máximo 20 caracteres.</w:t>
            </w:r>
          </w:p>
          <w:p w14:paraId="2B57D741" w14:textId="77777777" w:rsidR="00090B34" w:rsidRPr="00090B34" w:rsidRDefault="00090B34" w:rsidP="00B60641">
            <w:pPr>
              <w:pStyle w:val="Prrafodelista"/>
              <w:keepLines/>
              <w:numPr>
                <w:ilvl w:val="0"/>
                <w:numId w:val="22"/>
              </w:numPr>
              <w:ind w:left="507" w:hanging="283"/>
              <w:rPr>
                <w:rFonts w:ascii="Calibri" w:hAnsi="Calibri" w:cs="Calibri"/>
                <w:i/>
                <w:color w:val="000000" w:themeColor="text1"/>
              </w:rPr>
            </w:pPr>
            <w:r w:rsidRPr="00090B34">
              <w:rPr>
                <w:rFonts w:ascii="Calibri" w:hAnsi="Calibri" w:cs="Calibri"/>
                <w:i/>
                <w:color w:val="000000" w:themeColor="text1"/>
                <w:szCs w:val="36"/>
              </w:rPr>
              <w:t xml:space="preserve">Kilometraje: dato tipo </w:t>
            </w:r>
            <w:proofErr w:type="spellStart"/>
            <w:r w:rsidRPr="00090B34">
              <w:rPr>
                <w:rFonts w:ascii="Calibri" w:hAnsi="Calibri" w:cs="Calibri"/>
                <w:i/>
                <w:color w:val="000000" w:themeColor="text1"/>
                <w:szCs w:val="36"/>
              </w:rPr>
              <w:t>Int</w:t>
            </w:r>
            <w:proofErr w:type="spellEnd"/>
            <w:r w:rsidRPr="00090B34">
              <w:rPr>
                <w:rFonts w:ascii="Calibri" w:hAnsi="Calibri" w:cs="Calibri"/>
                <w:i/>
                <w:color w:val="000000" w:themeColor="text1"/>
                <w:szCs w:val="36"/>
              </w:rPr>
              <w:t>.</w:t>
            </w:r>
          </w:p>
          <w:p w14:paraId="42FF541E" w14:textId="77777777" w:rsidR="00090B34" w:rsidRPr="00090B34" w:rsidRDefault="00090B34" w:rsidP="00B60641">
            <w:pPr>
              <w:pStyle w:val="Prrafodelista"/>
              <w:keepLines/>
              <w:numPr>
                <w:ilvl w:val="0"/>
                <w:numId w:val="22"/>
              </w:numPr>
              <w:ind w:left="507" w:hanging="283"/>
              <w:rPr>
                <w:rFonts w:ascii="Calibri" w:hAnsi="Calibri" w:cs="Calibri"/>
                <w:i/>
                <w:color w:val="000000" w:themeColor="text1"/>
              </w:rPr>
            </w:pPr>
            <w:r w:rsidRPr="00090B34">
              <w:rPr>
                <w:rFonts w:ascii="Calibri" w:hAnsi="Calibri" w:cs="Calibri"/>
                <w:i/>
                <w:color w:val="000000" w:themeColor="text1"/>
                <w:szCs w:val="36"/>
              </w:rPr>
              <w:t>Placa: 6 caracteres de tipo alfanumérico.</w:t>
            </w:r>
          </w:p>
          <w:p w14:paraId="62586D4A" w14:textId="268121ED" w:rsidR="00090B34" w:rsidRPr="00090B34" w:rsidRDefault="00090B34" w:rsidP="00B60641">
            <w:pPr>
              <w:pStyle w:val="Prrafodelista"/>
              <w:keepLines/>
              <w:numPr>
                <w:ilvl w:val="0"/>
                <w:numId w:val="22"/>
              </w:numPr>
              <w:ind w:left="507" w:hanging="283"/>
              <w:rPr>
                <w:rFonts w:ascii="Calibri" w:hAnsi="Calibri" w:cs="Calibri"/>
                <w:i/>
                <w:color w:val="000000" w:themeColor="text1"/>
              </w:rPr>
            </w:pPr>
            <w:r w:rsidRPr="00090B34">
              <w:rPr>
                <w:rFonts w:ascii="Calibri" w:hAnsi="Calibri" w:cs="Calibri"/>
                <w:i/>
                <w:color w:val="000000" w:themeColor="text1"/>
                <w:szCs w:val="36"/>
              </w:rPr>
              <w:t xml:space="preserve">Nombre del cliente: </w:t>
            </w:r>
            <w:r w:rsidRPr="00090B34">
              <w:rPr>
                <w:rFonts w:ascii="Calibri" w:hAnsi="Calibri" w:cs="Calibri"/>
                <w:i/>
                <w:color w:val="000000" w:themeColor="text1"/>
              </w:rPr>
              <w:t>mínimo 30, máximo 40 caracteres.</w:t>
            </w:r>
          </w:p>
          <w:p w14:paraId="201B0937" w14:textId="77777777" w:rsidR="005962E2" w:rsidRPr="00E37F67" w:rsidRDefault="005962E2" w:rsidP="005962E2">
            <w:pPr>
              <w:pStyle w:val="Prrafodelista"/>
              <w:keepLines/>
              <w:ind w:left="507"/>
              <w:rPr>
                <w:rFonts w:ascii="Calibri" w:hAnsi="Calibri" w:cs="Calibri"/>
                <w:i/>
                <w:color w:val="000000" w:themeColor="text1"/>
              </w:rPr>
            </w:pPr>
          </w:p>
          <w:p w14:paraId="483D540D" w14:textId="77777777" w:rsidR="005962E2" w:rsidRDefault="005962E2" w:rsidP="005962E2">
            <w:pPr>
              <w:keepLines/>
              <w:rPr>
                <w:rFonts w:ascii="Calibri" w:hAnsi="Calibri" w:cs="Calibri"/>
                <w:i/>
                <w:color w:val="000000" w:themeColor="text1"/>
              </w:rPr>
            </w:pPr>
            <w:r w:rsidRPr="00E37F67">
              <w:rPr>
                <w:rFonts w:ascii="Calibri" w:hAnsi="Calibri" w:cs="Calibri"/>
                <w:i/>
                <w:color w:val="000000" w:themeColor="text1"/>
              </w:rPr>
              <w:t>Restricciones:</w:t>
            </w:r>
          </w:p>
          <w:p w14:paraId="3162F882" w14:textId="73CE6517" w:rsidR="00A62B9D" w:rsidRPr="00972064" w:rsidRDefault="005962E2" w:rsidP="00B60641">
            <w:pPr>
              <w:pStyle w:val="Prrafodelista"/>
              <w:keepLines/>
              <w:numPr>
                <w:ilvl w:val="0"/>
                <w:numId w:val="25"/>
              </w:numPr>
              <w:ind w:left="507" w:hanging="283"/>
              <w:rPr>
                <w:rFonts w:ascii="Calibri" w:hAnsi="Calibri" w:cs="Calibri"/>
                <w:i/>
                <w:color w:val="000000" w:themeColor="text1"/>
                <w:szCs w:val="36"/>
              </w:rPr>
            </w:pPr>
            <w:r w:rsidRPr="00972064">
              <w:rPr>
                <w:rFonts w:ascii="Calibri" w:hAnsi="Calibri" w:cs="Calibri"/>
                <w:i/>
                <w:color w:val="000000" w:themeColor="text1"/>
              </w:rPr>
              <w:t>El sistema debe validar que los campos obligatorios contengan información antes de guardar la actualización.</w:t>
            </w:r>
          </w:p>
        </w:tc>
      </w:tr>
      <w:tr w:rsidR="00135839" w:rsidRPr="00B36D93" w14:paraId="50DD4901"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25B754C" w14:textId="77777777" w:rsidR="00135839" w:rsidRPr="00B36D93" w:rsidRDefault="00135839"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9AFB2E9" w14:textId="77777777" w:rsidR="00135839" w:rsidRPr="00B36D93" w:rsidRDefault="0013583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46F675D" w14:textId="77777777" w:rsidR="00135839" w:rsidRPr="00B36D93" w:rsidRDefault="0013583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135839" w:rsidRPr="00B36D93" w14:paraId="1C9179E1" w14:textId="77777777" w:rsidTr="0078770F">
        <w:trPr>
          <w:trHeight w:val="1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4468C9F" w14:textId="77777777" w:rsidR="00135839" w:rsidRPr="00B36D93" w:rsidRDefault="00135839"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18D80C3" w14:textId="246A801E" w:rsidR="00135839"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77E57F32" w14:textId="77777777" w:rsidR="00135839" w:rsidRDefault="00135839" w:rsidP="006F7C62"/>
    <w:p w14:paraId="5DE2A441"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7F60AE" w:rsidRPr="00B36D93" w14:paraId="6DCF463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1520B28" w14:textId="77777777" w:rsidR="007F60AE" w:rsidRPr="00B36D93" w:rsidRDefault="007F60AE"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382D918" w14:textId="549DD8E1" w:rsidR="007F60AE" w:rsidRPr="00B36D93" w:rsidRDefault="007F60AE"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5391E773" w:rsidRPr="5577E9DD">
              <w:rPr>
                <w:rFonts w:ascii="Calibri" w:hAnsi="Calibri" w:cs="Calibri"/>
                <w:b/>
                <w:bCs/>
                <w:i/>
                <w:iCs/>
                <w:color w:val="000000" w:themeColor="text1"/>
              </w:rPr>
              <w:t>8</w:t>
            </w:r>
          </w:p>
        </w:tc>
      </w:tr>
      <w:tr w:rsidR="007F60AE" w:rsidRPr="00B36D93" w14:paraId="5EA0B5BE"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3C54CF3" w14:textId="77777777" w:rsidR="007F60AE" w:rsidRPr="00B36D93" w:rsidRDefault="007F60AE"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325DD20" w14:textId="02D6E1C5" w:rsidR="007F60AE" w:rsidRPr="00B36D93" w:rsidRDefault="001F1E23" w:rsidP="00B647F2">
            <w:pPr>
              <w:keepLines/>
              <w:contextualSpacing/>
              <w:rPr>
                <w:rFonts w:ascii="Calibri" w:hAnsi="Calibri" w:cs="Calibri"/>
                <w:i/>
                <w:color w:val="000000" w:themeColor="text1"/>
                <w:sz w:val="36"/>
                <w:szCs w:val="36"/>
              </w:rPr>
            </w:pPr>
            <w:r>
              <w:rPr>
                <w:rFonts w:ascii="Calibri" w:hAnsi="Calibri" w:cs="Calibri"/>
                <w:i/>
                <w:color w:val="000000" w:themeColor="text1"/>
                <w:kern w:val="24"/>
              </w:rPr>
              <w:t>Eliminar vehículo</w:t>
            </w:r>
          </w:p>
        </w:tc>
      </w:tr>
      <w:tr w:rsidR="007F60AE" w:rsidRPr="00B36D93" w14:paraId="4C7D2ABA"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6691ECE" w14:textId="77777777" w:rsidR="007F60AE" w:rsidRPr="00B36D93" w:rsidRDefault="007F60AE"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9CF9B15" w14:textId="753F8B16" w:rsidR="007F60AE" w:rsidRPr="00B36D93" w:rsidRDefault="0095110D" w:rsidP="00B647F2">
            <w:pPr>
              <w:keepLines/>
              <w:contextualSpacing/>
              <w:rPr>
                <w:rFonts w:ascii="Calibri" w:hAnsi="Calibri" w:cs="Calibri"/>
                <w:i/>
                <w:color w:val="000000" w:themeColor="text1"/>
                <w:sz w:val="36"/>
                <w:szCs w:val="36"/>
              </w:rPr>
            </w:pPr>
            <w:r w:rsidRPr="0095110D">
              <w:rPr>
                <w:rFonts w:ascii="Calibri" w:hAnsi="Calibri" w:cs="Calibri"/>
                <w:i/>
                <w:iCs/>
                <w:color w:val="000000" w:themeColor="text1"/>
                <w:kern w:val="24"/>
              </w:rPr>
              <w:t xml:space="preserve">El sistema permitirá eliminar un </w:t>
            </w:r>
            <w:r>
              <w:rPr>
                <w:rFonts w:ascii="Calibri" w:hAnsi="Calibri" w:cs="Calibri"/>
                <w:i/>
                <w:iCs/>
                <w:color w:val="000000" w:themeColor="text1"/>
                <w:kern w:val="24"/>
              </w:rPr>
              <w:t xml:space="preserve">vehículo </w:t>
            </w:r>
            <w:r w:rsidRPr="0095110D">
              <w:rPr>
                <w:rFonts w:ascii="Calibri" w:hAnsi="Calibri" w:cs="Calibri"/>
                <w:i/>
                <w:iCs/>
                <w:color w:val="000000" w:themeColor="text1"/>
                <w:kern w:val="24"/>
              </w:rPr>
              <w:t>existe</w:t>
            </w:r>
            <w:r>
              <w:rPr>
                <w:rFonts w:ascii="Calibri" w:hAnsi="Calibri" w:cs="Calibri"/>
                <w:i/>
                <w:iCs/>
                <w:color w:val="000000" w:themeColor="text1"/>
                <w:kern w:val="24"/>
              </w:rPr>
              <w:t>nte.</w:t>
            </w:r>
          </w:p>
        </w:tc>
      </w:tr>
      <w:tr w:rsidR="007F60AE" w:rsidRPr="00B36D93" w14:paraId="61A41339"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DD00F3" w14:textId="77777777" w:rsidR="007F60AE" w:rsidRPr="00B36D93" w:rsidRDefault="007F60AE"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17A733F" w14:textId="27F3A73F" w:rsidR="007F60AE" w:rsidRPr="00B36D93" w:rsidRDefault="0095110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7F60AE" w:rsidRPr="00B36D93" w14:paraId="11CD4DB5"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E825BA7" w14:textId="77777777" w:rsidR="007F60AE" w:rsidRPr="00B36D93" w:rsidRDefault="007F60AE"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0F6747" w14:textId="1AB1E9DC" w:rsidR="004D3E02" w:rsidRDefault="004D3E02" w:rsidP="00BB34F8">
            <w:pPr>
              <w:keepLines/>
              <w:contextualSpacing/>
              <w:rPr>
                <w:rFonts w:ascii="Calibri" w:hAnsi="Calibri" w:cs="Calibri"/>
                <w:i/>
                <w:color w:val="000000" w:themeColor="text1"/>
                <w:kern w:val="24"/>
              </w:rPr>
            </w:pPr>
            <w:r w:rsidRPr="001674C1">
              <w:rPr>
                <w:rFonts w:ascii="Calibri" w:hAnsi="Calibri" w:cs="Calibri"/>
                <w:i/>
                <w:color w:val="000000" w:themeColor="text1"/>
                <w:kern w:val="24"/>
              </w:rPr>
              <w:t>El sistema debe permitir la eliminación de la siguiente información:</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Nombre vehículo</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Kilometraj</w:t>
            </w:r>
            <w:r w:rsidR="00BB34F8">
              <w:rPr>
                <w:rFonts w:ascii="Calibri" w:hAnsi="Calibri" w:cs="Calibri"/>
                <w:i/>
                <w:color w:val="000000" w:themeColor="text1"/>
                <w:kern w:val="24"/>
              </w:rPr>
              <w:t xml:space="preserve">e, </w:t>
            </w:r>
            <w:r w:rsidR="00BB34F8" w:rsidRPr="00BB34F8">
              <w:rPr>
                <w:rFonts w:ascii="Calibri" w:hAnsi="Calibri" w:cs="Calibri"/>
                <w:i/>
                <w:color w:val="000000" w:themeColor="text1"/>
                <w:kern w:val="24"/>
              </w:rPr>
              <w:t>Placa</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Nombre del cliente</w:t>
            </w:r>
            <w:r w:rsidR="00BB34F8">
              <w:rPr>
                <w:rFonts w:ascii="Calibri" w:hAnsi="Calibri" w:cs="Calibri"/>
                <w:i/>
                <w:color w:val="000000" w:themeColor="text1"/>
                <w:kern w:val="24"/>
              </w:rPr>
              <w:t>.</w:t>
            </w:r>
          </w:p>
          <w:p w14:paraId="5FEF4CCF" w14:textId="77777777" w:rsidR="00990292" w:rsidRPr="001674C1" w:rsidRDefault="00990292" w:rsidP="00BB34F8">
            <w:pPr>
              <w:keepLines/>
              <w:contextualSpacing/>
              <w:rPr>
                <w:rFonts w:ascii="Calibri" w:hAnsi="Calibri" w:cs="Calibri"/>
                <w:i/>
                <w:color w:val="000000" w:themeColor="text1"/>
                <w:kern w:val="24"/>
              </w:rPr>
            </w:pPr>
          </w:p>
          <w:p w14:paraId="5990F377" w14:textId="77777777" w:rsidR="00990292" w:rsidRPr="001674C1" w:rsidRDefault="00990292" w:rsidP="00990292">
            <w:pPr>
              <w:keepLines/>
              <w:contextualSpacing/>
              <w:rPr>
                <w:rFonts w:ascii="Calibri" w:hAnsi="Calibri" w:cs="Calibri"/>
                <w:i/>
                <w:color w:val="000000" w:themeColor="text1"/>
                <w:kern w:val="24"/>
              </w:rPr>
            </w:pPr>
            <w:r w:rsidRPr="001674C1">
              <w:rPr>
                <w:rFonts w:ascii="Calibri" w:hAnsi="Calibri" w:cs="Calibri"/>
                <w:i/>
                <w:color w:val="000000" w:themeColor="text1"/>
                <w:kern w:val="24"/>
              </w:rPr>
              <w:t xml:space="preserve">Restricciones: </w:t>
            </w:r>
          </w:p>
          <w:p w14:paraId="1BF49A39" w14:textId="32C2A1EB" w:rsidR="009701A4" w:rsidRPr="00990292" w:rsidRDefault="00990292" w:rsidP="00B60641">
            <w:pPr>
              <w:pStyle w:val="Prrafodelista"/>
              <w:numPr>
                <w:ilvl w:val="0"/>
                <w:numId w:val="25"/>
              </w:numPr>
              <w:ind w:left="507" w:hanging="283"/>
            </w:pPr>
            <w:r w:rsidRPr="00990292">
              <w:rPr>
                <w:rFonts w:ascii="Calibri" w:hAnsi="Calibri" w:cs="Calibri"/>
                <w:i/>
                <w:lang w:val="es-EC"/>
              </w:rPr>
              <w:t>Solo los usuarios con el rol de administrador deben tener permiso para eliminar datos del</w:t>
            </w:r>
            <w:r w:rsidR="00455EF1">
              <w:rPr>
                <w:rFonts w:ascii="Calibri" w:hAnsi="Calibri" w:cs="Calibri"/>
                <w:i/>
                <w:lang w:val="es-EC"/>
              </w:rPr>
              <w:t xml:space="preserve"> vehículo</w:t>
            </w:r>
            <w:r w:rsidRPr="00990292">
              <w:rPr>
                <w:rFonts w:ascii="Calibri" w:hAnsi="Calibri" w:cs="Calibri"/>
                <w:i/>
                <w:lang w:val="es-EC"/>
              </w:rPr>
              <w:t>.</w:t>
            </w:r>
          </w:p>
        </w:tc>
      </w:tr>
      <w:tr w:rsidR="007F60AE" w:rsidRPr="00B36D93" w14:paraId="70270573"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2AD9CC" w14:textId="77777777" w:rsidR="007F60AE" w:rsidRPr="00B36D93" w:rsidRDefault="007F60AE"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2F20DB2"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B045468"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7F60AE" w:rsidRPr="00B36D93" w14:paraId="348D0FBA"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4090DBB" w14:textId="77777777" w:rsidR="007F60AE" w:rsidRPr="00B36D93" w:rsidRDefault="007F60AE"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A6089A4"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89C5ABE" w14:textId="77777777" w:rsidR="007F60AE" w:rsidRDefault="007F60AE" w:rsidP="006F7C62"/>
    <w:p w14:paraId="36C044E7"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9701A4" w:rsidRPr="00B36D93" w14:paraId="1E1FE48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72BA867" w14:textId="77777777" w:rsidR="009701A4" w:rsidRPr="00B36D93" w:rsidRDefault="009701A4"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0E862B6" w14:textId="6FCA8C7C" w:rsidR="009701A4" w:rsidRPr="00B36D93" w:rsidRDefault="009701A4"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6BD4DCA6" w:rsidRPr="5577E9DD">
              <w:rPr>
                <w:rFonts w:ascii="Calibri" w:hAnsi="Calibri" w:cs="Calibri"/>
                <w:b/>
                <w:bCs/>
                <w:i/>
                <w:iCs/>
                <w:color w:val="000000" w:themeColor="text1"/>
              </w:rPr>
              <w:t>9</w:t>
            </w:r>
          </w:p>
        </w:tc>
      </w:tr>
      <w:tr w:rsidR="009701A4" w:rsidRPr="00B36D93" w14:paraId="369AA273"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88E744B" w14:textId="77777777" w:rsidR="009701A4" w:rsidRPr="00B36D93" w:rsidRDefault="009701A4"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C104102" w14:textId="4085E5D7" w:rsidR="009701A4" w:rsidRPr="00B36D93" w:rsidRDefault="464BD739" w:rsidP="134CD59E">
            <w:pPr>
              <w:keepLines/>
              <w:spacing w:line="259" w:lineRule="auto"/>
              <w:contextualSpacing/>
              <w:rPr>
                <w:rFonts w:ascii="Calibri" w:hAnsi="Calibri" w:cs="Calibri"/>
                <w:i/>
                <w:color w:val="000000" w:themeColor="text1"/>
              </w:rPr>
            </w:pPr>
            <w:r w:rsidRPr="134CD59E">
              <w:rPr>
                <w:rFonts w:ascii="Calibri" w:hAnsi="Calibri" w:cs="Calibri"/>
                <w:i/>
                <w:iCs/>
                <w:color w:val="000000" w:themeColor="text1"/>
              </w:rPr>
              <w:t>Registra</w:t>
            </w:r>
            <w:r w:rsidR="00455EF1">
              <w:rPr>
                <w:rFonts w:ascii="Calibri" w:hAnsi="Calibri" w:cs="Calibri"/>
                <w:i/>
                <w:iCs/>
                <w:color w:val="000000" w:themeColor="text1"/>
              </w:rPr>
              <w:t>r</w:t>
            </w:r>
            <w:r w:rsidRPr="134CD59E">
              <w:rPr>
                <w:rFonts w:ascii="Calibri" w:hAnsi="Calibri" w:cs="Calibri"/>
                <w:i/>
                <w:iCs/>
                <w:color w:val="000000" w:themeColor="text1"/>
              </w:rPr>
              <w:t xml:space="preserve"> </w:t>
            </w:r>
            <w:r w:rsidR="0072646B">
              <w:rPr>
                <w:rFonts w:ascii="Calibri" w:hAnsi="Calibri" w:cs="Calibri"/>
                <w:i/>
                <w:iCs/>
                <w:color w:val="000000" w:themeColor="text1"/>
              </w:rPr>
              <w:t>m</w:t>
            </w:r>
            <w:r w:rsidRPr="134CD59E">
              <w:rPr>
                <w:rFonts w:ascii="Calibri" w:hAnsi="Calibri" w:cs="Calibri"/>
                <w:i/>
                <w:iCs/>
                <w:color w:val="000000" w:themeColor="text1"/>
              </w:rPr>
              <w:t>ecánico</w:t>
            </w:r>
          </w:p>
        </w:tc>
      </w:tr>
      <w:tr w:rsidR="009701A4" w:rsidRPr="00B36D93" w14:paraId="1ABCDBD0"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56DC82" w14:textId="77777777" w:rsidR="009701A4" w:rsidRPr="00B36D93" w:rsidRDefault="009701A4"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056530C" w14:textId="58521D11" w:rsidR="009701A4" w:rsidRPr="00B36D93" w:rsidRDefault="00641599" w:rsidP="00B647F2">
            <w:pPr>
              <w:keepLines/>
              <w:contextualSpacing/>
              <w:rPr>
                <w:rFonts w:ascii="Calibri" w:hAnsi="Calibri" w:cs="Calibri"/>
                <w:i/>
                <w:color w:val="000000" w:themeColor="text1"/>
              </w:rPr>
            </w:pPr>
            <w:r w:rsidRPr="00641599">
              <w:rPr>
                <w:rFonts w:ascii="Calibri" w:hAnsi="Calibri" w:cs="Calibri"/>
                <w:i/>
                <w:iCs/>
                <w:color w:val="000000" w:themeColor="text1"/>
                <w:kern w:val="24"/>
              </w:rPr>
              <w:t>El sistema permitirá la creación de un registro para cada</w:t>
            </w:r>
            <w:r>
              <w:rPr>
                <w:rFonts w:ascii="Calibri" w:hAnsi="Calibri" w:cs="Calibri"/>
                <w:i/>
                <w:iCs/>
                <w:color w:val="000000" w:themeColor="text1"/>
                <w:kern w:val="24"/>
              </w:rPr>
              <w:t xml:space="preserve"> mecánico </w:t>
            </w:r>
            <w:r w:rsidRPr="00641599">
              <w:rPr>
                <w:rFonts w:ascii="Calibri" w:hAnsi="Calibri" w:cs="Calibri"/>
                <w:i/>
                <w:iCs/>
                <w:color w:val="000000" w:themeColor="text1"/>
                <w:kern w:val="24"/>
              </w:rPr>
              <w:t>con su información personal.</w:t>
            </w:r>
          </w:p>
        </w:tc>
      </w:tr>
      <w:tr w:rsidR="009701A4" w:rsidRPr="00B36D93" w14:paraId="64572D22"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A4975FB" w14:textId="77777777" w:rsidR="009701A4" w:rsidRPr="00B36D93" w:rsidRDefault="009701A4"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F3FF998" w14:textId="219A55EC"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DD281B" w:rsidRPr="00B36D93">
              <w:rPr>
                <w:rFonts w:ascii="Calibri" w:hAnsi="Calibri" w:cs="Calibri"/>
                <w:i/>
                <w:color w:val="000000" w:themeColor="text1"/>
                <w:kern w:val="24"/>
              </w:rPr>
              <w:t>Datos</w:t>
            </w:r>
          </w:p>
        </w:tc>
      </w:tr>
      <w:tr w:rsidR="009701A4" w:rsidRPr="00B36D93" w14:paraId="3C4EDF7D" w14:textId="77777777" w:rsidTr="00783C73">
        <w:trPr>
          <w:trHeight w:val="29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F6B6749" w14:textId="77777777" w:rsidR="009701A4" w:rsidRPr="00B36D93" w:rsidRDefault="009701A4"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4E209D5" w14:textId="70AE0B0D" w:rsidR="000B5898" w:rsidRPr="000B5898" w:rsidRDefault="000B5898" w:rsidP="000B5898">
            <w:pPr>
              <w:keepLines/>
              <w:contextualSpacing/>
              <w:rPr>
                <w:rFonts w:ascii="Calibri" w:hAnsi="Calibri" w:cs="Calibri"/>
                <w:i/>
                <w:color w:val="000000" w:themeColor="text1"/>
                <w:kern w:val="24"/>
              </w:rPr>
            </w:pPr>
            <w:r w:rsidRPr="000B5898">
              <w:rPr>
                <w:rFonts w:ascii="Calibri" w:hAnsi="Calibri" w:cs="Calibri"/>
                <w:i/>
                <w:color w:val="000000" w:themeColor="text1"/>
                <w:kern w:val="24"/>
              </w:rPr>
              <w:t>El sistema debe permitir ingresar los siguientes datos:</w:t>
            </w:r>
          </w:p>
          <w:p w14:paraId="485FF44C" w14:textId="77777777" w:rsidR="0002139C" w:rsidRDefault="000B5898" w:rsidP="00B60641">
            <w:pPr>
              <w:pStyle w:val="Prrafodelista"/>
              <w:keepLines/>
              <w:numPr>
                <w:ilvl w:val="0"/>
                <w:numId w:val="25"/>
              </w:numPr>
              <w:ind w:left="507" w:hanging="283"/>
              <w:rPr>
                <w:rFonts w:ascii="Calibri" w:hAnsi="Calibri" w:cs="Calibri"/>
                <w:i/>
                <w:color w:val="000000" w:themeColor="text1"/>
                <w:kern w:val="24"/>
              </w:rPr>
            </w:pPr>
            <w:r w:rsidRPr="000B5898">
              <w:rPr>
                <w:rFonts w:ascii="Calibri" w:hAnsi="Calibri" w:cs="Calibri"/>
                <w:i/>
                <w:color w:val="000000" w:themeColor="text1"/>
                <w:kern w:val="24"/>
              </w:rPr>
              <w:t xml:space="preserve">Id: dato tipo </w:t>
            </w:r>
            <w:proofErr w:type="spellStart"/>
            <w:r w:rsidRPr="000B5898">
              <w:rPr>
                <w:rFonts w:ascii="Calibri" w:hAnsi="Calibri" w:cs="Calibri"/>
                <w:i/>
                <w:color w:val="000000" w:themeColor="text1"/>
                <w:kern w:val="24"/>
              </w:rPr>
              <w:t>Integer</w:t>
            </w:r>
            <w:proofErr w:type="spellEnd"/>
            <w:r w:rsidRPr="000B5898">
              <w:rPr>
                <w:rFonts w:ascii="Calibri" w:hAnsi="Calibri" w:cs="Calibri"/>
                <w:i/>
                <w:color w:val="000000" w:themeColor="text1"/>
                <w:kern w:val="24"/>
              </w:rPr>
              <w:t>.</w:t>
            </w:r>
          </w:p>
          <w:p w14:paraId="3C54E0A3" w14:textId="77777777" w:rsidR="0002139C" w:rsidRDefault="000B5898" w:rsidP="00B60641">
            <w:pPr>
              <w:pStyle w:val="Prrafodelista"/>
              <w:keepLines/>
              <w:numPr>
                <w:ilvl w:val="0"/>
                <w:numId w:val="25"/>
              </w:numPr>
              <w:ind w:left="507" w:hanging="283"/>
              <w:rPr>
                <w:rFonts w:ascii="Calibri" w:hAnsi="Calibri" w:cs="Calibri"/>
                <w:i/>
                <w:color w:val="000000" w:themeColor="text1"/>
                <w:kern w:val="24"/>
              </w:rPr>
            </w:pPr>
            <w:r w:rsidRPr="0002139C">
              <w:rPr>
                <w:rFonts w:ascii="Calibri" w:hAnsi="Calibri" w:cs="Calibri"/>
                <w:i/>
                <w:color w:val="000000" w:themeColor="text1"/>
                <w:kern w:val="24"/>
              </w:rPr>
              <w:t>Nombres completos: mínimo 30, máximo 40 caracteres.</w:t>
            </w:r>
          </w:p>
          <w:p w14:paraId="19B73C7C" w14:textId="77777777" w:rsidR="0002139C" w:rsidRDefault="000B5898" w:rsidP="00B60641">
            <w:pPr>
              <w:pStyle w:val="Prrafodelista"/>
              <w:keepLines/>
              <w:numPr>
                <w:ilvl w:val="0"/>
                <w:numId w:val="25"/>
              </w:numPr>
              <w:ind w:left="507" w:hanging="283"/>
              <w:rPr>
                <w:rFonts w:ascii="Calibri" w:hAnsi="Calibri" w:cs="Calibri"/>
                <w:i/>
                <w:color w:val="000000" w:themeColor="text1"/>
                <w:kern w:val="24"/>
              </w:rPr>
            </w:pPr>
            <w:r w:rsidRPr="0002139C">
              <w:rPr>
                <w:rFonts w:ascii="Calibri" w:hAnsi="Calibri" w:cs="Calibri"/>
                <w:i/>
                <w:color w:val="000000" w:themeColor="text1"/>
                <w:kern w:val="24"/>
              </w:rPr>
              <w:t>Cédula: 10 caracteres de tipo numérico.</w:t>
            </w:r>
          </w:p>
          <w:p w14:paraId="215DCC10" w14:textId="77777777" w:rsidR="0002139C" w:rsidRDefault="000B5898" w:rsidP="00B60641">
            <w:pPr>
              <w:pStyle w:val="Prrafodelista"/>
              <w:keepLines/>
              <w:numPr>
                <w:ilvl w:val="0"/>
                <w:numId w:val="25"/>
              </w:numPr>
              <w:ind w:left="507" w:hanging="283"/>
              <w:rPr>
                <w:rFonts w:ascii="Calibri" w:hAnsi="Calibri" w:cs="Calibri"/>
                <w:i/>
                <w:color w:val="000000" w:themeColor="text1"/>
                <w:kern w:val="24"/>
              </w:rPr>
            </w:pPr>
            <w:r w:rsidRPr="0002139C">
              <w:rPr>
                <w:rFonts w:ascii="Calibri" w:hAnsi="Calibri" w:cs="Calibri"/>
                <w:i/>
                <w:color w:val="000000" w:themeColor="text1"/>
                <w:kern w:val="24"/>
              </w:rPr>
              <w:t>Celular: 10 caracteres de tipo numérico.</w:t>
            </w:r>
          </w:p>
          <w:p w14:paraId="7202E26D" w14:textId="7FA61418" w:rsidR="000B5898" w:rsidRPr="0002139C" w:rsidRDefault="000B5898" w:rsidP="00B60641">
            <w:pPr>
              <w:pStyle w:val="Prrafodelista"/>
              <w:keepLines/>
              <w:numPr>
                <w:ilvl w:val="0"/>
                <w:numId w:val="25"/>
              </w:numPr>
              <w:ind w:left="507" w:hanging="283"/>
              <w:rPr>
                <w:rFonts w:ascii="Calibri" w:hAnsi="Calibri" w:cs="Calibri"/>
                <w:i/>
                <w:color w:val="000000" w:themeColor="text1"/>
                <w:kern w:val="24"/>
              </w:rPr>
            </w:pPr>
            <w:r w:rsidRPr="0002139C">
              <w:rPr>
                <w:rFonts w:ascii="Calibri" w:hAnsi="Calibri" w:cs="Calibri"/>
                <w:i/>
                <w:color w:val="000000" w:themeColor="text1"/>
                <w:kern w:val="24"/>
              </w:rPr>
              <w:t>Correo: mínimo 20, máximo 40 caracteres, tipo alfanumérico.</w:t>
            </w:r>
          </w:p>
          <w:p w14:paraId="73B55BA4" w14:textId="77777777" w:rsidR="000B5898" w:rsidRPr="000B5898" w:rsidRDefault="000B5898" w:rsidP="000B5898">
            <w:pPr>
              <w:keepLines/>
              <w:contextualSpacing/>
              <w:rPr>
                <w:rFonts w:ascii="Calibri" w:hAnsi="Calibri" w:cs="Calibri"/>
                <w:i/>
                <w:color w:val="000000" w:themeColor="text1"/>
                <w:kern w:val="24"/>
              </w:rPr>
            </w:pPr>
          </w:p>
          <w:p w14:paraId="0F89A016" w14:textId="77777777" w:rsidR="000B5898" w:rsidRPr="000B5898" w:rsidRDefault="000B5898" w:rsidP="000B5898">
            <w:pPr>
              <w:keepLines/>
              <w:contextualSpacing/>
              <w:rPr>
                <w:rFonts w:ascii="Calibri" w:hAnsi="Calibri" w:cs="Calibri"/>
                <w:i/>
                <w:color w:val="000000" w:themeColor="text1"/>
                <w:kern w:val="24"/>
              </w:rPr>
            </w:pPr>
            <w:r w:rsidRPr="000B5898">
              <w:rPr>
                <w:rFonts w:ascii="Calibri" w:hAnsi="Calibri" w:cs="Calibri"/>
                <w:i/>
                <w:color w:val="000000" w:themeColor="text1"/>
                <w:kern w:val="24"/>
              </w:rPr>
              <w:t>Restricciones:</w:t>
            </w:r>
          </w:p>
          <w:p w14:paraId="0CB6AD7A" w14:textId="77777777" w:rsidR="00D35393" w:rsidRDefault="000B5898" w:rsidP="00B60641">
            <w:pPr>
              <w:pStyle w:val="Prrafodelista"/>
              <w:keepLines/>
              <w:numPr>
                <w:ilvl w:val="0"/>
                <w:numId w:val="26"/>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"Nombres completos" no se permitirá caracteres especiales ni números.</w:t>
            </w:r>
          </w:p>
          <w:p w14:paraId="2B1DC640" w14:textId="77777777" w:rsidR="00D35393" w:rsidRDefault="000B5898" w:rsidP="00B60641">
            <w:pPr>
              <w:pStyle w:val="Prrafodelista"/>
              <w:keepLines/>
              <w:numPr>
                <w:ilvl w:val="0"/>
                <w:numId w:val="26"/>
              </w:numPr>
              <w:ind w:left="507" w:hanging="283"/>
              <w:rPr>
                <w:rFonts w:ascii="Calibri" w:hAnsi="Calibri" w:cs="Calibri"/>
                <w:i/>
                <w:color w:val="000000" w:themeColor="text1"/>
                <w:kern w:val="24"/>
              </w:rPr>
            </w:pPr>
            <w:r w:rsidRPr="00D35393">
              <w:rPr>
                <w:rFonts w:ascii="Calibri" w:hAnsi="Calibri" w:cs="Calibri"/>
                <w:i/>
                <w:color w:val="000000" w:themeColor="text1"/>
                <w:kern w:val="24"/>
              </w:rPr>
              <w:lastRenderedPageBreak/>
              <w:t>En el campo "Cédula" debe contener exactamente 10 caracteres numéricos.</w:t>
            </w:r>
          </w:p>
          <w:p w14:paraId="0CAF4DF8" w14:textId="615E953F" w:rsidR="00DD281B" w:rsidRPr="00D35393" w:rsidRDefault="000B5898" w:rsidP="00B60641">
            <w:pPr>
              <w:pStyle w:val="Prrafodelista"/>
              <w:keepLines/>
              <w:numPr>
                <w:ilvl w:val="0"/>
                <w:numId w:val="26"/>
              </w:numPr>
              <w:ind w:left="507" w:hanging="283"/>
              <w:rPr>
                <w:rFonts w:ascii="Calibri" w:hAnsi="Calibri" w:cs="Calibri"/>
                <w:i/>
                <w:color w:val="000000" w:themeColor="text1"/>
                <w:kern w:val="24"/>
              </w:rPr>
            </w:pPr>
            <w:r w:rsidRPr="00D35393">
              <w:rPr>
                <w:rFonts w:ascii="Calibri" w:hAnsi="Calibri" w:cs="Calibri"/>
                <w:i/>
                <w:color w:val="000000" w:themeColor="text1"/>
                <w:kern w:val="24"/>
              </w:rPr>
              <w:t>En el campo "Celular" no se permitirá más de 10 dígitos.</w:t>
            </w:r>
          </w:p>
        </w:tc>
      </w:tr>
      <w:tr w:rsidR="009701A4" w:rsidRPr="00B36D93" w14:paraId="750A56CD"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8E08152" w14:textId="77777777" w:rsidR="009701A4" w:rsidRPr="00B36D93" w:rsidRDefault="009701A4"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7CE0880"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628C494"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9701A4" w:rsidRPr="00B36D93" w14:paraId="2FEB171B"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8B0EC09" w14:textId="77777777" w:rsidR="009701A4" w:rsidRPr="00B36D93" w:rsidRDefault="009701A4"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65BEEF6"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72542933" w14:textId="26B4CC8E" w:rsidR="00783C73" w:rsidRDefault="00783C73" w:rsidP="006F7C62"/>
    <w:p w14:paraId="3163ECD9"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DD281B" w:rsidRPr="00B36D93" w14:paraId="52C9047B"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7459E18" w14:textId="77777777" w:rsidR="00DD281B" w:rsidRPr="00B36D93" w:rsidRDefault="00DD281B"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4CEF63B" w14:textId="3D7D36ED" w:rsidR="00DD281B" w:rsidRPr="00B36D93" w:rsidRDefault="00DD281B"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5086BC0B" w:rsidRPr="5577E9DD">
              <w:rPr>
                <w:rFonts w:ascii="Calibri" w:hAnsi="Calibri" w:cs="Calibri"/>
                <w:b/>
                <w:bCs/>
                <w:i/>
                <w:iCs/>
                <w:color w:val="000000" w:themeColor="text1"/>
              </w:rPr>
              <w:t>1</w:t>
            </w:r>
            <w:r w:rsidR="2BF9695F" w:rsidRPr="5577E9DD">
              <w:rPr>
                <w:rFonts w:ascii="Calibri" w:hAnsi="Calibri" w:cs="Calibri"/>
                <w:b/>
                <w:bCs/>
                <w:i/>
                <w:iCs/>
                <w:color w:val="000000" w:themeColor="text1"/>
              </w:rPr>
              <w:t>0</w:t>
            </w:r>
          </w:p>
        </w:tc>
      </w:tr>
      <w:tr w:rsidR="00DD281B" w:rsidRPr="00B36D93" w14:paraId="0BCE1AC6"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4BDD4BA" w14:textId="77777777" w:rsidR="00DD281B" w:rsidRPr="00B36D93" w:rsidRDefault="00DD281B"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196A895" w14:textId="5F9C0CE7" w:rsidR="00DD281B" w:rsidRPr="00B36D93" w:rsidRDefault="00BA78FE" w:rsidP="325D6F7B">
            <w:pPr>
              <w:keepLines/>
              <w:spacing w:line="259" w:lineRule="auto"/>
              <w:contextualSpacing/>
              <w:rPr>
                <w:rFonts w:ascii="Calibri" w:hAnsi="Calibri" w:cs="Calibri"/>
                <w:i/>
                <w:color w:val="000000" w:themeColor="text1"/>
              </w:rPr>
            </w:pPr>
            <w:r>
              <w:rPr>
                <w:rFonts w:ascii="Calibri" w:hAnsi="Calibri" w:cs="Calibri"/>
                <w:i/>
                <w:iCs/>
                <w:color w:val="000000" w:themeColor="text1"/>
              </w:rPr>
              <w:t>Consultar</w:t>
            </w:r>
            <w:r w:rsidR="23496C93" w:rsidRPr="325D6F7B">
              <w:rPr>
                <w:rFonts w:ascii="Calibri" w:hAnsi="Calibri" w:cs="Calibri"/>
                <w:i/>
                <w:iCs/>
                <w:color w:val="000000" w:themeColor="text1"/>
              </w:rPr>
              <w:t xml:space="preserve"> </w:t>
            </w:r>
            <w:r w:rsidR="00851537">
              <w:rPr>
                <w:rFonts w:ascii="Calibri" w:hAnsi="Calibri" w:cs="Calibri"/>
                <w:i/>
                <w:iCs/>
                <w:color w:val="000000" w:themeColor="text1"/>
              </w:rPr>
              <w:t>m</w:t>
            </w:r>
            <w:r w:rsidR="23496C93" w:rsidRPr="325D6F7B">
              <w:rPr>
                <w:rFonts w:ascii="Calibri" w:hAnsi="Calibri" w:cs="Calibri"/>
                <w:i/>
                <w:iCs/>
                <w:color w:val="000000" w:themeColor="text1"/>
              </w:rPr>
              <w:t>ecánico</w:t>
            </w:r>
          </w:p>
        </w:tc>
      </w:tr>
      <w:tr w:rsidR="00DD281B" w:rsidRPr="00B36D93" w14:paraId="1B498C07"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CE5CBB5" w14:textId="77777777" w:rsidR="00DD281B" w:rsidRPr="00B36D93" w:rsidRDefault="00DD281B"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6C4E9C9" w14:textId="5D9EACDD" w:rsidR="00DD281B" w:rsidRPr="00B36D93" w:rsidRDefault="00DD281B" w:rsidP="00B647F2">
            <w:pPr>
              <w:keepLines/>
              <w:contextualSpacing/>
              <w:rPr>
                <w:rFonts w:ascii="Calibri" w:hAnsi="Calibri" w:cs="Calibri"/>
                <w:i/>
                <w:color w:val="000000" w:themeColor="text1"/>
              </w:rPr>
            </w:pPr>
            <w:r w:rsidRPr="325D6F7B">
              <w:rPr>
                <w:rFonts w:ascii="Calibri" w:hAnsi="Calibri" w:cs="Calibri"/>
                <w:i/>
                <w:iCs/>
                <w:color w:val="000000" w:themeColor="text1"/>
                <w:kern w:val="24"/>
              </w:rPr>
              <w:t xml:space="preserve">El </w:t>
            </w:r>
            <w:r w:rsidR="00B5085C" w:rsidRPr="00B5085C">
              <w:rPr>
                <w:rFonts w:ascii="Calibri" w:hAnsi="Calibri" w:cs="Calibri"/>
                <w:i/>
                <w:iCs/>
                <w:color w:val="000000" w:themeColor="text1"/>
                <w:kern w:val="24"/>
              </w:rPr>
              <w:t xml:space="preserve">sistema debe permitir buscar los </w:t>
            </w:r>
            <w:r w:rsidR="00B5085C">
              <w:rPr>
                <w:rFonts w:ascii="Calibri" w:hAnsi="Calibri" w:cs="Calibri"/>
                <w:i/>
                <w:iCs/>
                <w:color w:val="000000" w:themeColor="text1"/>
                <w:kern w:val="24"/>
              </w:rPr>
              <w:t>mecánicos</w:t>
            </w:r>
            <w:r w:rsidR="000E759D">
              <w:rPr>
                <w:rFonts w:ascii="Calibri" w:hAnsi="Calibri" w:cs="Calibri"/>
                <w:i/>
                <w:iCs/>
                <w:color w:val="000000" w:themeColor="text1"/>
                <w:kern w:val="24"/>
              </w:rPr>
              <w:t xml:space="preserve"> </w:t>
            </w:r>
            <w:r w:rsidR="000E759D" w:rsidRPr="000E759D">
              <w:rPr>
                <w:rFonts w:ascii="Calibri" w:hAnsi="Calibri" w:cs="Calibri"/>
                <w:i/>
                <w:iCs/>
                <w:color w:val="000000" w:themeColor="text1"/>
                <w:kern w:val="24"/>
              </w:rPr>
              <w:t>encargados del</w:t>
            </w:r>
            <w:r w:rsidR="000E759D">
              <w:rPr>
                <w:rFonts w:ascii="Calibri" w:hAnsi="Calibri" w:cs="Calibri"/>
                <w:i/>
                <w:iCs/>
                <w:color w:val="000000" w:themeColor="text1"/>
                <w:kern w:val="24"/>
              </w:rPr>
              <w:t xml:space="preserve"> </w:t>
            </w:r>
            <w:r w:rsidR="000E759D" w:rsidRPr="000E759D">
              <w:rPr>
                <w:rFonts w:ascii="Calibri" w:hAnsi="Calibri" w:cs="Calibri"/>
                <w:i/>
                <w:iCs/>
                <w:color w:val="000000" w:themeColor="text1"/>
                <w:kern w:val="24"/>
              </w:rPr>
              <w:t>mantenimiento asignado a un vehículo específico.</w:t>
            </w:r>
          </w:p>
        </w:tc>
      </w:tr>
      <w:tr w:rsidR="00DD281B" w:rsidRPr="00B36D93" w14:paraId="3D52A0B7"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F8DB15F" w14:textId="77777777" w:rsidR="00DD281B" w:rsidRPr="00B36D93" w:rsidRDefault="00DD281B"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9DA78A2" w14:textId="6B32E7F6" w:rsidR="00DD281B" w:rsidRPr="00B36D93" w:rsidRDefault="00CB18D3"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DD281B" w:rsidRPr="00B36D93" w14:paraId="04FBB01C"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5EC595C" w14:textId="77777777" w:rsidR="00DD281B" w:rsidRPr="00B36D93" w:rsidRDefault="00DD281B"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A82FD6E" w14:textId="526622B6" w:rsidR="00275273" w:rsidRPr="00275273" w:rsidRDefault="00275273" w:rsidP="00275273">
            <w:pPr>
              <w:keepLines/>
              <w:contextualSpacing/>
              <w:rPr>
                <w:rFonts w:ascii="Calibri" w:hAnsi="Calibri" w:cs="Calibri"/>
                <w:i/>
                <w:color w:val="000000" w:themeColor="text1"/>
                <w:kern w:val="24"/>
              </w:rPr>
            </w:pPr>
            <w:r w:rsidRPr="00275273">
              <w:rPr>
                <w:rFonts w:ascii="Calibri" w:hAnsi="Calibri" w:cs="Calibri"/>
                <w:i/>
                <w:color w:val="000000" w:themeColor="text1"/>
                <w:kern w:val="24"/>
              </w:rPr>
              <w:t>El sistema deberá permitir la búsqueda por medio de esta información:</w:t>
            </w:r>
          </w:p>
          <w:p w14:paraId="1E413E91" w14:textId="47FE1D4B" w:rsidR="00275273" w:rsidRPr="00275273" w:rsidRDefault="00275273" w:rsidP="00B60641">
            <w:pPr>
              <w:pStyle w:val="Prrafodelista"/>
              <w:keepLines/>
              <w:numPr>
                <w:ilvl w:val="0"/>
                <w:numId w:val="27"/>
              </w:numPr>
              <w:ind w:left="507" w:hanging="283"/>
              <w:rPr>
                <w:rFonts w:ascii="Calibri" w:hAnsi="Calibri" w:cs="Calibri"/>
                <w:i/>
                <w:color w:val="000000" w:themeColor="text1"/>
                <w:kern w:val="24"/>
              </w:rPr>
            </w:pPr>
            <w:r w:rsidRPr="00275273">
              <w:rPr>
                <w:rFonts w:ascii="Calibri" w:hAnsi="Calibri" w:cs="Calibri"/>
                <w:i/>
                <w:color w:val="000000" w:themeColor="text1"/>
                <w:kern w:val="24"/>
              </w:rPr>
              <w:t>Barra de búsqueda por Nombre</w:t>
            </w:r>
            <w:r w:rsidR="002862B4">
              <w:rPr>
                <w:rFonts w:ascii="Calibri" w:hAnsi="Calibri" w:cs="Calibri"/>
                <w:i/>
                <w:color w:val="000000" w:themeColor="text1"/>
                <w:kern w:val="24"/>
              </w:rPr>
              <w:t>s completos</w:t>
            </w:r>
            <w:r w:rsidRPr="00275273">
              <w:rPr>
                <w:rFonts w:ascii="Calibri" w:hAnsi="Calibri" w:cs="Calibri"/>
                <w:i/>
                <w:color w:val="000000" w:themeColor="text1"/>
                <w:kern w:val="24"/>
              </w:rPr>
              <w:t>: 30 caracteres.</w:t>
            </w:r>
          </w:p>
          <w:p w14:paraId="480A1485" w14:textId="678A9C42" w:rsidR="00275273" w:rsidRPr="00275273" w:rsidRDefault="00275273" w:rsidP="00275273">
            <w:pPr>
              <w:keepLines/>
              <w:contextualSpacing/>
              <w:rPr>
                <w:rFonts w:ascii="Calibri" w:hAnsi="Calibri" w:cs="Calibri"/>
                <w:i/>
                <w:color w:val="000000" w:themeColor="text1"/>
                <w:kern w:val="24"/>
              </w:rPr>
            </w:pPr>
          </w:p>
          <w:p w14:paraId="0679815F" w14:textId="77777777" w:rsidR="007442AD" w:rsidRDefault="00275273" w:rsidP="00275273">
            <w:pPr>
              <w:keepLines/>
              <w:contextualSpacing/>
              <w:rPr>
                <w:rFonts w:ascii="Calibri" w:hAnsi="Calibri" w:cs="Calibri"/>
                <w:i/>
                <w:color w:val="000000" w:themeColor="text1"/>
                <w:kern w:val="24"/>
              </w:rPr>
            </w:pPr>
            <w:r w:rsidRPr="00275273">
              <w:rPr>
                <w:rFonts w:ascii="Calibri" w:hAnsi="Calibri" w:cs="Calibri"/>
                <w:i/>
                <w:color w:val="000000" w:themeColor="text1"/>
                <w:kern w:val="24"/>
              </w:rPr>
              <w:t>Restricciones:</w:t>
            </w:r>
          </w:p>
          <w:p w14:paraId="5C0D4ACE" w14:textId="6DFE41F1" w:rsidR="00275273" w:rsidRPr="00275273" w:rsidRDefault="00275273" w:rsidP="00B60641">
            <w:pPr>
              <w:pStyle w:val="Prrafodelista"/>
              <w:keepLines/>
              <w:numPr>
                <w:ilvl w:val="0"/>
                <w:numId w:val="27"/>
              </w:numPr>
              <w:ind w:left="507" w:hanging="283"/>
              <w:rPr>
                <w:rFonts w:ascii="Calibri" w:hAnsi="Calibri" w:cs="Calibri"/>
                <w:i/>
                <w:color w:val="000000" w:themeColor="text1"/>
                <w:kern w:val="24"/>
              </w:rPr>
            </w:pPr>
            <w:r w:rsidRPr="00275273">
              <w:rPr>
                <w:rFonts w:ascii="Calibri" w:hAnsi="Calibri" w:cs="Calibri"/>
                <w:i/>
                <w:color w:val="000000" w:themeColor="text1"/>
                <w:kern w:val="24"/>
              </w:rPr>
              <w:t>El sistema no debe revelar datos confidenciales, como archivos adjuntos, direcciones o números de teléfono, durante las consultas.</w:t>
            </w:r>
          </w:p>
        </w:tc>
      </w:tr>
      <w:tr w:rsidR="00DD281B" w:rsidRPr="00B36D93" w14:paraId="38C9CC9F"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69FCB88" w14:textId="77777777" w:rsidR="00DD281B" w:rsidRPr="00B36D93" w:rsidRDefault="00DD281B"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B50046F"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47C702F8"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DD281B" w:rsidRPr="00B36D93" w14:paraId="54EB1102"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BBB226" w14:textId="77777777" w:rsidR="00DD281B" w:rsidRPr="00B36D93" w:rsidRDefault="00DD281B"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BAE3319"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26FB35C2" w14:textId="77777777" w:rsidR="00370095" w:rsidRDefault="00370095" w:rsidP="006F7C62"/>
    <w:p w14:paraId="0277D835" w14:textId="77777777" w:rsidR="00370095" w:rsidRPr="00B36D93" w:rsidRDefault="00370095"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E07960" w:rsidRPr="00B36D93" w14:paraId="6B72B4A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8EA748E" w14:textId="77777777" w:rsidR="00E07960" w:rsidRPr="00B36D93" w:rsidRDefault="00E07960"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5864785" w14:textId="65B184BD" w:rsidR="00E07960" w:rsidRPr="00B36D93" w:rsidRDefault="00E07960"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10E9584A" w:rsidRPr="5577E9DD">
              <w:rPr>
                <w:rFonts w:ascii="Calibri" w:hAnsi="Calibri" w:cs="Calibri"/>
                <w:b/>
                <w:bCs/>
                <w:i/>
                <w:iCs/>
                <w:color w:val="000000" w:themeColor="text1"/>
              </w:rPr>
              <w:t>1</w:t>
            </w:r>
            <w:r w:rsidR="4EF50EC5" w:rsidRPr="5577E9DD">
              <w:rPr>
                <w:rFonts w:ascii="Calibri" w:hAnsi="Calibri" w:cs="Calibri"/>
                <w:b/>
                <w:bCs/>
                <w:i/>
                <w:iCs/>
                <w:color w:val="000000" w:themeColor="text1"/>
              </w:rPr>
              <w:t>1</w:t>
            </w:r>
          </w:p>
        </w:tc>
      </w:tr>
      <w:tr w:rsidR="00E07960" w:rsidRPr="00B36D93" w14:paraId="5E9C45E3"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A891D65" w14:textId="77777777" w:rsidR="00E07960" w:rsidRPr="00B36D93" w:rsidRDefault="00E07960"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939847B" w14:textId="01B3B19D" w:rsidR="00E07960" w:rsidRPr="00B36D93" w:rsidRDefault="3149262B" w:rsidP="0641F2A6">
            <w:pPr>
              <w:keepLines/>
              <w:spacing w:line="259" w:lineRule="auto"/>
              <w:contextualSpacing/>
              <w:rPr>
                <w:rFonts w:ascii="Calibri" w:hAnsi="Calibri" w:cs="Calibri"/>
                <w:i/>
                <w:color w:val="000000" w:themeColor="text1"/>
              </w:rPr>
            </w:pPr>
            <w:r w:rsidRPr="0641F2A6">
              <w:rPr>
                <w:rFonts w:ascii="Calibri" w:hAnsi="Calibri" w:cs="Calibri"/>
                <w:i/>
                <w:iCs/>
                <w:color w:val="000000" w:themeColor="text1"/>
              </w:rPr>
              <w:t xml:space="preserve">Actualizar </w:t>
            </w:r>
            <w:r w:rsidR="00FC0F50">
              <w:rPr>
                <w:rFonts w:ascii="Calibri" w:hAnsi="Calibri" w:cs="Calibri"/>
                <w:i/>
                <w:iCs/>
                <w:color w:val="000000" w:themeColor="text1"/>
              </w:rPr>
              <w:t>m</w:t>
            </w:r>
            <w:r w:rsidRPr="0641F2A6">
              <w:rPr>
                <w:rFonts w:ascii="Calibri" w:hAnsi="Calibri" w:cs="Calibri"/>
                <w:i/>
                <w:iCs/>
                <w:color w:val="000000" w:themeColor="text1"/>
              </w:rPr>
              <w:t>ecánico</w:t>
            </w:r>
          </w:p>
        </w:tc>
      </w:tr>
      <w:tr w:rsidR="00E07960" w:rsidRPr="00B36D93" w14:paraId="05384391"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C320230" w14:textId="77777777" w:rsidR="00E07960" w:rsidRPr="00B36D93" w:rsidRDefault="00E07960"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58AB46C" w14:textId="1B970944" w:rsidR="00E07960" w:rsidRPr="00B36D93" w:rsidRDefault="00020A7D" w:rsidP="00B647F2">
            <w:pPr>
              <w:keepLines/>
              <w:contextualSpacing/>
              <w:rPr>
                <w:rFonts w:ascii="Calibri" w:hAnsi="Calibri" w:cs="Calibri"/>
                <w:i/>
                <w:color w:val="000000" w:themeColor="text1"/>
              </w:rPr>
            </w:pPr>
            <w:r w:rsidRPr="00020A7D">
              <w:rPr>
                <w:rFonts w:ascii="Calibri" w:hAnsi="Calibri" w:cs="Calibri"/>
                <w:i/>
                <w:iCs/>
                <w:color w:val="000000" w:themeColor="text1"/>
                <w:kern w:val="24"/>
              </w:rPr>
              <w:t>El sistema deberá permitir editar la información del registro</w:t>
            </w:r>
            <w:r>
              <w:rPr>
                <w:rFonts w:ascii="Calibri" w:hAnsi="Calibri" w:cs="Calibri"/>
                <w:i/>
                <w:iCs/>
                <w:color w:val="000000" w:themeColor="text1"/>
                <w:kern w:val="24"/>
              </w:rPr>
              <w:t xml:space="preserve"> </w:t>
            </w:r>
            <w:r w:rsidRPr="00020A7D">
              <w:rPr>
                <w:rFonts w:ascii="Calibri" w:hAnsi="Calibri" w:cs="Calibri"/>
                <w:i/>
                <w:iCs/>
                <w:color w:val="000000" w:themeColor="text1"/>
                <w:kern w:val="24"/>
              </w:rPr>
              <w:t>correspondiente a los datos del</w:t>
            </w:r>
            <w:r>
              <w:rPr>
                <w:rFonts w:ascii="Calibri" w:hAnsi="Calibri" w:cs="Calibri"/>
                <w:i/>
                <w:iCs/>
                <w:color w:val="000000" w:themeColor="text1"/>
                <w:kern w:val="24"/>
              </w:rPr>
              <w:t xml:space="preserve"> mecánico</w:t>
            </w:r>
            <w:r w:rsidRPr="00020A7D">
              <w:rPr>
                <w:rFonts w:ascii="Calibri" w:hAnsi="Calibri" w:cs="Calibri"/>
                <w:i/>
                <w:iCs/>
                <w:color w:val="000000" w:themeColor="text1"/>
                <w:kern w:val="24"/>
              </w:rPr>
              <w:t>.</w:t>
            </w:r>
          </w:p>
        </w:tc>
      </w:tr>
      <w:tr w:rsidR="00E07960" w:rsidRPr="00B36D93" w14:paraId="2D01A4A4"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A84CB38" w14:textId="77777777" w:rsidR="00E07960" w:rsidRPr="00B36D93" w:rsidRDefault="00E07960"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375105E" w14:textId="53461021" w:rsidR="00E07960" w:rsidRPr="00B36D93" w:rsidRDefault="00020A7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E07960" w:rsidRPr="00B36D93" w14:paraId="4920A956"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15EDC9" w14:textId="77777777" w:rsidR="00E07960" w:rsidRPr="00B36D93" w:rsidRDefault="00E07960"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FE4D82F" w14:textId="462A2890" w:rsidR="005969F2" w:rsidRPr="005969F2" w:rsidRDefault="005969F2" w:rsidP="005969F2">
            <w:pPr>
              <w:keepLines/>
              <w:contextualSpacing/>
              <w:rPr>
                <w:rFonts w:ascii="Calibri" w:hAnsi="Calibri" w:cs="Calibri"/>
                <w:i/>
                <w:color w:val="000000" w:themeColor="text1"/>
                <w:kern w:val="24"/>
              </w:rPr>
            </w:pPr>
            <w:r w:rsidRPr="005969F2">
              <w:rPr>
                <w:rFonts w:ascii="Calibri" w:hAnsi="Calibri" w:cs="Calibri"/>
                <w:i/>
                <w:color w:val="000000" w:themeColor="text1"/>
                <w:kern w:val="24"/>
              </w:rPr>
              <w:t>El sistema debe permitir editar la siguiente información:</w:t>
            </w:r>
          </w:p>
          <w:p w14:paraId="494647C9" w14:textId="20733463" w:rsidR="00953CC4" w:rsidRDefault="005969F2" w:rsidP="00B60641">
            <w:pPr>
              <w:pStyle w:val="Prrafodelista"/>
              <w:keepLines/>
              <w:numPr>
                <w:ilvl w:val="0"/>
                <w:numId w:val="27"/>
              </w:numPr>
              <w:ind w:left="507" w:hanging="283"/>
              <w:rPr>
                <w:rFonts w:ascii="Calibri" w:hAnsi="Calibri" w:cs="Calibri"/>
                <w:i/>
                <w:color w:val="000000" w:themeColor="text1"/>
                <w:kern w:val="24"/>
              </w:rPr>
            </w:pPr>
            <w:r w:rsidRPr="005969F2">
              <w:rPr>
                <w:rFonts w:ascii="Calibri" w:hAnsi="Calibri" w:cs="Calibri"/>
                <w:i/>
                <w:color w:val="000000" w:themeColor="text1"/>
                <w:kern w:val="24"/>
              </w:rPr>
              <w:t>Botón “Editar”.</w:t>
            </w:r>
          </w:p>
          <w:p w14:paraId="5EB92E96" w14:textId="77777777" w:rsidR="00A51B2F" w:rsidRDefault="00A51B2F" w:rsidP="00B60641">
            <w:pPr>
              <w:pStyle w:val="Prrafodelista"/>
              <w:keepLines/>
              <w:numPr>
                <w:ilvl w:val="0"/>
                <w:numId w:val="27"/>
              </w:numPr>
              <w:ind w:left="507" w:hanging="283"/>
              <w:rPr>
                <w:rFonts w:ascii="Calibri" w:hAnsi="Calibri" w:cs="Calibri"/>
                <w:i/>
                <w:color w:val="000000" w:themeColor="text1"/>
                <w:kern w:val="24"/>
              </w:rPr>
            </w:pPr>
            <w:r w:rsidRPr="00A51B2F">
              <w:rPr>
                <w:rFonts w:ascii="Calibri" w:hAnsi="Calibri" w:cs="Calibri"/>
                <w:i/>
                <w:color w:val="000000" w:themeColor="text1"/>
                <w:kern w:val="24"/>
              </w:rPr>
              <w:t>Nombres completos: mínimo 30, máximo 40 caracteres.</w:t>
            </w:r>
          </w:p>
          <w:p w14:paraId="239484F6" w14:textId="77777777" w:rsidR="00A51B2F" w:rsidRDefault="00A51B2F" w:rsidP="00B60641">
            <w:pPr>
              <w:pStyle w:val="Prrafodelista"/>
              <w:keepLines/>
              <w:numPr>
                <w:ilvl w:val="0"/>
                <w:numId w:val="27"/>
              </w:numPr>
              <w:ind w:left="507" w:hanging="283"/>
              <w:rPr>
                <w:rFonts w:ascii="Calibri" w:hAnsi="Calibri" w:cs="Calibri"/>
                <w:i/>
                <w:color w:val="000000" w:themeColor="text1"/>
                <w:kern w:val="24"/>
              </w:rPr>
            </w:pPr>
            <w:r w:rsidRPr="00A51B2F">
              <w:rPr>
                <w:rFonts w:ascii="Calibri" w:hAnsi="Calibri" w:cs="Calibri"/>
                <w:i/>
                <w:color w:val="000000" w:themeColor="text1"/>
                <w:kern w:val="24"/>
              </w:rPr>
              <w:t>Cédula: 10 caracteres de tipo numérico.</w:t>
            </w:r>
          </w:p>
          <w:p w14:paraId="3DA40174" w14:textId="77777777" w:rsidR="00A51B2F" w:rsidRDefault="00A51B2F" w:rsidP="00B60641">
            <w:pPr>
              <w:pStyle w:val="Prrafodelista"/>
              <w:keepLines/>
              <w:numPr>
                <w:ilvl w:val="0"/>
                <w:numId w:val="27"/>
              </w:numPr>
              <w:ind w:left="507" w:hanging="283"/>
              <w:rPr>
                <w:rFonts w:ascii="Calibri" w:hAnsi="Calibri" w:cs="Calibri"/>
                <w:i/>
                <w:color w:val="000000" w:themeColor="text1"/>
                <w:kern w:val="24"/>
              </w:rPr>
            </w:pPr>
            <w:r w:rsidRPr="00A51B2F">
              <w:rPr>
                <w:rFonts w:ascii="Calibri" w:hAnsi="Calibri" w:cs="Calibri"/>
                <w:i/>
                <w:color w:val="000000" w:themeColor="text1"/>
                <w:kern w:val="24"/>
              </w:rPr>
              <w:t>Celular: 10 caracteres de tipo numérico.</w:t>
            </w:r>
          </w:p>
          <w:p w14:paraId="773B11AD" w14:textId="472A524C" w:rsidR="005969F2" w:rsidRPr="00A51B2F" w:rsidRDefault="00A51B2F" w:rsidP="00B60641">
            <w:pPr>
              <w:pStyle w:val="Prrafodelista"/>
              <w:keepLines/>
              <w:numPr>
                <w:ilvl w:val="0"/>
                <w:numId w:val="27"/>
              </w:numPr>
              <w:ind w:left="507" w:hanging="283"/>
              <w:rPr>
                <w:rFonts w:ascii="Calibri" w:hAnsi="Calibri" w:cs="Calibri"/>
                <w:i/>
                <w:color w:val="000000" w:themeColor="text1"/>
                <w:kern w:val="24"/>
              </w:rPr>
            </w:pPr>
            <w:r w:rsidRPr="00A51B2F">
              <w:rPr>
                <w:rFonts w:ascii="Calibri" w:hAnsi="Calibri" w:cs="Calibri"/>
                <w:i/>
                <w:color w:val="000000" w:themeColor="text1"/>
                <w:kern w:val="24"/>
              </w:rPr>
              <w:lastRenderedPageBreak/>
              <w:t>Correo: mínimo 20, máximo 40 caracteres, tipo alfanumérico.</w:t>
            </w:r>
          </w:p>
          <w:p w14:paraId="30221E06" w14:textId="3A3E54F6" w:rsidR="005969F2" w:rsidRPr="005969F2" w:rsidRDefault="005969F2" w:rsidP="005969F2">
            <w:pPr>
              <w:keepLines/>
              <w:contextualSpacing/>
              <w:rPr>
                <w:rFonts w:ascii="Calibri" w:hAnsi="Calibri" w:cs="Calibri"/>
                <w:i/>
                <w:color w:val="000000" w:themeColor="text1"/>
                <w:kern w:val="24"/>
              </w:rPr>
            </w:pPr>
          </w:p>
          <w:p w14:paraId="27E68F8B" w14:textId="77777777" w:rsidR="005969F2" w:rsidRPr="005969F2" w:rsidRDefault="005969F2" w:rsidP="005969F2">
            <w:pPr>
              <w:keepLines/>
              <w:contextualSpacing/>
              <w:rPr>
                <w:rFonts w:ascii="Calibri" w:hAnsi="Calibri" w:cs="Calibri"/>
                <w:i/>
                <w:color w:val="000000" w:themeColor="text1"/>
                <w:kern w:val="24"/>
              </w:rPr>
            </w:pPr>
            <w:r w:rsidRPr="005969F2">
              <w:rPr>
                <w:rFonts w:ascii="Calibri" w:hAnsi="Calibri" w:cs="Calibri"/>
                <w:i/>
                <w:color w:val="000000" w:themeColor="text1"/>
                <w:kern w:val="24"/>
              </w:rPr>
              <w:t>Restricciones:</w:t>
            </w:r>
          </w:p>
          <w:p w14:paraId="5223F952" w14:textId="77CFC6B5" w:rsidR="00F47753" w:rsidRPr="00370095" w:rsidRDefault="00370095" w:rsidP="00B60641">
            <w:pPr>
              <w:pStyle w:val="Prrafodelista"/>
              <w:numPr>
                <w:ilvl w:val="0"/>
                <w:numId w:val="31"/>
              </w:numPr>
              <w:ind w:left="507" w:hanging="283"/>
              <w:rPr>
                <w:rFonts w:asciiTheme="minorHAnsi" w:hAnsiTheme="minorHAnsi" w:cstheme="minorHAnsi"/>
                <w:i/>
                <w:iCs/>
              </w:rPr>
            </w:pPr>
            <w:r w:rsidRPr="00370095">
              <w:rPr>
                <w:rFonts w:asciiTheme="minorHAnsi" w:hAnsiTheme="minorHAnsi" w:cstheme="minorHAnsi"/>
                <w:i/>
                <w:iCs/>
              </w:rPr>
              <w:t>El sistema debe validar que los campos obligatorios contengan información antes de guardar la actualización.</w:t>
            </w:r>
          </w:p>
        </w:tc>
      </w:tr>
      <w:tr w:rsidR="00E07960" w:rsidRPr="00B36D93" w14:paraId="34154C6D"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50D2D53" w14:textId="77777777" w:rsidR="00E07960" w:rsidRPr="00B36D93" w:rsidRDefault="00E07960"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5907DE6" w14:textId="77777777" w:rsidR="00E07960" w:rsidRPr="00B36D93" w:rsidRDefault="00E0796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33ADBF5" w14:textId="77777777" w:rsidR="00E07960" w:rsidRPr="00B36D93" w:rsidRDefault="00E0796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E07960" w:rsidRPr="00B36D93" w14:paraId="416AD73F"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21C658" w14:textId="77777777" w:rsidR="00E07960" w:rsidRPr="00B36D93" w:rsidRDefault="00E07960"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C2E228" w14:textId="69B6D90A" w:rsidR="00E07960" w:rsidRPr="00666314" w:rsidRDefault="00666314" w:rsidP="00B647F2">
            <w:pPr>
              <w:keepLines/>
              <w:contextualSpacing/>
              <w:rPr>
                <w:rFonts w:ascii="Calibri" w:hAnsi="Calibri" w:cs="Calibri"/>
                <w:b/>
                <w:bCs/>
                <w:i/>
                <w:color w:val="000000" w:themeColor="text1"/>
                <w:sz w:val="36"/>
                <w:szCs w:val="36"/>
              </w:rPr>
            </w:pPr>
            <w:r w:rsidRPr="00666314">
              <w:rPr>
                <w:rFonts w:ascii="Calibri" w:hAnsi="Calibri" w:cs="Calibri"/>
                <w:b/>
                <w:bCs/>
                <w:i/>
                <w:color w:val="000000" w:themeColor="text1"/>
              </w:rPr>
              <w:t>Alta</w:t>
            </w:r>
          </w:p>
        </w:tc>
      </w:tr>
    </w:tbl>
    <w:p w14:paraId="6FF8D232" w14:textId="77777777" w:rsidR="00370095" w:rsidRDefault="00370095" w:rsidP="006F7C62"/>
    <w:p w14:paraId="4799309E" w14:textId="77777777" w:rsidR="00370095" w:rsidRPr="006F7C62" w:rsidRDefault="00370095" w:rsidP="006F7C62"/>
    <w:tbl>
      <w:tblPr>
        <w:tblW w:w="0" w:type="auto"/>
        <w:tblInd w:w="571" w:type="dxa"/>
        <w:tblLook w:val="0600" w:firstRow="0" w:lastRow="0" w:firstColumn="0" w:lastColumn="0" w:noHBand="1" w:noVBand="1"/>
      </w:tblPr>
      <w:tblGrid>
        <w:gridCol w:w="1608"/>
        <w:gridCol w:w="7439"/>
      </w:tblGrid>
      <w:tr w:rsidR="2BE143AB" w14:paraId="462FC02B" w14:textId="77777777" w:rsidTr="2BE143AB">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E0F63B9" w14:textId="77777777" w:rsidR="2BE143AB" w:rsidRDefault="2BE143AB" w:rsidP="2BE143AB">
            <w:pPr>
              <w:keepLines/>
              <w:contextualSpacing/>
              <w:rPr>
                <w:rFonts w:ascii="Calibri" w:hAnsi="Calibri" w:cs="Calibri"/>
                <w:i/>
                <w:iCs/>
              </w:rPr>
            </w:pPr>
            <w:r w:rsidRPr="2BE143AB">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704914" w14:textId="59199081" w:rsidR="2BE143AB" w:rsidRDefault="2BE143AB" w:rsidP="2BE143AB">
            <w:pPr>
              <w:keepLines/>
              <w:contextualSpacing/>
              <w:rPr>
                <w:rFonts w:ascii="Calibri" w:hAnsi="Calibri" w:cs="Calibri"/>
                <w:b/>
                <w:bCs/>
                <w:i/>
                <w:iCs/>
                <w:color w:val="000000" w:themeColor="text1"/>
              </w:rPr>
            </w:pPr>
            <w:r w:rsidRPr="2BE143AB">
              <w:rPr>
                <w:rFonts w:ascii="Calibri" w:hAnsi="Calibri" w:cs="Calibri"/>
                <w:b/>
                <w:bCs/>
                <w:i/>
                <w:iCs/>
                <w:color w:val="000000" w:themeColor="text1"/>
              </w:rPr>
              <w:t>RF-1</w:t>
            </w:r>
            <w:r w:rsidR="2B70966E" w:rsidRPr="2BE143AB">
              <w:rPr>
                <w:rFonts w:ascii="Calibri" w:hAnsi="Calibri" w:cs="Calibri"/>
                <w:b/>
                <w:bCs/>
                <w:i/>
                <w:iCs/>
                <w:color w:val="000000" w:themeColor="text1"/>
              </w:rPr>
              <w:t>2</w:t>
            </w:r>
          </w:p>
        </w:tc>
      </w:tr>
      <w:tr w:rsidR="2BE143AB" w14:paraId="7920A7AE" w14:textId="77777777" w:rsidTr="2BE143AB">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9942B5" w14:textId="77777777" w:rsidR="2BE143AB" w:rsidRDefault="2BE143AB" w:rsidP="2BE143AB">
            <w:pPr>
              <w:keepLines/>
              <w:contextualSpacing/>
              <w:rPr>
                <w:rFonts w:ascii="Calibri" w:hAnsi="Calibri" w:cs="Calibri"/>
                <w:i/>
                <w:iCs/>
              </w:rPr>
            </w:pPr>
            <w:r w:rsidRPr="2BE143AB">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918EB9" w14:textId="5F1F9164" w:rsidR="0E1C3ACD" w:rsidRDefault="0E1C3ACD" w:rsidP="2BE143AB">
            <w:pPr>
              <w:keepLines/>
              <w:spacing w:line="259" w:lineRule="auto"/>
              <w:contextualSpacing/>
              <w:rPr>
                <w:rFonts w:ascii="Calibri" w:hAnsi="Calibri" w:cs="Calibri"/>
                <w:i/>
                <w:iCs/>
                <w:color w:val="000000" w:themeColor="text1"/>
              </w:rPr>
            </w:pPr>
            <w:r w:rsidRPr="2BE143AB">
              <w:rPr>
                <w:rFonts w:ascii="Calibri" w:hAnsi="Calibri" w:cs="Calibri"/>
                <w:i/>
                <w:iCs/>
                <w:color w:val="000000" w:themeColor="text1"/>
              </w:rPr>
              <w:t xml:space="preserve">Eliminar </w:t>
            </w:r>
            <w:r w:rsidR="004F5785">
              <w:rPr>
                <w:rFonts w:ascii="Calibri" w:hAnsi="Calibri" w:cs="Calibri"/>
                <w:i/>
                <w:iCs/>
                <w:color w:val="000000" w:themeColor="text1"/>
              </w:rPr>
              <w:t>m</w:t>
            </w:r>
            <w:r w:rsidR="2BE143AB" w:rsidRPr="2BE143AB">
              <w:rPr>
                <w:rFonts w:ascii="Calibri" w:hAnsi="Calibri" w:cs="Calibri"/>
                <w:i/>
                <w:iCs/>
                <w:color w:val="000000" w:themeColor="text1"/>
              </w:rPr>
              <w:t>ecánico</w:t>
            </w:r>
          </w:p>
        </w:tc>
      </w:tr>
      <w:tr w:rsidR="2BE143AB" w14:paraId="44470F43" w14:textId="77777777" w:rsidTr="2BE143AB">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620870" w14:textId="77777777" w:rsidR="2BE143AB" w:rsidRDefault="2BE143AB" w:rsidP="2BE143AB">
            <w:pPr>
              <w:keepLines/>
              <w:contextualSpacing/>
              <w:rPr>
                <w:rFonts w:ascii="Calibri" w:hAnsi="Calibri" w:cs="Calibri"/>
                <w:i/>
                <w:iCs/>
              </w:rPr>
            </w:pPr>
            <w:r w:rsidRPr="2BE143AB">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DA60D2" w14:textId="72732180" w:rsidR="2BE143AB" w:rsidRDefault="00261822" w:rsidP="2BE143AB">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Pr>
                <w:rFonts w:ascii="Calibri" w:hAnsi="Calibri" w:cs="Calibri"/>
                <w:i/>
                <w:iCs/>
                <w:color w:val="000000" w:themeColor="text1"/>
              </w:rPr>
              <w:t xml:space="preserve">mecánico </w:t>
            </w:r>
            <w:r w:rsidRPr="00261822">
              <w:rPr>
                <w:rFonts w:ascii="Calibri" w:hAnsi="Calibri" w:cs="Calibri"/>
                <w:i/>
                <w:iCs/>
                <w:color w:val="000000" w:themeColor="text1"/>
              </w:rPr>
              <w:t>existente.</w:t>
            </w:r>
          </w:p>
        </w:tc>
      </w:tr>
      <w:tr w:rsidR="2BE143AB" w14:paraId="2FCA6285" w14:textId="77777777" w:rsidTr="2BE143AB">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68294A4" w14:textId="77777777" w:rsidR="2BE143AB" w:rsidRDefault="2BE143AB" w:rsidP="2BE143AB">
            <w:pPr>
              <w:keepLines/>
              <w:contextualSpacing/>
              <w:rPr>
                <w:rFonts w:ascii="Calibri" w:hAnsi="Calibri" w:cs="Calibri"/>
                <w:i/>
                <w:iCs/>
              </w:rPr>
            </w:pPr>
            <w:r w:rsidRPr="2BE143AB">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E460BA" w14:textId="77BC2D83" w:rsidR="2BE143AB" w:rsidRDefault="004F5785" w:rsidP="2BE143AB">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BE143AB" w14:paraId="3843F33E" w14:textId="77777777" w:rsidTr="2BE143AB">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CCFF19E" w14:textId="77777777" w:rsidR="2BE143AB" w:rsidRDefault="2BE143AB" w:rsidP="2BE143AB">
            <w:pPr>
              <w:keepLines/>
              <w:contextualSpacing/>
              <w:rPr>
                <w:rFonts w:ascii="Calibri" w:hAnsi="Calibri" w:cs="Calibri"/>
                <w:i/>
                <w:iCs/>
              </w:rPr>
            </w:pPr>
            <w:r w:rsidRPr="2BE143AB">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6C193D" w14:textId="5DC2E553" w:rsidR="00261822" w:rsidRPr="00261822" w:rsidRDefault="00261822" w:rsidP="00261822">
            <w:pPr>
              <w:keepLines/>
              <w:contextualSpacing/>
              <w:rPr>
                <w:rFonts w:ascii="Calibri" w:hAnsi="Calibri" w:cs="Calibri"/>
                <w:i/>
                <w:iCs/>
                <w:color w:val="000000" w:themeColor="text1"/>
              </w:rPr>
            </w:pPr>
            <w:r w:rsidRPr="00261822">
              <w:rPr>
                <w:rFonts w:ascii="Calibri" w:hAnsi="Calibri" w:cs="Calibri"/>
                <w:i/>
                <w:iCs/>
                <w:color w:val="000000" w:themeColor="text1"/>
              </w:rPr>
              <w:t>El sistema debe permitir la eliminación de la siguiente información: Nombres completos</w:t>
            </w:r>
            <w:r>
              <w:rPr>
                <w:rFonts w:ascii="Calibri" w:hAnsi="Calibri" w:cs="Calibri"/>
                <w:i/>
                <w:iCs/>
                <w:color w:val="000000" w:themeColor="text1"/>
              </w:rPr>
              <w:t xml:space="preserve">, </w:t>
            </w:r>
            <w:r w:rsidRPr="00261822">
              <w:rPr>
                <w:rFonts w:ascii="Calibri" w:hAnsi="Calibri" w:cs="Calibri"/>
                <w:i/>
                <w:iCs/>
                <w:color w:val="000000" w:themeColor="text1"/>
              </w:rPr>
              <w:t>Cédula</w:t>
            </w:r>
            <w:r>
              <w:rPr>
                <w:rFonts w:ascii="Calibri" w:hAnsi="Calibri" w:cs="Calibri"/>
                <w:i/>
                <w:iCs/>
                <w:color w:val="000000" w:themeColor="text1"/>
              </w:rPr>
              <w:t xml:space="preserve">, </w:t>
            </w:r>
            <w:r w:rsidRPr="00261822">
              <w:rPr>
                <w:rFonts w:ascii="Calibri" w:hAnsi="Calibri" w:cs="Calibri"/>
                <w:i/>
                <w:iCs/>
                <w:color w:val="000000" w:themeColor="text1"/>
              </w:rPr>
              <w:t>Celular</w:t>
            </w:r>
            <w:r w:rsidR="00AC6930">
              <w:rPr>
                <w:rFonts w:ascii="Calibri" w:hAnsi="Calibri" w:cs="Calibri"/>
                <w:i/>
                <w:iCs/>
                <w:color w:val="000000" w:themeColor="text1"/>
              </w:rPr>
              <w:t xml:space="preserve"> y </w:t>
            </w:r>
            <w:r w:rsidRPr="00261822">
              <w:rPr>
                <w:rFonts w:ascii="Calibri" w:hAnsi="Calibri" w:cs="Calibri"/>
                <w:i/>
                <w:iCs/>
                <w:color w:val="000000" w:themeColor="text1"/>
              </w:rPr>
              <w:t>Correo</w:t>
            </w:r>
            <w:r>
              <w:rPr>
                <w:rFonts w:ascii="Calibri" w:hAnsi="Calibri" w:cs="Calibri"/>
                <w:i/>
                <w:iCs/>
                <w:color w:val="000000" w:themeColor="text1"/>
              </w:rPr>
              <w:t>.</w:t>
            </w:r>
          </w:p>
          <w:p w14:paraId="7511158B" w14:textId="77777777" w:rsidR="00261822" w:rsidRPr="00261822" w:rsidRDefault="00261822" w:rsidP="00261822">
            <w:pPr>
              <w:keepLines/>
              <w:contextualSpacing/>
              <w:rPr>
                <w:rFonts w:ascii="Calibri" w:hAnsi="Calibri" w:cs="Calibri"/>
                <w:i/>
                <w:iCs/>
                <w:color w:val="000000" w:themeColor="text1"/>
              </w:rPr>
            </w:pPr>
          </w:p>
          <w:p w14:paraId="2B747447" w14:textId="77777777" w:rsidR="00AC6930" w:rsidRDefault="00261822" w:rsidP="00AC6930">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Restricciones: </w:t>
            </w:r>
          </w:p>
          <w:p w14:paraId="71F089B0" w14:textId="63224F28" w:rsidR="2BE143AB" w:rsidRPr="00865FFE" w:rsidRDefault="00261822" w:rsidP="00B60641">
            <w:pPr>
              <w:pStyle w:val="Prrafodelista"/>
              <w:keepLines/>
              <w:numPr>
                <w:ilvl w:val="0"/>
                <w:numId w:val="31"/>
              </w:numPr>
              <w:ind w:left="507" w:hanging="283"/>
              <w:rPr>
                <w:rFonts w:asciiTheme="minorHAnsi" w:hAnsiTheme="minorHAnsi" w:cstheme="minorHAnsi"/>
                <w:i/>
                <w:iCs/>
                <w:color w:val="000000" w:themeColor="text1"/>
              </w:rPr>
            </w:pPr>
            <w:r w:rsidRPr="00865FFE">
              <w:rPr>
                <w:rFonts w:asciiTheme="minorHAnsi" w:hAnsiTheme="minorHAnsi" w:cstheme="minorHAnsi"/>
                <w:i/>
                <w:iCs/>
              </w:rPr>
              <w:t>Solo los usuarios con el rol de administrador deben tener permiso para eliminar datos del</w:t>
            </w:r>
            <w:r w:rsidR="00AC6930" w:rsidRPr="00865FFE">
              <w:rPr>
                <w:rFonts w:asciiTheme="minorHAnsi" w:hAnsiTheme="minorHAnsi" w:cstheme="minorHAnsi"/>
                <w:i/>
                <w:iCs/>
              </w:rPr>
              <w:t xml:space="preserve"> mecánico</w:t>
            </w:r>
            <w:r w:rsidRPr="00865FFE">
              <w:rPr>
                <w:rFonts w:asciiTheme="minorHAnsi" w:hAnsiTheme="minorHAnsi" w:cstheme="minorHAnsi"/>
                <w:i/>
                <w:iCs/>
              </w:rPr>
              <w:t>.</w:t>
            </w:r>
          </w:p>
        </w:tc>
      </w:tr>
      <w:tr w:rsidR="2BE143AB" w14:paraId="2B3E7BEB" w14:textId="77777777" w:rsidTr="2BE143AB">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A3588F5" w14:textId="77777777" w:rsidR="2BE143AB" w:rsidRDefault="2BE143AB" w:rsidP="2BE143AB">
            <w:pPr>
              <w:keepLines/>
              <w:contextualSpacing/>
              <w:rPr>
                <w:rFonts w:ascii="Calibri" w:hAnsi="Calibri" w:cs="Calibri"/>
                <w:i/>
                <w:iCs/>
              </w:rPr>
            </w:pPr>
            <w:r w:rsidRPr="2BE143AB">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D60E898" w14:textId="77777777" w:rsidR="2BE143AB" w:rsidRDefault="2BE143AB" w:rsidP="2BE143AB">
            <w:pPr>
              <w:keepLines/>
              <w:contextualSpacing/>
              <w:rPr>
                <w:rFonts w:ascii="Calibri" w:hAnsi="Calibri" w:cs="Calibri"/>
                <w:i/>
                <w:iCs/>
                <w:color w:val="000000" w:themeColor="text1"/>
                <w:sz w:val="36"/>
                <w:szCs w:val="36"/>
              </w:rPr>
            </w:pPr>
            <w:r w:rsidRPr="2BE143AB">
              <w:rPr>
                <w:rFonts w:ascii="Calibri" w:hAnsi="Calibri" w:cs="Calibri"/>
                <w:i/>
                <w:iCs/>
                <w:color w:val="000000" w:themeColor="text1"/>
              </w:rPr>
              <w:t>22/5/2024</w:t>
            </w:r>
          </w:p>
          <w:p w14:paraId="5FB16CA8" w14:textId="77777777" w:rsidR="2BE143AB" w:rsidRDefault="2BE143AB" w:rsidP="2BE143AB">
            <w:pPr>
              <w:keepLines/>
              <w:contextualSpacing/>
              <w:rPr>
                <w:rFonts w:ascii="Calibri" w:hAnsi="Calibri" w:cs="Calibri"/>
                <w:i/>
                <w:iCs/>
                <w:color w:val="000000" w:themeColor="text1"/>
                <w:sz w:val="36"/>
                <w:szCs w:val="36"/>
              </w:rPr>
            </w:pPr>
            <w:r w:rsidRPr="2BE143AB">
              <w:rPr>
                <w:rFonts w:ascii="Calibri" w:hAnsi="Calibri" w:cs="Calibri"/>
                <w:i/>
                <w:iCs/>
                <w:color w:val="000000" w:themeColor="text1"/>
              </w:rPr>
              <w:t>Versión1.0</w:t>
            </w:r>
          </w:p>
        </w:tc>
      </w:tr>
      <w:tr w:rsidR="2BE143AB" w14:paraId="0F81E774" w14:textId="77777777" w:rsidTr="2BE143AB">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E3DDDC" w14:textId="77777777" w:rsidR="2BE143AB" w:rsidRDefault="2BE143AB" w:rsidP="2BE143AB">
            <w:pPr>
              <w:keepLines/>
              <w:contextualSpacing/>
              <w:rPr>
                <w:rFonts w:ascii="Calibri" w:hAnsi="Calibri" w:cs="Calibri"/>
                <w:i/>
                <w:iCs/>
              </w:rPr>
            </w:pPr>
            <w:r w:rsidRPr="2BE143AB">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71AA2EA" w14:textId="4BFF7609" w:rsidR="2BE143AB" w:rsidRPr="00666314" w:rsidRDefault="00666314" w:rsidP="2BE143AB">
            <w:pPr>
              <w:keepLines/>
              <w:contextualSpacing/>
              <w:rPr>
                <w:rFonts w:ascii="Calibri" w:hAnsi="Calibri" w:cs="Calibri"/>
                <w:b/>
                <w:bCs/>
                <w:i/>
                <w:iCs/>
                <w:color w:val="000000" w:themeColor="text1"/>
                <w:sz w:val="36"/>
                <w:szCs w:val="36"/>
              </w:rPr>
            </w:pPr>
            <w:r w:rsidRPr="00666314">
              <w:rPr>
                <w:rFonts w:ascii="Calibri" w:hAnsi="Calibri" w:cs="Calibri"/>
                <w:b/>
                <w:bCs/>
                <w:i/>
                <w:iCs/>
                <w:color w:val="000000" w:themeColor="text1"/>
              </w:rPr>
              <w:t>Alta</w:t>
            </w:r>
          </w:p>
        </w:tc>
      </w:tr>
    </w:tbl>
    <w:p w14:paraId="3608B341" w14:textId="5DC2421C" w:rsidR="2BE143AB" w:rsidRDefault="2BE143AB" w:rsidP="2BE143AB"/>
    <w:p w14:paraId="4B5B6C12" w14:textId="77777777" w:rsidR="000D194D" w:rsidRDefault="000D194D" w:rsidP="2BE143AB"/>
    <w:tbl>
      <w:tblPr>
        <w:tblW w:w="0" w:type="auto"/>
        <w:tblInd w:w="571" w:type="dxa"/>
        <w:tblLook w:val="0600" w:firstRow="0" w:lastRow="0" w:firstColumn="0" w:lastColumn="0" w:noHBand="1" w:noVBand="1"/>
      </w:tblPr>
      <w:tblGrid>
        <w:gridCol w:w="1608"/>
        <w:gridCol w:w="7439"/>
      </w:tblGrid>
      <w:tr w:rsidR="61EE5D4C" w14:paraId="7AF9763A" w14:textId="77777777" w:rsidTr="61EE5D4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44470A" w14:textId="77777777" w:rsidR="61EE5D4C" w:rsidRDefault="61EE5D4C" w:rsidP="61EE5D4C">
            <w:pPr>
              <w:keepLines/>
              <w:contextualSpacing/>
              <w:rPr>
                <w:rFonts w:ascii="Calibri" w:hAnsi="Calibri" w:cs="Calibri"/>
                <w:i/>
                <w:iCs/>
              </w:rPr>
            </w:pPr>
            <w:r w:rsidRPr="61EE5D4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C4E837" w14:textId="0D4DD99D" w:rsidR="61EE5D4C" w:rsidRDefault="61EE5D4C" w:rsidP="61EE5D4C">
            <w:pPr>
              <w:keepLines/>
              <w:contextualSpacing/>
              <w:rPr>
                <w:rFonts w:ascii="Calibri" w:hAnsi="Calibri" w:cs="Calibri"/>
                <w:b/>
                <w:bCs/>
                <w:i/>
                <w:iCs/>
                <w:color w:val="000000" w:themeColor="text1"/>
              </w:rPr>
            </w:pPr>
            <w:r w:rsidRPr="61EE5D4C">
              <w:rPr>
                <w:rFonts w:ascii="Calibri" w:hAnsi="Calibri" w:cs="Calibri"/>
                <w:b/>
                <w:bCs/>
                <w:i/>
                <w:iCs/>
                <w:color w:val="000000" w:themeColor="text1"/>
              </w:rPr>
              <w:t>RF-</w:t>
            </w:r>
            <w:r w:rsidR="2BC9B375" w:rsidRPr="471512BC">
              <w:rPr>
                <w:rFonts w:ascii="Calibri" w:hAnsi="Calibri" w:cs="Calibri"/>
                <w:b/>
                <w:bCs/>
                <w:i/>
                <w:iCs/>
                <w:color w:val="000000" w:themeColor="text1"/>
              </w:rPr>
              <w:t>1</w:t>
            </w:r>
            <w:r w:rsidR="2F7EDEEF" w:rsidRPr="471512BC">
              <w:rPr>
                <w:rFonts w:ascii="Calibri" w:hAnsi="Calibri" w:cs="Calibri"/>
                <w:b/>
                <w:bCs/>
                <w:i/>
                <w:iCs/>
                <w:color w:val="000000" w:themeColor="text1"/>
              </w:rPr>
              <w:t>3</w:t>
            </w:r>
          </w:p>
        </w:tc>
      </w:tr>
      <w:tr w:rsidR="61EE5D4C" w14:paraId="60731760" w14:textId="77777777" w:rsidTr="00053C2A">
        <w:trPr>
          <w:trHeight w:val="39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D0897D7" w14:textId="77777777" w:rsidR="61EE5D4C" w:rsidRDefault="61EE5D4C" w:rsidP="61EE5D4C">
            <w:pPr>
              <w:keepLines/>
              <w:contextualSpacing/>
              <w:rPr>
                <w:rFonts w:ascii="Calibri" w:hAnsi="Calibri" w:cs="Calibri"/>
                <w:i/>
                <w:iCs/>
              </w:rPr>
            </w:pPr>
            <w:r w:rsidRPr="61EE5D4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3585E2" w14:textId="51CEA7AD" w:rsidR="61EE5D4C" w:rsidRDefault="5F4106AC" w:rsidP="61EE5D4C">
            <w:pPr>
              <w:keepLines/>
              <w:spacing w:line="259" w:lineRule="auto"/>
              <w:contextualSpacing/>
              <w:rPr>
                <w:rFonts w:ascii="Calibri" w:hAnsi="Calibri" w:cs="Calibri"/>
                <w:i/>
                <w:iCs/>
                <w:color w:val="000000" w:themeColor="text1"/>
              </w:rPr>
            </w:pPr>
            <w:r w:rsidRPr="2BC9B375">
              <w:rPr>
                <w:rFonts w:ascii="Calibri" w:hAnsi="Calibri" w:cs="Calibri"/>
                <w:i/>
                <w:iCs/>
                <w:color w:val="000000" w:themeColor="text1"/>
              </w:rPr>
              <w:t>Registrar servicios adicionales</w:t>
            </w:r>
          </w:p>
        </w:tc>
      </w:tr>
      <w:tr w:rsidR="61EE5D4C" w14:paraId="4C9E64C8" w14:textId="77777777" w:rsidTr="61EE5D4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C46FE3" w14:textId="77777777" w:rsidR="61EE5D4C" w:rsidRDefault="61EE5D4C" w:rsidP="61EE5D4C">
            <w:pPr>
              <w:keepLines/>
              <w:contextualSpacing/>
              <w:rPr>
                <w:rFonts w:ascii="Calibri" w:hAnsi="Calibri" w:cs="Calibri"/>
                <w:i/>
                <w:iCs/>
              </w:rPr>
            </w:pPr>
            <w:r w:rsidRPr="61EE5D4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BAB5DE6" w14:textId="4C93D4F5" w:rsidR="007711D9" w:rsidRDefault="00C77370" w:rsidP="61EE5D4C">
            <w:pPr>
              <w:keepLines/>
              <w:contextualSpacing/>
              <w:rPr>
                <w:rFonts w:ascii="Calibri" w:hAnsi="Calibri" w:cs="Calibri"/>
                <w:i/>
                <w:iCs/>
                <w:color w:val="000000" w:themeColor="text1"/>
              </w:rPr>
            </w:pPr>
            <w:r w:rsidRPr="00C77370">
              <w:rPr>
                <w:rFonts w:ascii="Calibri" w:hAnsi="Calibri" w:cs="Calibri"/>
                <w:i/>
                <w:iCs/>
                <w:color w:val="000000" w:themeColor="text1"/>
              </w:rPr>
              <w:t>El sistema debe permitir la creación de un registro para cada servicio adicional que el cliente desee agregar al mantenimiento de su vehículo.</w:t>
            </w:r>
          </w:p>
        </w:tc>
      </w:tr>
      <w:tr w:rsidR="61EE5D4C" w14:paraId="4AEA30BA" w14:textId="77777777" w:rsidTr="61EE5D4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33126A4" w14:textId="77777777" w:rsidR="61EE5D4C" w:rsidRDefault="61EE5D4C" w:rsidP="61EE5D4C">
            <w:pPr>
              <w:keepLines/>
              <w:contextualSpacing/>
              <w:rPr>
                <w:rFonts w:ascii="Calibri" w:hAnsi="Calibri" w:cs="Calibri"/>
                <w:i/>
                <w:iCs/>
              </w:rPr>
            </w:pPr>
            <w:r w:rsidRPr="61EE5D4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F58770" w14:textId="548687C1" w:rsidR="61EE5D4C" w:rsidRDefault="00C77370" w:rsidP="61EE5D4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61EE5D4C" w14:paraId="6EA959D1" w14:textId="77777777" w:rsidTr="61EE5D4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51D4B7F" w14:textId="77777777" w:rsidR="61EE5D4C" w:rsidRDefault="61EE5D4C" w:rsidP="61EE5D4C">
            <w:pPr>
              <w:keepLines/>
              <w:contextualSpacing/>
              <w:rPr>
                <w:rFonts w:ascii="Calibri" w:hAnsi="Calibri" w:cs="Calibri"/>
                <w:i/>
                <w:iCs/>
              </w:rPr>
            </w:pPr>
            <w:r w:rsidRPr="61EE5D4C">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0C3118" w14:textId="30A9083F" w:rsidR="0077522C" w:rsidRPr="0077522C" w:rsidRDefault="0077522C" w:rsidP="0077522C">
            <w:pPr>
              <w:keepLines/>
              <w:contextualSpacing/>
              <w:rPr>
                <w:rFonts w:ascii="Calibri" w:hAnsi="Calibri" w:cs="Calibri"/>
                <w:i/>
                <w:iCs/>
                <w:color w:val="000000" w:themeColor="text1"/>
              </w:rPr>
            </w:pPr>
            <w:r w:rsidRPr="0077522C">
              <w:rPr>
                <w:rFonts w:ascii="Calibri" w:hAnsi="Calibri" w:cs="Calibri"/>
                <w:i/>
                <w:iCs/>
                <w:color w:val="000000" w:themeColor="text1"/>
              </w:rPr>
              <w:t>El sistema debe permitir ingresar los siguientes datos:</w:t>
            </w:r>
          </w:p>
          <w:p w14:paraId="3EA91B33" w14:textId="11B888F7" w:rsidR="0077522C" w:rsidRDefault="0077522C" w:rsidP="00B60641">
            <w:pPr>
              <w:pStyle w:val="Prrafodelista"/>
              <w:keepLines/>
              <w:numPr>
                <w:ilvl w:val="0"/>
                <w:numId w:val="31"/>
              </w:numPr>
              <w:ind w:left="507" w:hanging="283"/>
              <w:rPr>
                <w:rFonts w:ascii="Calibri" w:hAnsi="Calibri" w:cs="Calibri"/>
                <w:i/>
                <w:iCs/>
                <w:color w:val="000000" w:themeColor="text1"/>
              </w:rPr>
            </w:pPr>
            <w:r w:rsidRPr="0077522C">
              <w:rPr>
                <w:rFonts w:ascii="Calibri" w:hAnsi="Calibri" w:cs="Calibri"/>
                <w:i/>
                <w:iCs/>
                <w:color w:val="000000" w:themeColor="text1"/>
              </w:rPr>
              <w:t xml:space="preserve">Id: dato tipo </w:t>
            </w:r>
            <w:proofErr w:type="spellStart"/>
            <w:r w:rsidRPr="0077522C">
              <w:rPr>
                <w:rFonts w:ascii="Calibri" w:hAnsi="Calibri" w:cs="Calibri"/>
                <w:i/>
                <w:iCs/>
                <w:color w:val="000000" w:themeColor="text1"/>
              </w:rPr>
              <w:t>Integer</w:t>
            </w:r>
            <w:proofErr w:type="spellEnd"/>
            <w:r w:rsidRPr="0077522C">
              <w:rPr>
                <w:rFonts w:ascii="Calibri" w:hAnsi="Calibri" w:cs="Calibri"/>
                <w:i/>
                <w:iCs/>
                <w:color w:val="000000" w:themeColor="text1"/>
              </w:rPr>
              <w:t>.</w:t>
            </w:r>
          </w:p>
          <w:p w14:paraId="7B5A1754" w14:textId="0440255A" w:rsidR="00C66677" w:rsidRDefault="0077522C" w:rsidP="00B60641">
            <w:pPr>
              <w:pStyle w:val="Prrafodelista"/>
              <w:keepLines/>
              <w:numPr>
                <w:ilvl w:val="0"/>
                <w:numId w:val="31"/>
              </w:numPr>
              <w:ind w:left="507" w:hanging="283"/>
              <w:rPr>
                <w:rFonts w:ascii="Calibri" w:hAnsi="Calibri" w:cs="Calibri"/>
                <w:i/>
                <w:iCs/>
                <w:color w:val="000000" w:themeColor="text1"/>
              </w:rPr>
            </w:pPr>
            <w:r w:rsidRPr="0077522C">
              <w:rPr>
                <w:rFonts w:ascii="Calibri" w:hAnsi="Calibri" w:cs="Calibri"/>
                <w:i/>
                <w:iCs/>
                <w:color w:val="000000" w:themeColor="text1"/>
              </w:rPr>
              <w:t>Nombre</w:t>
            </w:r>
            <w:r>
              <w:rPr>
                <w:rFonts w:ascii="Calibri" w:hAnsi="Calibri" w:cs="Calibri"/>
                <w:i/>
                <w:iCs/>
                <w:color w:val="000000" w:themeColor="text1"/>
              </w:rPr>
              <w:t xml:space="preserve"> del servicio adicional</w:t>
            </w:r>
            <w:r w:rsidRPr="0077522C">
              <w:rPr>
                <w:rFonts w:ascii="Calibri" w:hAnsi="Calibri" w:cs="Calibri"/>
                <w:i/>
                <w:iCs/>
                <w:color w:val="000000" w:themeColor="text1"/>
              </w:rPr>
              <w:t xml:space="preserve">: </w:t>
            </w:r>
            <w:r w:rsidR="00790B25">
              <w:rPr>
                <w:rFonts w:ascii="Calibri" w:hAnsi="Calibri" w:cs="Calibri"/>
                <w:i/>
                <w:iCs/>
                <w:color w:val="000000" w:themeColor="text1"/>
              </w:rPr>
              <w:t xml:space="preserve">Máximo </w:t>
            </w:r>
            <w:r w:rsidR="00195FA4">
              <w:rPr>
                <w:rFonts w:ascii="Calibri" w:hAnsi="Calibri" w:cs="Calibri"/>
                <w:i/>
                <w:iCs/>
                <w:color w:val="000000" w:themeColor="text1"/>
              </w:rPr>
              <w:t>1</w:t>
            </w:r>
            <w:r w:rsidR="00D3313F">
              <w:rPr>
                <w:rFonts w:ascii="Calibri" w:hAnsi="Calibri" w:cs="Calibri"/>
                <w:i/>
                <w:iCs/>
                <w:color w:val="000000" w:themeColor="text1"/>
              </w:rPr>
              <w:t xml:space="preserve">0 </w:t>
            </w:r>
            <w:r w:rsidRPr="0077522C">
              <w:rPr>
                <w:rFonts w:ascii="Calibri" w:hAnsi="Calibri" w:cs="Calibri"/>
                <w:i/>
                <w:iCs/>
                <w:color w:val="000000" w:themeColor="text1"/>
              </w:rPr>
              <w:t>caracteres.</w:t>
            </w:r>
          </w:p>
          <w:p w14:paraId="2A1F9B64" w14:textId="036CB3F4" w:rsidR="0077522C" w:rsidRPr="00B60386" w:rsidRDefault="00C66677" w:rsidP="00B60641">
            <w:pPr>
              <w:pStyle w:val="Prrafodelista"/>
              <w:keepLines/>
              <w:numPr>
                <w:ilvl w:val="0"/>
                <w:numId w:val="31"/>
              </w:numPr>
              <w:ind w:left="507" w:hanging="283"/>
              <w:rPr>
                <w:rFonts w:ascii="Calibri" w:hAnsi="Calibri" w:cs="Calibri"/>
                <w:i/>
                <w:iCs/>
                <w:color w:val="000000" w:themeColor="text1"/>
              </w:rPr>
            </w:pPr>
            <w:r>
              <w:rPr>
                <w:rFonts w:ascii="Calibri" w:hAnsi="Calibri" w:cs="Calibri"/>
                <w:i/>
                <w:iCs/>
                <w:color w:val="000000" w:themeColor="text1"/>
              </w:rPr>
              <w:t>Precio</w:t>
            </w:r>
            <w:r w:rsidR="0077522C" w:rsidRPr="00C66677">
              <w:rPr>
                <w:rFonts w:ascii="Calibri" w:hAnsi="Calibri" w:cs="Calibri"/>
                <w:i/>
                <w:iCs/>
                <w:color w:val="000000" w:themeColor="text1"/>
              </w:rPr>
              <w:t xml:space="preserve">: </w:t>
            </w:r>
            <w:r w:rsidR="00B60386" w:rsidRPr="00B60386">
              <w:rPr>
                <w:rFonts w:ascii="Calibri" w:hAnsi="Calibri" w:cs="Calibri"/>
                <w:i/>
                <w:iCs/>
                <w:color w:val="000000" w:themeColor="text1"/>
              </w:rPr>
              <w:t xml:space="preserve">dato tipo </w:t>
            </w:r>
            <w:proofErr w:type="spellStart"/>
            <w:r w:rsidR="003D7703">
              <w:rPr>
                <w:rFonts w:ascii="Calibri" w:hAnsi="Calibri" w:cs="Calibri"/>
                <w:i/>
                <w:iCs/>
                <w:color w:val="000000" w:themeColor="text1"/>
              </w:rPr>
              <w:t>float</w:t>
            </w:r>
            <w:proofErr w:type="spellEnd"/>
            <w:r w:rsidR="003D7703">
              <w:rPr>
                <w:rFonts w:ascii="Calibri" w:hAnsi="Calibri" w:cs="Calibri"/>
                <w:i/>
                <w:iCs/>
                <w:color w:val="000000" w:themeColor="text1"/>
              </w:rPr>
              <w:t>.</w:t>
            </w:r>
          </w:p>
          <w:p w14:paraId="19990EB1" w14:textId="6DB0A52E" w:rsidR="0077522C" w:rsidRPr="0077522C" w:rsidRDefault="0077522C" w:rsidP="0077522C">
            <w:pPr>
              <w:keepLines/>
              <w:contextualSpacing/>
              <w:rPr>
                <w:rFonts w:ascii="Calibri" w:hAnsi="Calibri" w:cs="Calibri"/>
                <w:i/>
                <w:iCs/>
                <w:color w:val="000000" w:themeColor="text1"/>
              </w:rPr>
            </w:pPr>
          </w:p>
          <w:p w14:paraId="1FD55B18" w14:textId="1CA6EE99" w:rsidR="0077522C" w:rsidRPr="0077522C" w:rsidRDefault="0077522C" w:rsidP="0077522C">
            <w:pPr>
              <w:keepLines/>
              <w:contextualSpacing/>
              <w:rPr>
                <w:rFonts w:ascii="Calibri" w:hAnsi="Calibri" w:cs="Calibri"/>
                <w:i/>
                <w:iCs/>
                <w:color w:val="000000" w:themeColor="text1"/>
              </w:rPr>
            </w:pPr>
            <w:r w:rsidRPr="0077522C">
              <w:rPr>
                <w:rFonts w:ascii="Calibri" w:hAnsi="Calibri" w:cs="Calibri"/>
                <w:i/>
                <w:iCs/>
                <w:color w:val="000000" w:themeColor="text1"/>
              </w:rPr>
              <w:t>Restricciones:</w:t>
            </w:r>
          </w:p>
          <w:p w14:paraId="3F9796A5" w14:textId="21E2F62C" w:rsidR="61EE5D4C" w:rsidRPr="006F1F82" w:rsidRDefault="0077522C" w:rsidP="00B60641">
            <w:pPr>
              <w:pStyle w:val="Prrafodelista"/>
              <w:keepLines/>
              <w:numPr>
                <w:ilvl w:val="0"/>
                <w:numId w:val="32"/>
              </w:numPr>
              <w:ind w:left="507" w:hanging="283"/>
              <w:rPr>
                <w:rFonts w:ascii="Calibri" w:hAnsi="Calibri" w:cs="Calibri"/>
                <w:i/>
                <w:iCs/>
                <w:color w:val="000000" w:themeColor="text1"/>
              </w:rPr>
            </w:pPr>
            <w:r w:rsidRPr="006F1F82">
              <w:rPr>
                <w:rFonts w:ascii="Calibri" w:hAnsi="Calibri" w:cs="Calibri"/>
                <w:i/>
                <w:iCs/>
                <w:color w:val="000000" w:themeColor="text1"/>
              </w:rPr>
              <w:t>En el campo "Nombre</w:t>
            </w:r>
            <w:r w:rsidR="006F1F82">
              <w:rPr>
                <w:rFonts w:ascii="Calibri" w:hAnsi="Calibri" w:cs="Calibri"/>
                <w:i/>
                <w:iCs/>
                <w:color w:val="000000" w:themeColor="text1"/>
              </w:rPr>
              <w:t xml:space="preserve"> del servicio</w:t>
            </w:r>
            <w:r w:rsidRPr="006F1F82">
              <w:rPr>
                <w:rFonts w:ascii="Calibri" w:hAnsi="Calibri" w:cs="Calibri"/>
                <w:i/>
                <w:iCs/>
                <w:color w:val="000000" w:themeColor="text1"/>
              </w:rPr>
              <w:t>" no se permitirá caracteres especiales ni números.</w:t>
            </w:r>
          </w:p>
        </w:tc>
      </w:tr>
      <w:tr w:rsidR="61EE5D4C" w14:paraId="73873B17" w14:textId="77777777" w:rsidTr="61EE5D4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4EA531F" w14:textId="77777777" w:rsidR="61EE5D4C" w:rsidRDefault="61EE5D4C" w:rsidP="61EE5D4C">
            <w:pPr>
              <w:keepLines/>
              <w:contextualSpacing/>
              <w:rPr>
                <w:rFonts w:ascii="Calibri" w:hAnsi="Calibri" w:cs="Calibri"/>
                <w:i/>
                <w:iCs/>
              </w:rPr>
            </w:pPr>
            <w:r w:rsidRPr="61EE5D4C">
              <w:rPr>
                <w:rFonts w:ascii="Calibri" w:hAnsi="Calibri" w:cs="Calibri"/>
                <w:i/>
                <w:iCs/>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79C6413" w14:textId="77777777" w:rsidR="61EE5D4C" w:rsidRDefault="61EE5D4C" w:rsidP="61EE5D4C">
            <w:pPr>
              <w:keepLines/>
              <w:contextualSpacing/>
              <w:rPr>
                <w:rFonts w:ascii="Calibri" w:hAnsi="Calibri" w:cs="Calibri"/>
                <w:i/>
                <w:iCs/>
                <w:color w:val="000000" w:themeColor="text1"/>
                <w:sz w:val="36"/>
                <w:szCs w:val="36"/>
              </w:rPr>
            </w:pPr>
            <w:r w:rsidRPr="61EE5D4C">
              <w:rPr>
                <w:rFonts w:ascii="Calibri" w:hAnsi="Calibri" w:cs="Calibri"/>
                <w:i/>
                <w:iCs/>
                <w:color w:val="000000" w:themeColor="text1"/>
              </w:rPr>
              <w:t>22/5/2024</w:t>
            </w:r>
          </w:p>
          <w:p w14:paraId="0413530B" w14:textId="77777777" w:rsidR="61EE5D4C" w:rsidRDefault="61EE5D4C" w:rsidP="61EE5D4C">
            <w:pPr>
              <w:keepLines/>
              <w:contextualSpacing/>
              <w:rPr>
                <w:rFonts w:ascii="Calibri" w:hAnsi="Calibri" w:cs="Calibri"/>
                <w:i/>
                <w:iCs/>
                <w:color w:val="000000" w:themeColor="text1"/>
                <w:sz w:val="36"/>
                <w:szCs w:val="36"/>
              </w:rPr>
            </w:pPr>
            <w:r w:rsidRPr="61EE5D4C">
              <w:rPr>
                <w:rFonts w:ascii="Calibri" w:hAnsi="Calibri" w:cs="Calibri"/>
                <w:i/>
                <w:iCs/>
                <w:color w:val="000000" w:themeColor="text1"/>
              </w:rPr>
              <w:t>Versión1.0</w:t>
            </w:r>
          </w:p>
        </w:tc>
      </w:tr>
      <w:tr w:rsidR="61EE5D4C" w14:paraId="6FA9E08B" w14:textId="77777777" w:rsidTr="61EE5D4C">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E36FA6" w14:textId="77777777" w:rsidR="61EE5D4C" w:rsidRDefault="61EE5D4C" w:rsidP="61EE5D4C">
            <w:pPr>
              <w:keepLines/>
              <w:contextualSpacing/>
              <w:rPr>
                <w:rFonts w:ascii="Calibri" w:hAnsi="Calibri" w:cs="Calibri"/>
                <w:i/>
                <w:iCs/>
              </w:rPr>
            </w:pPr>
            <w:r w:rsidRPr="61EE5D4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F9415E" w14:textId="5375E478" w:rsidR="61EE5D4C" w:rsidRPr="00666314" w:rsidRDefault="00666314" w:rsidP="61EE5D4C">
            <w:pPr>
              <w:keepLines/>
              <w:contextualSpacing/>
              <w:rPr>
                <w:rFonts w:ascii="Calibri" w:hAnsi="Calibri" w:cs="Calibri"/>
                <w:b/>
                <w:bCs/>
                <w:i/>
                <w:iCs/>
                <w:color w:val="000000" w:themeColor="text1"/>
                <w:sz w:val="36"/>
                <w:szCs w:val="36"/>
              </w:rPr>
            </w:pPr>
            <w:r w:rsidRPr="00666314">
              <w:rPr>
                <w:rFonts w:ascii="Calibri" w:hAnsi="Calibri" w:cs="Calibri"/>
                <w:b/>
                <w:bCs/>
                <w:i/>
                <w:iCs/>
                <w:color w:val="000000" w:themeColor="text1"/>
              </w:rPr>
              <w:t>Alta</w:t>
            </w:r>
          </w:p>
        </w:tc>
      </w:tr>
    </w:tbl>
    <w:p w14:paraId="0186249D" w14:textId="3B11C25F" w:rsidR="61EE5D4C" w:rsidRDefault="61EE5D4C" w:rsidP="61EE5D4C"/>
    <w:p w14:paraId="06D0E0B7" w14:textId="77777777" w:rsidR="004641E4" w:rsidRDefault="004641E4" w:rsidP="61EE5D4C"/>
    <w:tbl>
      <w:tblPr>
        <w:tblW w:w="0" w:type="auto"/>
        <w:tblInd w:w="571" w:type="dxa"/>
        <w:tblLook w:val="0600" w:firstRow="0" w:lastRow="0" w:firstColumn="0" w:lastColumn="0" w:noHBand="1" w:noVBand="1"/>
      </w:tblPr>
      <w:tblGrid>
        <w:gridCol w:w="1608"/>
        <w:gridCol w:w="7439"/>
      </w:tblGrid>
      <w:tr w:rsidR="2BC9B375" w14:paraId="3145247E" w14:textId="77777777" w:rsidTr="2BC9B375">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2D088C3" w14:textId="77777777" w:rsidR="2BC9B375" w:rsidRDefault="2BC9B375" w:rsidP="2BC9B375">
            <w:pPr>
              <w:keepLines/>
              <w:contextualSpacing/>
              <w:rPr>
                <w:rFonts w:ascii="Calibri" w:hAnsi="Calibri" w:cs="Calibri"/>
                <w:i/>
                <w:iCs/>
              </w:rPr>
            </w:pPr>
            <w:r w:rsidRPr="2BC9B375">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B7A42C" w14:textId="48D29F3E" w:rsidR="2BC9B375" w:rsidRDefault="2BC9B375" w:rsidP="2BC9B375">
            <w:pPr>
              <w:keepLines/>
              <w:contextualSpacing/>
              <w:rPr>
                <w:rFonts w:ascii="Calibri" w:hAnsi="Calibri" w:cs="Calibri"/>
                <w:b/>
                <w:bCs/>
                <w:i/>
                <w:iCs/>
                <w:color w:val="000000" w:themeColor="text1"/>
              </w:rPr>
            </w:pPr>
            <w:r w:rsidRPr="2BC9B375">
              <w:rPr>
                <w:rFonts w:ascii="Calibri" w:hAnsi="Calibri" w:cs="Calibri"/>
                <w:b/>
                <w:bCs/>
                <w:i/>
                <w:iCs/>
                <w:color w:val="000000" w:themeColor="text1"/>
              </w:rPr>
              <w:t>RF-</w:t>
            </w:r>
            <w:r w:rsidRPr="471512BC">
              <w:rPr>
                <w:rFonts w:ascii="Calibri" w:hAnsi="Calibri" w:cs="Calibri"/>
                <w:b/>
                <w:bCs/>
                <w:i/>
                <w:iCs/>
                <w:color w:val="000000" w:themeColor="text1"/>
              </w:rPr>
              <w:t>1</w:t>
            </w:r>
            <w:r w:rsidR="4B3C0B08" w:rsidRPr="471512BC">
              <w:rPr>
                <w:rFonts w:ascii="Calibri" w:hAnsi="Calibri" w:cs="Calibri"/>
                <w:b/>
                <w:bCs/>
                <w:i/>
                <w:iCs/>
                <w:color w:val="000000" w:themeColor="text1"/>
              </w:rPr>
              <w:t>4</w:t>
            </w:r>
          </w:p>
        </w:tc>
      </w:tr>
      <w:tr w:rsidR="2BC9B375" w14:paraId="1C18A945" w14:textId="77777777" w:rsidTr="2BC9B375">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AF917C0" w14:textId="77777777" w:rsidR="2BC9B375" w:rsidRDefault="2BC9B375" w:rsidP="2BC9B375">
            <w:pPr>
              <w:keepLines/>
              <w:contextualSpacing/>
              <w:rPr>
                <w:rFonts w:ascii="Calibri" w:hAnsi="Calibri" w:cs="Calibri"/>
                <w:i/>
                <w:iCs/>
              </w:rPr>
            </w:pPr>
            <w:r w:rsidRPr="2BC9B375">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6CEE91B" w14:textId="57969FBC" w:rsidR="0BAE7D47" w:rsidRDefault="00BA78FE" w:rsidP="2BC9B375">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2BC9B375" w:rsidRPr="2BC9B375">
              <w:rPr>
                <w:rFonts w:ascii="Calibri" w:hAnsi="Calibri" w:cs="Calibri"/>
                <w:i/>
                <w:iCs/>
                <w:color w:val="000000" w:themeColor="text1"/>
              </w:rPr>
              <w:t xml:space="preserve"> servicios adicionales</w:t>
            </w:r>
          </w:p>
        </w:tc>
      </w:tr>
      <w:tr w:rsidR="2BC9B375" w14:paraId="4E8DD534" w14:textId="77777777" w:rsidTr="2BC9B375">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B8AD4D" w14:textId="77777777" w:rsidR="2BC9B375" w:rsidRDefault="2BC9B375" w:rsidP="2BC9B375">
            <w:pPr>
              <w:keepLines/>
              <w:contextualSpacing/>
              <w:rPr>
                <w:rFonts w:ascii="Calibri" w:hAnsi="Calibri" w:cs="Calibri"/>
                <w:i/>
                <w:iCs/>
              </w:rPr>
            </w:pPr>
            <w:r w:rsidRPr="2BC9B375">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309864" w14:textId="2BD4DEDA" w:rsidR="2BC9B375" w:rsidRDefault="001210AD" w:rsidP="2BC9B375">
            <w:pPr>
              <w:keepLines/>
              <w:contextualSpacing/>
              <w:rPr>
                <w:rFonts w:ascii="Calibri" w:hAnsi="Calibri" w:cs="Calibri"/>
                <w:i/>
                <w:iCs/>
                <w:color w:val="000000" w:themeColor="text1"/>
              </w:rPr>
            </w:pPr>
            <w:r w:rsidRPr="001632A7">
              <w:rPr>
                <w:rFonts w:ascii="Calibri" w:hAnsi="Calibri" w:cs="Calibri"/>
                <w:i/>
                <w:iCs/>
                <w:color w:val="000000" w:themeColor="text1"/>
              </w:rPr>
              <w:t>El sistema debe permitir buscar los</w:t>
            </w:r>
            <w:r w:rsidR="00212352">
              <w:rPr>
                <w:rFonts w:ascii="Calibri" w:hAnsi="Calibri" w:cs="Calibri"/>
                <w:i/>
                <w:iCs/>
                <w:color w:val="000000" w:themeColor="text1"/>
              </w:rPr>
              <w:t xml:space="preserve"> servicios adicionales</w:t>
            </w:r>
            <w:r w:rsidR="00F25505">
              <w:rPr>
                <w:rFonts w:ascii="Calibri" w:hAnsi="Calibri" w:cs="Calibri"/>
                <w:i/>
                <w:iCs/>
                <w:color w:val="000000" w:themeColor="text1"/>
              </w:rPr>
              <w:t xml:space="preserve"> que</w:t>
            </w:r>
            <w:r w:rsidR="00AE4285">
              <w:rPr>
                <w:rFonts w:ascii="Calibri" w:hAnsi="Calibri" w:cs="Calibri"/>
                <w:i/>
                <w:iCs/>
                <w:color w:val="000000" w:themeColor="text1"/>
              </w:rPr>
              <w:t xml:space="preserve"> </w:t>
            </w:r>
            <w:r w:rsidR="00212352" w:rsidRPr="00212352">
              <w:rPr>
                <w:rFonts w:ascii="Calibri" w:hAnsi="Calibri" w:cs="Calibri"/>
                <w:i/>
                <w:iCs/>
                <w:color w:val="000000" w:themeColor="text1"/>
              </w:rPr>
              <w:t>el cliente desee agregar al mantenimiento de su vehículo.</w:t>
            </w:r>
          </w:p>
        </w:tc>
      </w:tr>
      <w:tr w:rsidR="2BC9B375" w14:paraId="29999427" w14:textId="77777777" w:rsidTr="2BC9B375">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9394E8" w14:textId="77777777" w:rsidR="2BC9B375" w:rsidRDefault="2BC9B375" w:rsidP="2BC9B375">
            <w:pPr>
              <w:keepLines/>
              <w:contextualSpacing/>
              <w:rPr>
                <w:rFonts w:ascii="Calibri" w:hAnsi="Calibri" w:cs="Calibri"/>
                <w:i/>
                <w:iCs/>
              </w:rPr>
            </w:pPr>
            <w:r w:rsidRPr="2BC9B375">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0D58AD1" w14:textId="2BF31C57" w:rsidR="2BC9B375" w:rsidRDefault="008128F7" w:rsidP="2BC9B375">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BC9B375" w14:paraId="77A7565A" w14:textId="77777777" w:rsidTr="2BC9B375">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274C20" w14:textId="77777777" w:rsidR="2BC9B375" w:rsidRDefault="2BC9B375" w:rsidP="2BC9B375">
            <w:pPr>
              <w:keepLines/>
              <w:contextualSpacing/>
              <w:rPr>
                <w:rFonts w:ascii="Calibri" w:hAnsi="Calibri" w:cs="Calibri"/>
                <w:i/>
                <w:iCs/>
              </w:rPr>
            </w:pPr>
            <w:r w:rsidRPr="2BC9B375">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3DBD24" w14:textId="77777777" w:rsidR="00C61C62" w:rsidRPr="00C61C62" w:rsidRDefault="00C61C62" w:rsidP="00C61C62">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0D63C65A" w14:textId="24BDD724" w:rsidR="004146E3" w:rsidRPr="004146E3" w:rsidRDefault="00C61C62"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t>Barra de búsqueda po</w:t>
            </w:r>
            <w:r w:rsidR="004146E3" w:rsidRPr="004146E3">
              <w:rPr>
                <w:rFonts w:asciiTheme="minorHAnsi" w:hAnsiTheme="minorHAnsi" w:cstheme="minorHAnsi"/>
                <w:i/>
                <w:iCs/>
              </w:rPr>
              <w:t xml:space="preserve">r Nombre del servicio adicional: Máximo </w:t>
            </w:r>
            <w:r w:rsidR="00195FA4">
              <w:rPr>
                <w:rFonts w:asciiTheme="minorHAnsi" w:hAnsiTheme="minorHAnsi" w:cstheme="minorHAnsi"/>
                <w:i/>
                <w:iCs/>
              </w:rPr>
              <w:t>1</w:t>
            </w:r>
            <w:r w:rsidR="004146E3" w:rsidRPr="004146E3">
              <w:rPr>
                <w:rFonts w:asciiTheme="minorHAnsi" w:hAnsiTheme="minorHAnsi" w:cstheme="minorHAnsi"/>
                <w:i/>
                <w:iCs/>
              </w:rPr>
              <w:t>0 caracteres.</w:t>
            </w:r>
          </w:p>
          <w:p w14:paraId="5D0CA03C" w14:textId="77777777" w:rsidR="004146E3" w:rsidRDefault="004146E3" w:rsidP="00C61C62">
            <w:pPr>
              <w:rPr>
                <w:rFonts w:asciiTheme="minorHAnsi" w:hAnsiTheme="minorHAnsi" w:cstheme="minorHAnsi"/>
                <w:i/>
                <w:iCs/>
              </w:rPr>
            </w:pPr>
          </w:p>
          <w:p w14:paraId="0CCF532D" w14:textId="45760E3A" w:rsidR="00C61C62" w:rsidRPr="00C61C62" w:rsidRDefault="00C61C62" w:rsidP="00C61C62">
            <w:pPr>
              <w:rPr>
                <w:rFonts w:asciiTheme="minorHAnsi" w:hAnsiTheme="minorHAnsi" w:cstheme="minorHAnsi"/>
                <w:i/>
                <w:iCs/>
              </w:rPr>
            </w:pPr>
            <w:r w:rsidRPr="00C61C62">
              <w:rPr>
                <w:rFonts w:asciiTheme="minorHAnsi" w:hAnsiTheme="minorHAnsi" w:cstheme="minorHAnsi"/>
                <w:i/>
                <w:iCs/>
              </w:rPr>
              <w:t>Restricciones:</w:t>
            </w:r>
          </w:p>
          <w:p w14:paraId="658C6D26" w14:textId="71E82FCC" w:rsidR="2BC9B375" w:rsidRDefault="00C61C62" w:rsidP="00B60641">
            <w:pPr>
              <w:pStyle w:val="Prrafodelista"/>
              <w:numPr>
                <w:ilvl w:val="0"/>
                <w:numId w:val="32"/>
              </w:numPr>
              <w:ind w:left="507" w:hanging="283"/>
            </w:pPr>
            <w:r w:rsidRPr="004146E3">
              <w:rPr>
                <w:rFonts w:asciiTheme="minorHAnsi" w:hAnsiTheme="minorHAnsi" w:cstheme="minorHAnsi"/>
                <w:i/>
                <w:iCs/>
              </w:rPr>
              <w:t>El sistema no debe revelar datos confidenciales, como archivos adjuntos, direcciones o números de teléfono, durante las consultas.</w:t>
            </w:r>
          </w:p>
        </w:tc>
      </w:tr>
      <w:tr w:rsidR="2BC9B375" w14:paraId="25FA277D" w14:textId="77777777" w:rsidTr="2BC9B375">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8AAEAC" w14:textId="77777777" w:rsidR="2BC9B375" w:rsidRDefault="2BC9B375" w:rsidP="2BC9B375">
            <w:pPr>
              <w:keepLines/>
              <w:contextualSpacing/>
              <w:rPr>
                <w:rFonts w:ascii="Calibri" w:hAnsi="Calibri" w:cs="Calibri"/>
                <w:i/>
                <w:iCs/>
              </w:rPr>
            </w:pPr>
            <w:r w:rsidRPr="2BC9B375">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017FD1" w14:textId="77777777" w:rsidR="2BC9B375" w:rsidRDefault="2BC9B375" w:rsidP="2BC9B375">
            <w:pPr>
              <w:keepLines/>
              <w:contextualSpacing/>
              <w:rPr>
                <w:rFonts w:ascii="Calibri" w:hAnsi="Calibri" w:cs="Calibri"/>
                <w:i/>
                <w:iCs/>
                <w:color w:val="000000" w:themeColor="text1"/>
                <w:sz w:val="36"/>
                <w:szCs w:val="36"/>
              </w:rPr>
            </w:pPr>
            <w:r w:rsidRPr="2BC9B375">
              <w:rPr>
                <w:rFonts w:ascii="Calibri" w:hAnsi="Calibri" w:cs="Calibri"/>
                <w:i/>
                <w:iCs/>
                <w:color w:val="000000" w:themeColor="text1"/>
              </w:rPr>
              <w:t>22/5/2024</w:t>
            </w:r>
          </w:p>
          <w:p w14:paraId="3E51E754" w14:textId="77777777" w:rsidR="2BC9B375" w:rsidRDefault="2BC9B375" w:rsidP="2BC9B375">
            <w:pPr>
              <w:keepLines/>
              <w:contextualSpacing/>
              <w:rPr>
                <w:rFonts w:ascii="Calibri" w:hAnsi="Calibri" w:cs="Calibri"/>
                <w:i/>
                <w:iCs/>
                <w:color w:val="000000" w:themeColor="text1"/>
                <w:sz w:val="36"/>
                <w:szCs w:val="36"/>
              </w:rPr>
            </w:pPr>
            <w:r w:rsidRPr="2BC9B375">
              <w:rPr>
                <w:rFonts w:ascii="Calibri" w:hAnsi="Calibri" w:cs="Calibri"/>
                <w:i/>
                <w:iCs/>
                <w:color w:val="000000" w:themeColor="text1"/>
              </w:rPr>
              <w:t>Versión1.0</w:t>
            </w:r>
          </w:p>
        </w:tc>
      </w:tr>
      <w:tr w:rsidR="2BC9B375" w14:paraId="501082E4" w14:textId="77777777" w:rsidTr="2BC9B375">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2DE655" w14:textId="77777777" w:rsidR="2BC9B375" w:rsidRDefault="2BC9B375" w:rsidP="2BC9B375">
            <w:pPr>
              <w:keepLines/>
              <w:contextualSpacing/>
              <w:rPr>
                <w:rFonts w:ascii="Calibri" w:hAnsi="Calibri" w:cs="Calibri"/>
                <w:i/>
                <w:iCs/>
              </w:rPr>
            </w:pPr>
            <w:r w:rsidRPr="2BC9B375">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7B0399" w14:textId="1E82ADEA" w:rsidR="2BC9B375" w:rsidRDefault="004146E3" w:rsidP="2BC9B375">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07FB35D9" w14:textId="0CBB9CA8" w:rsidR="2BC9B375" w:rsidRDefault="2BC9B375" w:rsidP="2BC9B375"/>
    <w:p w14:paraId="4EDA1DFF" w14:textId="77777777" w:rsidR="00C87B6A" w:rsidRDefault="00C87B6A" w:rsidP="2BC9B375"/>
    <w:tbl>
      <w:tblPr>
        <w:tblW w:w="0" w:type="auto"/>
        <w:tblInd w:w="571" w:type="dxa"/>
        <w:tblLook w:val="0600" w:firstRow="0" w:lastRow="0" w:firstColumn="0" w:lastColumn="0" w:noHBand="1" w:noVBand="1"/>
      </w:tblPr>
      <w:tblGrid>
        <w:gridCol w:w="1608"/>
        <w:gridCol w:w="7439"/>
      </w:tblGrid>
      <w:tr w:rsidR="471512BC" w14:paraId="0123F116" w14:textId="77777777" w:rsidTr="471512B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D49E5E" w14:textId="77777777" w:rsidR="471512BC" w:rsidRDefault="471512BC" w:rsidP="471512BC">
            <w:pPr>
              <w:keepLines/>
              <w:contextualSpacing/>
              <w:rPr>
                <w:rFonts w:ascii="Calibri" w:hAnsi="Calibri" w:cs="Calibri"/>
                <w:i/>
                <w:iCs/>
              </w:rPr>
            </w:pPr>
            <w:r w:rsidRPr="471512B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A52608" w14:textId="1656AD5F" w:rsidR="471512BC" w:rsidRDefault="471512BC" w:rsidP="471512BC">
            <w:pPr>
              <w:keepLines/>
              <w:contextualSpacing/>
              <w:rPr>
                <w:rFonts w:ascii="Calibri" w:hAnsi="Calibri" w:cs="Calibri"/>
                <w:b/>
                <w:bCs/>
                <w:i/>
                <w:iCs/>
                <w:color w:val="000000" w:themeColor="text1"/>
              </w:rPr>
            </w:pPr>
            <w:r w:rsidRPr="471512BC">
              <w:rPr>
                <w:rFonts w:ascii="Calibri" w:hAnsi="Calibri" w:cs="Calibri"/>
                <w:b/>
                <w:bCs/>
                <w:i/>
                <w:iCs/>
                <w:color w:val="000000" w:themeColor="text1"/>
              </w:rPr>
              <w:t>RF-1</w:t>
            </w:r>
            <w:r w:rsidR="340791EB" w:rsidRPr="471512BC">
              <w:rPr>
                <w:rFonts w:ascii="Calibri" w:hAnsi="Calibri" w:cs="Calibri"/>
                <w:b/>
                <w:bCs/>
                <w:i/>
                <w:iCs/>
                <w:color w:val="000000" w:themeColor="text1"/>
              </w:rPr>
              <w:t>5</w:t>
            </w:r>
          </w:p>
        </w:tc>
      </w:tr>
      <w:tr w:rsidR="471512BC" w14:paraId="1C1CC45E" w14:textId="77777777" w:rsidTr="471512BC">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89E671" w14:textId="77777777" w:rsidR="471512BC" w:rsidRDefault="471512BC" w:rsidP="471512BC">
            <w:pPr>
              <w:keepLines/>
              <w:contextualSpacing/>
              <w:rPr>
                <w:rFonts w:ascii="Calibri" w:hAnsi="Calibri" w:cs="Calibri"/>
                <w:i/>
                <w:iCs/>
              </w:rPr>
            </w:pPr>
            <w:r w:rsidRPr="471512B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7D5C9D" w14:textId="3FD1A436" w:rsidR="67BF9CDC" w:rsidRDefault="67BF9CDC" w:rsidP="471512BC">
            <w:pPr>
              <w:keepLines/>
              <w:spacing w:line="259" w:lineRule="auto"/>
              <w:contextualSpacing/>
              <w:rPr>
                <w:rFonts w:ascii="Calibri" w:hAnsi="Calibri" w:cs="Calibri"/>
                <w:i/>
                <w:iCs/>
                <w:color w:val="000000" w:themeColor="text1"/>
              </w:rPr>
            </w:pPr>
            <w:r w:rsidRPr="471512BC">
              <w:rPr>
                <w:rFonts w:ascii="Calibri" w:hAnsi="Calibri" w:cs="Calibri"/>
                <w:i/>
                <w:iCs/>
                <w:color w:val="000000" w:themeColor="text1"/>
              </w:rPr>
              <w:t>Actualizar</w:t>
            </w:r>
            <w:r w:rsidR="471512BC" w:rsidRPr="471512BC">
              <w:rPr>
                <w:rFonts w:ascii="Calibri" w:hAnsi="Calibri" w:cs="Calibri"/>
                <w:i/>
                <w:iCs/>
                <w:color w:val="000000" w:themeColor="text1"/>
              </w:rPr>
              <w:t xml:space="preserve"> servicios adicionales</w:t>
            </w:r>
          </w:p>
        </w:tc>
      </w:tr>
      <w:tr w:rsidR="471512BC" w14:paraId="711BF3EE" w14:textId="77777777" w:rsidTr="471512B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7F02999" w14:textId="77777777" w:rsidR="471512BC" w:rsidRDefault="471512BC" w:rsidP="471512BC">
            <w:pPr>
              <w:keepLines/>
              <w:contextualSpacing/>
              <w:rPr>
                <w:rFonts w:ascii="Calibri" w:hAnsi="Calibri" w:cs="Calibri"/>
                <w:i/>
                <w:iCs/>
              </w:rPr>
            </w:pPr>
            <w:r w:rsidRPr="471512B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8C506D" w14:textId="54205CD8" w:rsidR="471512BC" w:rsidRDefault="471512BC" w:rsidP="471512BC">
            <w:pPr>
              <w:keepLines/>
              <w:contextualSpacing/>
              <w:rPr>
                <w:rFonts w:ascii="Calibri" w:hAnsi="Calibri" w:cs="Calibri"/>
                <w:i/>
                <w:iCs/>
                <w:color w:val="000000" w:themeColor="text1"/>
              </w:rPr>
            </w:pPr>
            <w:r w:rsidRPr="471512BC">
              <w:rPr>
                <w:rFonts w:ascii="Calibri" w:hAnsi="Calibri" w:cs="Calibri"/>
                <w:i/>
                <w:iCs/>
                <w:color w:val="000000" w:themeColor="text1"/>
              </w:rPr>
              <w:t xml:space="preserve">El sistema </w:t>
            </w:r>
            <w:r w:rsidR="007F05FA" w:rsidRPr="007F05FA">
              <w:rPr>
                <w:rFonts w:ascii="Calibri" w:hAnsi="Calibri" w:cs="Calibri"/>
                <w:i/>
                <w:iCs/>
                <w:color w:val="000000" w:themeColor="text1"/>
              </w:rPr>
              <w:t>deberá permitir editar la información del registro correspondiente a los datos de</w:t>
            </w:r>
            <w:r w:rsidR="002336EB">
              <w:rPr>
                <w:rFonts w:ascii="Calibri" w:hAnsi="Calibri" w:cs="Calibri"/>
                <w:i/>
                <w:iCs/>
                <w:color w:val="000000" w:themeColor="text1"/>
              </w:rPr>
              <w:t xml:space="preserve"> los </w:t>
            </w:r>
            <w:r w:rsidR="007F05FA" w:rsidRPr="007F05FA">
              <w:rPr>
                <w:rFonts w:ascii="Calibri" w:hAnsi="Calibri" w:cs="Calibri"/>
                <w:i/>
                <w:iCs/>
                <w:color w:val="000000" w:themeColor="text1"/>
              </w:rPr>
              <w:t>servicios adicionale</w:t>
            </w:r>
            <w:r w:rsidR="00B0776D">
              <w:rPr>
                <w:rFonts w:ascii="Calibri" w:hAnsi="Calibri" w:cs="Calibri"/>
                <w:i/>
                <w:iCs/>
                <w:color w:val="000000" w:themeColor="text1"/>
              </w:rPr>
              <w:t>s.</w:t>
            </w:r>
          </w:p>
        </w:tc>
      </w:tr>
      <w:tr w:rsidR="471512BC" w14:paraId="05670422" w14:textId="77777777" w:rsidTr="471512B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2B91474" w14:textId="77777777" w:rsidR="471512BC" w:rsidRDefault="471512BC" w:rsidP="471512BC">
            <w:pPr>
              <w:keepLines/>
              <w:contextualSpacing/>
              <w:rPr>
                <w:rFonts w:ascii="Calibri" w:hAnsi="Calibri" w:cs="Calibri"/>
                <w:i/>
                <w:iCs/>
              </w:rPr>
            </w:pPr>
            <w:r w:rsidRPr="471512B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7C71DD" w14:textId="09D945A0" w:rsidR="471512BC" w:rsidRDefault="002336EB" w:rsidP="471512B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471512BC" w14:paraId="62266083" w14:textId="77777777" w:rsidTr="471512B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3314685" w14:textId="77777777" w:rsidR="471512BC" w:rsidRDefault="471512BC" w:rsidP="471512BC">
            <w:pPr>
              <w:keepLines/>
              <w:contextualSpacing/>
              <w:rPr>
                <w:rFonts w:ascii="Calibri" w:hAnsi="Calibri" w:cs="Calibri"/>
                <w:i/>
                <w:iCs/>
              </w:rPr>
            </w:pPr>
            <w:r w:rsidRPr="471512BC">
              <w:rPr>
                <w:rFonts w:ascii="Calibri" w:hAnsi="Calibri" w:cs="Calibri"/>
                <w:i/>
                <w:iCs/>
              </w:rPr>
              <w:lastRenderedPageBreak/>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65BE97" w14:textId="09A742D5" w:rsidR="002D7401" w:rsidRPr="002D7401" w:rsidRDefault="002D7401" w:rsidP="002D7401">
            <w:pPr>
              <w:keepLines/>
              <w:contextualSpacing/>
              <w:rPr>
                <w:rFonts w:ascii="Calibri" w:hAnsi="Calibri" w:cs="Calibri"/>
                <w:i/>
                <w:iCs/>
                <w:color w:val="000000" w:themeColor="text1"/>
              </w:rPr>
            </w:pPr>
            <w:r w:rsidRPr="002D7401">
              <w:rPr>
                <w:rFonts w:ascii="Calibri" w:hAnsi="Calibri" w:cs="Calibri"/>
                <w:i/>
                <w:iCs/>
                <w:color w:val="000000" w:themeColor="text1"/>
              </w:rPr>
              <w:t>El sistema debe permitir editar la siguiente información:</w:t>
            </w:r>
          </w:p>
          <w:p w14:paraId="5C02C09A" w14:textId="77777777" w:rsidR="008B789D" w:rsidRDefault="002D7401" w:rsidP="00B60641">
            <w:pPr>
              <w:pStyle w:val="Prrafodelista"/>
              <w:keepLines/>
              <w:numPr>
                <w:ilvl w:val="0"/>
                <w:numId w:val="32"/>
              </w:numPr>
              <w:ind w:left="507" w:hanging="283"/>
              <w:rPr>
                <w:rFonts w:ascii="Calibri" w:hAnsi="Calibri" w:cs="Calibri"/>
                <w:i/>
                <w:iCs/>
                <w:color w:val="000000" w:themeColor="text1"/>
              </w:rPr>
            </w:pPr>
            <w:r w:rsidRPr="003051DD">
              <w:rPr>
                <w:rFonts w:ascii="Calibri" w:hAnsi="Calibri" w:cs="Calibri"/>
                <w:i/>
                <w:iCs/>
                <w:color w:val="000000" w:themeColor="text1"/>
              </w:rPr>
              <w:t>Botón “Editar”.</w:t>
            </w:r>
          </w:p>
          <w:p w14:paraId="21A8C342" w14:textId="77777777" w:rsidR="008B789D" w:rsidRDefault="00620824" w:rsidP="00B60641">
            <w:pPr>
              <w:pStyle w:val="Prrafodelista"/>
              <w:keepLines/>
              <w:numPr>
                <w:ilvl w:val="0"/>
                <w:numId w:val="32"/>
              </w:numPr>
              <w:ind w:left="507" w:hanging="283"/>
              <w:rPr>
                <w:rFonts w:ascii="Calibri" w:hAnsi="Calibri" w:cs="Calibri"/>
                <w:i/>
                <w:iCs/>
                <w:color w:val="000000" w:themeColor="text1"/>
              </w:rPr>
            </w:pPr>
            <w:r w:rsidRPr="008B789D">
              <w:rPr>
                <w:rFonts w:ascii="Calibri" w:hAnsi="Calibri" w:cs="Calibri"/>
                <w:i/>
                <w:iCs/>
                <w:color w:val="000000" w:themeColor="text1"/>
              </w:rPr>
              <w:t xml:space="preserve">Nombre del servicio adicional: Máximo </w:t>
            </w:r>
            <w:r w:rsidR="00172AA8" w:rsidRPr="008B789D">
              <w:rPr>
                <w:rFonts w:ascii="Calibri" w:hAnsi="Calibri" w:cs="Calibri"/>
                <w:i/>
                <w:iCs/>
                <w:color w:val="000000" w:themeColor="text1"/>
              </w:rPr>
              <w:t>1</w:t>
            </w:r>
            <w:r w:rsidRPr="008B789D">
              <w:rPr>
                <w:rFonts w:ascii="Calibri" w:hAnsi="Calibri" w:cs="Calibri"/>
                <w:i/>
                <w:iCs/>
                <w:color w:val="000000" w:themeColor="text1"/>
              </w:rPr>
              <w:t>0 caracteres.</w:t>
            </w:r>
          </w:p>
          <w:p w14:paraId="79D9B43D" w14:textId="5A8B00C1" w:rsidR="002D7401" w:rsidRPr="008B789D" w:rsidRDefault="00620824" w:rsidP="00B60641">
            <w:pPr>
              <w:pStyle w:val="Prrafodelista"/>
              <w:keepLines/>
              <w:numPr>
                <w:ilvl w:val="0"/>
                <w:numId w:val="32"/>
              </w:numPr>
              <w:ind w:left="507" w:hanging="283"/>
              <w:rPr>
                <w:rFonts w:ascii="Calibri" w:hAnsi="Calibri" w:cs="Calibri"/>
                <w:i/>
                <w:iCs/>
                <w:color w:val="000000" w:themeColor="text1"/>
              </w:rPr>
            </w:pPr>
            <w:r w:rsidRPr="008B789D">
              <w:rPr>
                <w:rFonts w:ascii="Calibri" w:hAnsi="Calibri" w:cs="Calibri"/>
                <w:i/>
                <w:iCs/>
                <w:color w:val="000000" w:themeColor="text1"/>
              </w:rPr>
              <w:t xml:space="preserve">Precio: dato tipo </w:t>
            </w:r>
            <w:proofErr w:type="spellStart"/>
            <w:r w:rsidRPr="008B789D">
              <w:rPr>
                <w:rFonts w:ascii="Calibri" w:hAnsi="Calibri" w:cs="Calibri"/>
                <w:i/>
                <w:iCs/>
                <w:color w:val="000000" w:themeColor="text1"/>
              </w:rPr>
              <w:t>float</w:t>
            </w:r>
            <w:proofErr w:type="spellEnd"/>
            <w:r w:rsidRPr="008B789D">
              <w:rPr>
                <w:rFonts w:ascii="Calibri" w:hAnsi="Calibri" w:cs="Calibri"/>
                <w:i/>
                <w:iCs/>
                <w:color w:val="000000" w:themeColor="text1"/>
              </w:rPr>
              <w:t>.</w:t>
            </w:r>
          </w:p>
          <w:p w14:paraId="2FE47AF4" w14:textId="77777777" w:rsidR="002D7401" w:rsidRPr="002D7401" w:rsidRDefault="002D7401" w:rsidP="002D7401">
            <w:pPr>
              <w:keepLines/>
              <w:contextualSpacing/>
              <w:rPr>
                <w:rFonts w:ascii="Calibri" w:hAnsi="Calibri" w:cs="Calibri"/>
                <w:i/>
                <w:iCs/>
                <w:color w:val="000000" w:themeColor="text1"/>
              </w:rPr>
            </w:pPr>
          </w:p>
          <w:p w14:paraId="1D0854FF" w14:textId="77777777" w:rsidR="008B789D" w:rsidRDefault="002D7401" w:rsidP="008B789D">
            <w:pPr>
              <w:keepLines/>
              <w:contextualSpacing/>
              <w:rPr>
                <w:rFonts w:ascii="Calibri" w:hAnsi="Calibri" w:cs="Calibri"/>
                <w:i/>
                <w:iCs/>
                <w:color w:val="000000" w:themeColor="text1"/>
              </w:rPr>
            </w:pPr>
            <w:r w:rsidRPr="002D7401">
              <w:rPr>
                <w:rFonts w:ascii="Calibri" w:hAnsi="Calibri" w:cs="Calibri"/>
                <w:i/>
                <w:iCs/>
                <w:color w:val="000000" w:themeColor="text1"/>
              </w:rPr>
              <w:t>Restricciones:</w:t>
            </w:r>
          </w:p>
          <w:p w14:paraId="31652032" w14:textId="63FA868A" w:rsidR="471512BC" w:rsidRPr="008B789D" w:rsidRDefault="002D7401" w:rsidP="00B60641">
            <w:pPr>
              <w:pStyle w:val="Prrafodelista"/>
              <w:keepLines/>
              <w:numPr>
                <w:ilvl w:val="0"/>
                <w:numId w:val="33"/>
              </w:numPr>
              <w:ind w:left="507" w:hanging="283"/>
              <w:rPr>
                <w:rFonts w:asciiTheme="minorHAnsi" w:hAnsiTheme="minorHAnsi" w:cstheme="minorHAnsi"/>
                <w:i/>
                <w:iCs/>
                <w:color w:val="000000" w:themeColor="text1"/>
              </w:rPr>
            </w:pPr>
            <w:r w:rsidRPr="008B789D">
              <w:rPr>
                <w:rFonts w:asciiTheme="minorHAnsi" w:hAnsiTheme="minorHAnsi" w:cstheme="minorHAnsi"/>
                <w:i/>
                <w:iCs/>
              </w:rPr>
              <w:t>El sistema debe validar que los campos obligatorios contengan información antes de guardar la actualización.</w:t>
            </w:r>
          </w:p>
        </w:tc>
      </w:tr>
      <w:tr w:rsidR="471512BC" w14:paraId="05E23981" w14:textId="77777777" w:rsidTr="471512B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18C6483" w14:textId="77777777" w:rsidR="471512BC" w:rsidRDefault="471512BC" w:rsidP="471512BC">
            <w:pPr>
              <w:keepLines/>
              <w:contextualSpacing/>
              <w:rPr>
                <w:rFonts w:ascii="Calibri" w:hAnsi="Calibri" w:cs="Calibri"/>
                <w:i/>
                <w:iCs/>
              </w:rPr>
            </w:pPr>
            <w:r w:rsidRPr="471512BC">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A27DAC"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22/5/2024</w:t>
            </w:r>
          </w:p>
          <w:p w14:paraId="1E4D8FA1"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Versión1.0</w:t>
            </w:r>
          </w:p>
        </w:tc>
      </w:tr>
      <w:tr w:rsidR="471512BC" w14:paraId="622EFE34" w14:textId="77777777" w:rsidTr="471512BC">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C98624" w14:textId="77777777" w:rsidR="471512BC" w:rsidRDefault="471512BC" w:rsidP="471512BC">
            <w:pPr>
              <w:keepLines/>
              <w:contextualSpacing/>
              <w:rPr>
                <w:rFonts w:ascii="Calibri" w:hAnsi="Calibri" w:cs="Calibri"/>
                <w:i/>
                <w:iCs/>
              </w:rPr>
            </w:pPr>
            <w:r w:rsidRPr="471512B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BE14E7" w14:textId="122F30AB" w:rsidR="471512BC" w:rsidRDefault="00E54042" w:rsidP="471512BC">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30B6917E" w14:textId="3E6B0F57" w:rsidR="471512BC" w:rsidRDefault="471512BC" w:rsidP="471512BC"/>
    <w:p w14:paraId="7CEF60F3" w14:textId="77777777" w:rsidR="004641E4" w:rsidRDefault="004641E4" w:rsidP="471512BC"/>
    <w:p w14:paraId="1804C7B9" w14:textId="77777777" w:rsidR="00C87B6A" w:rsidRDefault="00C87B6A" w:rsidP="471512BC"/>
    <w:tbl>
      <w:tblPr>
        <w:tblW w:w="0" w:type="auto"/>
        <w:tblInd w:w="571" w:type="dxa"/>
        <w:tblLook w:val="0600" w:firstRow="0" w:lastRow="0" w:firstColumn="0" w:lastColumn="0" w:noHBand="1" w:noVBand="1"/>
      </w:tblPr>
      <w:tblGrid>
        <w:gridCol w:w="1608"/>
        <w:gridCol w:w="7439"/>
      </w:tblGrid>
      <w:tr w:rsidR="471512BC" w14:paraId="0702584B" w14:textId="77777777" w:rsidTr="471512B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DBA087E" w14:textId="77777777" w:rsidR="471512BC" w:rsidRDefault="471512BC" w:rsidP="471512BC">
            <w:pPr>
              <w:keepLines/>
              <w:contextualSpacing/>
              <w:rPr>
                <w:rFonts w:ascii="Calibri" w:hAnsi="Calibri" w:cs="Calibri"/>
                <w:i/>
                <w:iCs/>
              </w:rPr>
            </w:pPr>
            <w:r w:rsidRPr="471512B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635F74" w14:textId="6E44FBD0" w:rsidR="471512BC" w:rsidRDefault="471512BC" w:rsidP="471512BC">
            <w:pPr>
              <w:keepLines/>
              <w:contextualSpacing/>
              <w:rPr>
                <w:rFonts w:ascii="Calibri" w:hAnsi="Calibri" w:cs="Calibri"/>
                <w:b/>
                <w:bCs/>
                <w:i/>
                <w:iCs/>
                <w:color w:val="000000" w:themeColor="text1"/>
              </w:rPr>
            </w:pPr>
            <w:r w:rsidRPr="471512BC">
              <w:rPr>
                <w:rFonts w:ascii="Calibri" w:hAnsi="Calibri" w:cs="Calibri"/>
                <w:b/>
                <w:bCs/>
                <w:i/>
                <w:iCs/>
                <w:color w:val="000000" w:themeColor="text1"/>
              </w:rPr>
              <w:t>RF-1</w:t>
            </w:r>
            <w:r w:rsidR="62A3F00C" w:rsidRPr="471512BC">
              <w:rPr>
                <w:rFonts w:ascii="Calibri" w:hAnsi="Calibri" w:cs="Calibri"/>
                <w:b/>
                <w:bCs/>
                <w:i/>
                <w:iCs/>
                <w:color w:val="000000" w:themeColor="text1"/>
              </w:rPr>
              <w:t>6</w:t>
            </w:r>
          </w:p>
        </w:tc>
      </w:tr>
      <w:tr w:rsidR="471512BC" w14:paraId="00F4ACDF" w14:textId="77777777" w:rsidTr="471512BC">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9ADB480" w14:textId="77777777" w:rsidR="471512BC" w:rsidRDefault="471512BC" w:rsidP="471512BC">
            <w:pPr>
              <w:keepLines/>
              <w:contextualSpacing/>
              <w:rPr>
                <w:rFonts w:ascii="Calibri" w:hAnsi="Calibri" w:cs="Calibri"/>
                <w:i/>
                <w:iCs/>
              </w:rPr>
            </w:pPr>
            <w:r w:rsidRPr="471512B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400BA1" w14:textId="693541E5" w:rsidR="30C7303D" w:rsidRDefault="30C7303D" w:rsidP="471512BC">
            <w:pPr>
              <w:keepLines/>
              <w:spacing w:line="259" w:lineRule="auto"/>
              <w:contextualSpacing/>
              <w:rPr>
                <w:rFonts w:ascii="Calibri" w:hAnsi="Calibri" w:cs="Calibri"/>
                <w:i/>
                <w:iCs/>
                <w:color w:val="000000" w:themeColor="text1"/>
              </w:rPr>
            </w:pPr>
            <w:r w:rsidRPr="47D72D3C">
              <w:rPr>
                <w:rFonts w:ascii="Calibri" w:hAnsi="Calibri" w:cs="Calibri"/>
                <w:i/>
                <w:iCs/>
                <w:color w:val="000000" w:themeColor="text1"/>
              </w:rPr>
              <w:t>Elimin</w:t>
            </w:r>
            <w:r w:rsidR="471512BC" w:rsidRPr="47D72D3C">
              <w:rPr>
                <w:rFonts w:ascii="Calibri" w:hAnsi="Calibri" w:cs="Calibri"/>
                <w:i/>
                <w:iCs/>
                <w:color w:val="000000" w:themeColor="text1"/>
              </w:rPr>
              <w:t>ar</w:t>
            </w:r>
            <w:r w:rsidR="471512BC" w:rsidRPr="471512BC">
              <w:rPr>
                <w:rFonts w:ascii="Calibri" w:hAnsi="Calibri" w:cs="Calibri"/>
                <w:i/>
                <w:iCs/>
                <w:color w:val="000000" w:themeColor="text1"/>
              </w:rPr>
              <w:t xml:space="preserve"> servicios adicionales</w:t>
            </w:r>
          </w:p>
        </w:tc>
      </w:tr>
      <w:tr w:rsidR="471512BC" w14:paraId="75EACDB5" w14:textId="77777777" w:rsidTr="471512B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00E01DA" w14:textId="77777777" w:rsidR="471512BC" w:rsidRDefault="471512BC" w:rsidP="471512BC">
            <w:pPr>
              <w:keepLines/>
              <w:contextualSpacing/>
              <w:rPr>
                <w:rFonts w:ascii="Calibri" w:hAnsi="Calibri" w:cs="Calibri"/>
                <w:i/>
                <w:iCs/>
              </w:rPr>
            </w:pPr>
            <w:r w:rsidRPr="471512B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A818C37" w14:textId="67338053" w:rsidR="471512BC" w:rsidRDefault="00D91495" w:rsidP="471512BC">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sidR="00927D22">
              <w:rPr>
                <w:rFonts w:ascii="Calibri" w:hAnsi="Calibri" w:cs="Calibri"/>
                <w:i/>
                <w:iCs/>
                <w:color w:val="000000" w:themeColor="text1"/>
              </w:rPr>
              <w:t xml:space="preserve">servicio adicional </w:t>
            </w:r>
            <w:r w:rsidRPr="00261822">
              <w:rPr>
                <w:rFonts w:ascii="Calibri" w:hAnsi="Calibri" w:cs="Calibri"/>
                <w:i/>
                <w:iCs/>
                <w:color w:val="000000" w:themeColor="text1"/>
              </w:rPr>
              <w:t>existente.</w:t>
            </w:r>
          </w:p>
        </w:tc>
      </w:tr>
      <w:tr w:rsidR="471512BC" w14:paraId="6AB0F116" w14:textId="77777777" w:rsidTr="471512B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9CDAB0" w14:textId="77777777" w:rsidR="471512BC" w:rsidRDefault="471512BC" w:rsidP="471512BC">
            <w:pPr>
              <w:keepLines/>
              <w:contextualSpacing/>
              <w:rPr>
                <w:rFonts w:ascii="Calibri" w:hAnsi="Calibri" w:cs="Calibri"/>
                <w:i/>
                <w:iCs/>
              </w:rPr>
            </w:pPr>
            <w:r w:rsidRPr="471512B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FB571C" w14:textId="19797E25" w:rsidR="471512BC" w:rsidRDefault="00BF4710" w:rsidP="471512B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471512BC" w14:paraId="78716C07" w14:textId="77777777" w:rsidTr="471512B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EB4C59" w14:textId="77777777" w:rsidR="471512BC" w:rsidRDefault="471512BC" w:rsidP="471512BC">
            <w:pPr>
              <w:keepLines/>
              <w:contextualSpacing/>
              <w:rPr>
                <w:rFonts w:ascii="Calibri" w:hAnsi="Calibri" w:cs="Calibri"/>
                <w:i/>
                <w:iCs/>
              </w:rPr>
            </w:pPr>
            <w:r w:rsidRPr="471512BC">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1E7AC4D" w14:textId="07B5B552" w:rsidR="00927D22" w:rsidRPr="00261822" w:rsidRDefault="00927D22" w:rsidP="00927D22">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debe permitir la eliminación de la siguiente información: </w:t>
            </w:r>
            <w:r w:rsidRPr="00927D22">
              <w:rPr>
                <w:rFonts w:ascii="Calibri" w:hAnsi="Calibri" w:cs="Calibri"/>
                <w:i/>
                <w:iCs/>
                <w:color w:val="000000" w:themeColor="text1"/>
              </w:rPr>
              <w:t>Nombre del servicio adicional</w:t>
            </w:r>
            <w:r w:rsidR="002C5951">
              <w:rPr>
                <w:rFonts w:ascii="Calibri" w:hAnsi="Calibri" w:cs="Calibri"/>
                <w:i/>
                <w:iCs/>
                <w:color w:val="000000" w:themeColor="text1"/>
              </w:rPr>
              <w:t xml:space="preserve"> y </w:t>
            </w:r>
            <w:r w:rsidRPr="00927D22">
              <w:rPr>
                <w:rFonts w:ascii="Calibri" w:hAnsi="Calibri" w:cs="Calibri"/>
                <w:i/>
                <w:iCs/>
                <w:color w:val="000000" w:themeColor="text1"/>
              </w:rPr>
              <w:t>Precio</w:t>
            </w:r>
            <w:r w:rsidR="002C5951">
              <w:rPr>
                <w:rFonts w:ascii="Calibri" w:hAnsi="Calibri" w:cs="Calibri"/>
                <w:i/>
                <w:iCs/>
                <w:color w:val="000000" w:themeColor="text1"/>
              </w:rPr>
              <w:t>.</w:t>
            </w:r>
          </w:p>
          <w:p w14:paraId="5FC9EE32" w14:textId="77777777" w:rsidR="00927D22" w:rsidRPr="00261822" w:rsidRDefault="00927D22" w:rsidP="00927D22">
            <w:pPr>
              <w:keepLines/>
              <w:contextualSpacing/>
              <w:rPr>
                <w:rFonts w:ascii="Calibri" w:hAnsi="Calibri" w:cs="Calibri"/>
                <w:i/>
                <w:iCs/>
                <w:color w:val="000000" w:themeColor="text1"/>
              </w:rPr>
            </w:pPr>
          </w:p>
          <w:p w14:paraId="60C3E77A" w14:textId="77777777" w:rsidR="00927D22" w:rsidRDefault="00927D22" w:rsidP="00927D22">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Restricciones: </w:t>
            </w:r>
          </w:p>
          <w:p w14:paraId="25276A9B" w14:textId="72CA245C" w:rsidR="471512BC" w:rsidRDefault="00927D22" w:rsidP="00B60641">
            <w:pPr>
              <w:pStyle w:val="Prrafodelista"/>
              <w:numPr>
                <w:ilvl w:val="0"/>
                <w:numId w:val="33"/>
              </w:numPr>
              <w:ind w:left="507" w:hanging="283"/>
            </w:pPr>
            <w:r w:rsidRPr="007A39D0">
              <w:rPr>
                <w:rFonts w:asciiTheme="minorHAnsi" w:hAnsiTheme="minorHAnsi" w:cstheme="minorHAnsi"/>
                <w:i/>
                <w:iCs/>
              </w:rPr>
              <w:t xml:space="preserve">Solo los usuarios con el rol de administrador deben tener permiso para eliminar datos del </w:t>
            </w:r>
            <w:r w:rsidR="007A39D0">
              <w:rPr>
                <w:rFonts w:asciiTheme="minorHAnsi" w:hAnsiTheme="minorHAnsi" w:cstheme="minorHAnsi"/>
                <w:i/>
                <w:iCs/>
              </w:rPr>
              <w:t>servicio adicional</w:t>
            </w:r>
            <w:r w:rsidRPr="007A39D0">
              <w:rPr>
                <w:rFonts w:asciiTheme="minorHAnsi" w:hAnsiTheme="minorHAnsi" w:cstheme="minorHAnsi"/>
                <w:i/>
                <w:iCs/>
              </w:rPr>
              <w:t>.</w:t>
            </w:r>
          </w:p>
        </w:tc>
      </w:tr>
      <w:tr w:rsidR="471512BC" w14:paraId="6356DFAA" w14:textId="77777777" w:rsidTr="471512B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482D844" w14:textId="77777777" w:rsidR="471512BC" w:rsidRDefault="471512BC" w:rsidP="471512BC">
            <w:pPr>
              <w:keepLines/>
              <w:contextualSpacing/>
              <w:rPr>
                <w:rFonts w:ascii="Calibri" w:hAnsi="Calibri" w:cs="Calibri"/>
                <w:i/>
                <w:iCs/>
              </w:rPr>
            </w:pPr>
            <w:r w:rsidRPr="471512BC">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9C6CC7"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22/5/2024</w:t>
            </w:r>
          </w:p>
          <w:p w14:paraId="5597E71F"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Versión1.0</w:t>
            </w:r>
          </w:p>
        </w:tc>
      </w:tr>
      <w:tr w:rsidR="471512BC" w14:paraId="39E4D689" w14:textId="77777777" w:rsidTr="00952529">
        <w:trPr>
          <w:trHeight w:val="135"/>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680ED04" w14:textId="77777777" w:rsidR="471512BC" w:rsidRDefault="471512BC" w:rsidP="471512BC">
            <w:pPr>
              <w:keepLines/>
              <w:contextualSpacing/>
              <w:rPr>
                <w:rFonts w:ascii="Calibri" w:hAnsi="Calibri" w:cs="Calibri"/>
                <w:i/>
                <w:iCs/>
              </w:rPr>
            </w:pPr>
            <w:r w:rsidRPr="471512B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46BD50" w14:textId="2216E4F8" w:rsidR="471512BC" w:rsidRPr="00952529" w:rsidRDefault="00952529" w:rsidP="471512BC">
            <w:pPr>
              <w:keepLines/>
              <w:contextualSpacing/>
              <w:rPr>
                <w:rFonts w:ascii="Calibri" w:hAnsi="Calibri" w:cs="Calibri"/>
                <w:b/>
                <w:bCs/>
                <w:i/>
                <w:iCs/>
                <w:color w:val="000000" w:themeColor="text1"/>
                <w:sz w:val="36"/>
                <w:szCs w:val="36"/>
              </w:rPr>
            </w:pPr>
            <w:r w:rsidRPr="00952529">
              <w:rPr>
                <w:rFonts w:ascii="Calibri" w:hAnsi="Calibri" w:cs="Calibri"/>
                <w:b/>
                <w:bCs/>
                <w:i/>
                <w:iCs/>
                <w:color w:val="000000" w:themeColor="text1"/>
              </w:rPr>
              <w:t>Alta</w:t>
            </w:r>
          </w:p>
        </w:tc>
      </w:tr>
    </w:tbl>
    <w:p w14:paraId="6A2DE78C" w14:textId="7C86D76F" w:rsidR="471512BC" w:rsidRDefault="471512BC" w:rsidP="471512BC"/>
    <w:p w14:paraId="421A3405" w14:textId="77777777" w:rsidR="004641E4" w:rsidRDefault="004641E4" w:rsidP="471512BC"/>
    <w:p w14:paraId="5694AEB5" w14:textId="77777777" w:rsidR="00C87B6A" w:rsidRDefault="00C87B6A" w:rsidP="471512BC"/>
    <w:p w14:paraId="7B558EEB" w14:textId="77777777" w:rsidR="00C87B6A" w:rsidRDefault="00C87B6A" w:rsidP="471512BC"/>
    <w:p w14:paraId="15661711" w14:textId="77777777" w:rsidR="00C87B6A" w:rsidRDefault="00C87B6A" w:rsidP="471512BC"/>
    <w:p w14:paraId="099F99A9" w14:textId="77777777" w:rsidR="00C87B6A" w:rsidRDefault="00C87B6A" w:rsidP="471512BC"/>
    <w:p w14:paraId="26E72305" w14:textId="77777777" w:rsidR="00C87B6A" w:rsidRDefault="00C87B6A" w:rsidP="471512BC"/>
    <w:p w14:paraId="3FEA7C8B" w14:textId="77777777" w:rsidR="00C87B6A" w:rsidRDefault="00C87B6A" w:rsidP="471512BC"/>
    <w:p w14:paraId="43D7892F" w14:textId="77777777" w:rsidR="00C87B6A" w:rsidRDefault="00C87B6A" w:rsidP="471512BC"/>
    <w:p w14:paraId="033F098D" w14:textId="77777777" w:rsidR="00C87B6A" w:rsidRDefault="00C87B6A" w:rsidP="471512BC"/>
    <w:p w14:paraId="48D05C6B" w14:textId="77777777" w:rsidR="00C87B6A" w:rsidRDefault="00C87B6A" w:rsidP="471512BC"/>
    <w:p w14:paraId="60D07822" w14:textId="77777777" w:rsidR="00C87B6A" w:rsidRDefault="00C87B6A" w:rsidP="471512BC"/>
    <w:p w14:paraId="1229A4AE" w14:textId="77777777" w:rsidR="00C87B6A" w:rsidRDefault="00C87B6A" w:rsidP="471512BC"/>
    <w:tbl>
      <w:tblPr>
        <w:tblW w:w="0" w:type="auto"/>
        <w:tblInd w:w="571" w:type="dxa"/>
        <w:tblLook w:val="0600" w:firstRow="0" w:lastRow="0" w:firstColumn="0" w:lastColumn="0" w:noHBand="1" w:noVBand="1"/>
      </w:tblPr>
      <w:tblGrid>
        <w:gridCol w:w="1608"/>
        <w:gridCol w:w="7439"/>
      </w:tblGrid>
      <w:tr w:rsidR="26FA8AA8" w14:paraId="42F581B5" w14:textId="77777777" w:rsidTr="26FA8AA8">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0EF291" w14:textId="77777777" w:rsidR="26FA8AA8" w:rsidRDefault="26FA8AA8" w:rsidP="26FA8AA8">
            <w:pPr>
              <w:keepLines/>
              <w:contextualSpacing/>
              <w:rPr>
                <w:rFonts w:ascii="Calibri" w:hAnsi="Calibri" w:cs="Calibri"/>
                <w:i/>
                <w:iCs/>
              </w:rPr>
            </w:pPr>
            <w:r w:rsidRPr="26FA8AA8">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52176D" w14:textId="4224B9DF" w:rsidR="26FA8AA8" w:rsidRDefault="26FA8AA8" w:rsidP="26FA8AA8">
            <w:pPr>
              <w:keepLines/>
              <w:contextualSpacing/>
              <w:rPr>
                <w:rFonts w:ascii="Calibri" w:hAnsi="Calibri" w:cs="Calibri"/>
                <w:b/>
                <w:bCs/>
                <w:i/>
                <w:iCs/>
                <w:color w:val="000000" w:themeColor="text1"/>
              </w:rPr>
            </w:pPr>
            <w:r w:rsidRPr="26FA8AA8">
              <w:rPr>
                <w:rFonts w:ascii="Calibri" w:hAnsi="Calibri" w:cs="Calibri"/>
                <w:b/>
                <w:bCs/>
                <w:i/>
                <w:iCs/>
                <w:color w:val="000000" w:themeColor="text1"/>
              </w:rPr>
              <w:t>RF-1</w:t>
            </w:r>
            <w:r w:rsidR="6E40A1EB" w:rsidRPr="26FA8AA8">
              <w:rPr>
                <w:rFonts w:ascii="Calibri" w:hAnsi="Calibri" w:cs="Calibri"/>
                <w:b/>
                <w:bCs/>
                <w:i/>
                <w:iCs/>
                <w:color w:val="000000" w:themeColor="text1"/>
              </w:rPr>
              <w:t>7</w:t>
            </w:r>
          </w:p>
        </w:tc>
      </w:tr>
      <w:tr w:rsidR="26FA8AA8" w14:paraId="38F890DF" w14:textId="77777777" w:rsidTr="26FA8AA8">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2D52A9" w14:textId="77777777" w:rsidR="26FA8AA8" w:rsidRDefault="26FA8AA8" w:rsidP="26FA8AA8">
            <w:pPr>
              <w:keepLines/>
              <w:contextualSpacing/>
              <w:rPr>
                <w:rFonts w:ascii="Calibri" w:hAnsi="Calibri" w:cs="Calibri"/>
                <w:i/>
                <w:iCs/>
              </w:rPr>
            </w:pPr>
            <w:r w:rsidRPr="26FA8AA8">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F23164" w14:textId="0A659B74" w:rsidR="59C7EFA7" w:rsidRDefault="59C7EFA7" w:rsidP="26FA8AA8">
            <w:pPr>
              <w:keepLines/>
              <w:spacing w:line="259" w:lineRule="auto"/>
              <w:contextualSpacing/>
              <w:rPr>
                <w:rFonts w:ascii="Calibri" w:hAnsi="Calibri" w:cs="Calibri"/>
                <w:i/>
                <w:iCs/>
                <w:color w:val="000000" w:themeColor="text1"/>
              </w:rPr>
            </w:pPr>
            <w:r w:rsidRPr="26FA8AA8">
              <w:rPr>
                <w:rFonts w:ascii="Calibri" w:hAnsi="Calibri" w:cs="Calibri"/>
                <w:i/>
                <w:iCs/>
                <w:color w:val="000000" w:themeColor="text1"/>
              </w:rPr>
              <w:t>Registrar</w:t>
            </w:r>
            <w:r w:rsidR="26FA8AA8" w:rsidRPr="26FA8AA8">
              <w:rPr>
                <w:rFonts w:ascii="Calibri" w:hAnsi="Calibri" w:cs="Calibri"/>
                <w:i/>
                <w:iCs/>
                <w:color w:val="000000" w:themeColor="text1"/>
              </w:rPr>
              <w:t xml:space="preserve"> </w:t>
            </w:r>
            <w:r w:rsidR="00F56149">
              <w:rPr>
                <w:rFonts w:ascii="Calibri" w:hAnsi="Calibri" w:cs="Calibri"/>
                <w:i/>
                <w:iCs/>
                <w:color w:val="000000" w:themeColor="text1"/>
              </w:rPr>
              <w:t>r</w:t>
            </w:r>
            <w:r w:rsidR="11CA7466" w:rsidRPr="26FA8AA8">
              <w:rPr>
                <w:rFonts w:ascii="Calibri" w:hAnsi="Calibri" w:cs="Calibri"/>
                <w:i/>
                <w:iCs/>
                <w:color w:val="000000" w:themeColor="text1"/>
              </w:rPr>
              <w:t>epuestos</w:t>
            </w:r>
          </w:p>
        </w:tc>
      </w:tr>
      <w:tr w:rsidR="26FA8AA8" w14:paraId="6BBE5EB0" w14:textId="77777777" w:rsidTr="26FA8AA8">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6F1746" w14:textId="77777777" w:rsidR="26FA8AA8" w:rsidRDefault="26FA8AA8" w:rsidP="26FA8AA8">
            <w:pPr>
              <w:keepLines/>
              <w:contextualSpacing/>
              <w:rPr>
                <w:rFonts w:ascii="Calibri" w:hAnsi="Calibri" w:cs="Calibri"/>
                <w:i/>
                <w:iCs/>
              </w:rPr>
            </w:pPr>
            <w:r w:rsidRPr="26FA8AA8">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CEA3FF" w14:textId="1A269D8E" w:rsidR="26FA8AA8" w:rsidRDefault="004641E4" w:rsidP="26FA8AA8">
            <w:pPr>
              <w:keepLines/>
              <w:contextualSpacing/>
              <w:rPr>
                <w:rFonts w:ascii="Calibri" w:hAnsi="Calibri" w:cs="Calibri"/>
                <w:i/>
                <w:iCs/>
                <w:color w:val="000000" w:themeColor="text1"/>
              </w:rPr>
            </w:pPr>
            <w:r w:rsidRPr="004641E4">
              <w:rPr>
                <w:rFonts w:ascii="Calibri" w:hAnsi="Calibri" w:cs="Calibri"/>
                <w:i/>
                <w:iCs/>
                <w:color w:val="000000" w:themeColor="text1"/>
              </w:rPr>
              <w:t xml:space="preserve">El sistema debe permitir la creación de un registro para cada </w:t>
            </w:r>
            <w:r>
              <w:rPr>
                <w:rFonts w:ascii="Calibri" w:hAnsi="Calibri" w:cs="Calibri"/>
                <w:i/>
                <w:iCs/>
                <w:color w:val="000000" w:themeColor="text1"/>
              </w:rPr>
              <w:t xml:space="preserve">repuesto utilizado en </w:t>
            </w:r>
            <w:r w:rsidR="00F22C27">
              <w:rPr>
                <w:rFonts w:ascii="Calibri" w:hAnsi="Calibri" w:cs="Calibri"/>
                <w:i/>
                <w:iCs/>
                <w:color w:val="000000" w:themeColor="text1"/>
              </w:rPr>
              <w:t>el mantenimiento</w:t>
            </w:r>
            <w:r w:rsidRPr="004641E4">
              <w:rPr>
                <w:rFonts w:ascii="Calibri" w:hAnsi="Calibri" w:cs="Calibri"/>
                <w:i/>
                <w:iCs/>
                <w:color w:val="000000" w:themeColor="text1"/>
              </w:rPr>
              <w:t xml:space="preserve"> de</w:t>
            </w:r>
            <w:r>
              <w:rPr>
                <w:rFonts w:ascii="Calibri" w:hAnsi="Calibri" w:cs="Calibri"/>
                <w:i/>
                <w:iCs/>
                <w:color w:val="000000" w:themeColor="text1"/>
              </w:rPr>
              <w:t xml:space="preserve">l </w:t>
            </w:r>
            <w:r w:rsidRPr="004641E4">
              <w:rPr>
                <w:rFonts w:ascii="Calibri" w:hAnsi="Calibri" w:cs="Calibri"/>
                <w:i/>
                <w:iCs/>
                <w:color w:val="000000" w:themeColor="text1"/>
              </w:rPr>
              <w:t>vehículo.</w:t>
            </w:r>
          </w:p>
        </w:tc>
      </w:tr>
      <w:tr w:rsidR="26FA8AA8" w14:paraId="06C8EBFE" w14:textId="77777777" w:rsidTr="26FA8AA8">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A2DB1F" w14:textId="77777777" w:rsidR="26FA8AA8" w:rsidRDefault="26FA8AA8" w:rsidP="26FA8AA8">
            <w:pPr>
              <w:keepLines/>
              <w:contextualSpacing/>
              <w:rPr>
                <w:rFonts w:ascii="Calibri" w:hAnsi="Calibri" w:cs="Calibri"/>
                <w:i/>
                <w:iCs/>
              </w:rPr>
            </w:pPr>
            <w:r w:rsidRPr="26FA8AA8">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E51358" w14:textId="180982EA" w:rsidR="26FA8AA8" w:rsidRDefault="00031052" w:rsidP="26FA8AA8">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6FA8AA8" w14:paraId="3D446C2D" w14:textId="77777777" w:rsidTr="26FA8AA8">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4311DD" w14:textId="77777777" w:rsidR="26FA8AA8" w:rsidRDefault="26FA8AA8" w:rsidP="26FA8AA8">
            <w:pPr>
              <w:keepLines/>
              <w:contextualSpacing/>
              <w:rPr>
                <w:rFonts w:ascii="Calibri" w:hAnsi="Calibri" w:cs="Calibri"/>
                <w:i/>
                <w:iCs/>
              </w:rPr>
            </w:pPr>
            <w:r w:rsidRPr="26FA8AA8">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4C9AAE" w14:textId="6F48E27B" w:rsidR="00CA432B" w:rsidRPr="00CA432B" w:rsidRDefault="00CA432B" w:rsidP="00CA432B">
            <w:pPr>
              <w:keepLines/>
              <w:contextualSpacing/>
              <w:rPr>
                <w:rFonts w:ascii="Calibri" w:hAnsi="Calibri" w:cs="Calibri"/>
                <w:i/>
                <w:iCs/>
                <w:color w:val="000000" w:themeColor="text1"/>
              </w:rPr>
            </w:pPr>
            <w:r>
              <w:t xml:space="preserve"> </w:t>
            </w:r>
            <w:r w:rsidRPr="00CA432B">
              <w:rPr>
                <w:rFonts w:ascii="Calibri" w:hAnsi="Calibri" w:cs="Calibri"/>
                <w:i/>
                <w:iCs/>
                <w:color w:val="000000" w:themeColor="text1"/>
              </w:rPr>
              <w:t>El sistema debe permitir ingresar los siguientes datos:</w:t>
            </w:r>
          </w:p>
          <w:p w14:paraId="743F9A3C" w14:textId="77777777" w:rsidR="00CA432B" w:rsidRDefault="00CA432B" w:rsidP="00B60641">
            <w:pPr>
              <w:pStyle w:val="Prrafodelista"/>
              <w:keepLines/>
              <w:numPr>
                <w:ilvl w:val="0"/>
                <w:numId w:val="33"/>
              </w:numPr>
              <w:ind w:left="507" w:hanging="283"/>
              <w:rPr>
                <w:rFonts w:ascii="Calibri" w:hAnsi="Calibri" w:cs="Calibri"/>
                <w:i/>
                <w:iCs/>
                <w:color w:val="000000" w:themeColor="text1"/>
              </w:rPr>
            </w:pPr>
            <w:r w:rsidRPr="00CA432B">
              <w:rPr>
                <w:rFonts w:ascii="Calibri" w:hAnsi="Calibri" w:cs="Calibri"/>
                <w:i/>
                <w:iCs/>
                <w:color w:val="000000" w:themeColor="text1"/>
              </w:rPr>
              <w:t xml:space="preserve">Id: dato tipo </w:t>
            </w:r>
            <w:proofErr w:type="spellStart"/>
            <w:r w:rsidRPr="00CA432B">
              <w:rPr>
                <w:rFonts w:ascii="Calibri" w:hAnsi="Calibri" w:cs="Calibri"/>
                <w:i/>
                <w:iCs/>
                <w:color w:val="000000" w:themeColor="text1"/>
              </w:rPr>
              <w:t>Integer</w:t>
            </w:r>
            <w:proofErr w:type="spellEnd"/>
            <w:r w:rsidRPr="00CA432B">
              <w:rPr>
                <w:rFonts w:ascii="Calibri" w:hAnsi="Calibri" w:cs="Calibri"/>
                <w:i/>
                <w:iCs/>
                <w:color w:val="000000" w:themeColor="text1"/>
              </w:rPr>
              <w:t>.</w:t>
            </w:r>
          </w:p>
          <w:p w14:paraId="28EEA78A" w14:textId="035167AB" w:rsidR="00CA432B" w:rsidRDefault="00CA432B" w:rsidP="00B60641">
            <w:pPr>
              <w:pStyle w:val="Prrafodelista"/>
              <w:keepLines/>
              <w:numPr>
                <w:ilvl w:val="0"/>
                <w:numId w:val="33"/>
              </w:numPr>
              <w:ind w:left="507" w:hanging="283"/>
              <w:rPr>
                <w:rFonts w:ascii="Calibri" w:hAnsi="Calibri" w:cs="Calibri"/>
                <w:i/>
                <w:iCs/>
                <w:color w:val="000000" w:themeColor="text1"/>
              </w:rPr>
            </w:pPr>
            <w:r w:rsidRPr="00CA432B">
              <w:rPr>
                <w:rFonts w:ascii="Calibri" w:hAnsi="Calibri" w:cs="Calibri"/>
                <w:i/>
                <w:iCs/>
                <w:color w:val="000000" w:themeColor="text1"/>
              </w:rPr>
              <w:t xml:space="preserve">Nombre del </w:t>
            </w:r>
            <w:r>
              <w:rPr>
                <w:rFonts w:ascii="Calibri" w:hAnsi="Calibri" w:cs="Calibri"/>
                <w:i/>
                <w:iCs/>
                <w:color w:val="000000" w:themeColor="text1"/>
              </w:rPr>
              <w:t>repuesto</w:t>
            </w:r>
            <w:r w:rsidRPr="00CA432B">
              <w:rPr>
                <w:rFonts w:ascii="Calibri" w:hAnsi="Calibri" w:cs="Calibri"/>
                <w:i/>
                <w:iCs/>
                <w:color w:val="000000" w:themeColor="text1"/>
              </w:rPr>
              <w:t>: Máximo 10 caracteres.</w:t>
            </w:r>
          </w:p>
          <w:p w14:paraId="44049186" w14:textId="7E9EB0B9" w:rsidR="00CA432B" w:rsidRPr="00CA432B" w:rsidRDefault="00CA432B" w:rsidP="00B60641">
            <w:pPr>
              <w:pStyle w:val="Prrafodelista"/>
              <w:keepLines/>
              <w:numPr>
                <w:ilvl w:val="0"/>
                <w:numId w:val="33"/>
              </w:numPr>
              <w:ind w:left="507" w:hanging="283"/>
              <w:rPr>
                <w:rFonts w:ascii="Calibri" w:hAnsi="Calibri" w:cs="Calibri"/>
                <w:i/>
                <w:iCs/>
                <w:color w:val="000000" w:themeColor="text1"/>
              </w:rPr>
            </w:pPr>
            <w:r w:rsidRPr="00CA432B">
              <w:rPr>
                <w:rFonts w:ascii="Calibri" w:hAnsi="Calibri" w:cs="Calibri"/>
                <w:i/>
                <w:iCs/>
                <w:color w:val="000000" w:themeColor="text1"/>
              </w:rPr>
              <w:t xml:space="preserve">Precio: dato tipo </w:t>
            </w:r>
            <w:proofErr w:type="spellStart"/>
            <w:r w:rsidRPr="00CA432B">
              <w:rPr>
                <w:rFonts w:ascii="Calibri" w:hAnsi="Calibri" w:cs="Calibri"/>
                <w:i/>
                <w:iCs/>
                <w:color w:val="000000" w:themeColor="text1"/>
              </w:rPr>
              <w:t>float</w:t>
            </w:r>
            <w:proofErr w:type="spellEnd"/>
            <w:r w:rsidRPr="00CA432B">
              <w:rPr>
                <w:rFonts w:ascii="Calibri" w:hAnsi="Calibri" w:cs="Calibri"/>
                <w:i/>
                <w:iCs/>
                <w:color w:val="000000" w:themeColor="text1"/>
              </w:rPr>
              <w:t>.</w:t>
            </w:r>
          </w:p>
          <w:p w14:paraId="7E4F97FE" w14:textId="77777777" w:rsidR="00CA432B" w:rsidRPr="00CA432B" w:rsidRDefault="00CA432B" w:rsidP="00CA432B">
            <w:pPr>
              <w:keepLines/>
              <w:contextualSpacing/>
              <w:rPr>
                <w:rFonts w:ascii="Calibri" w:hAnsi="Calibri" w:cs="Calibri"/>
                <w:i/>
                <w:iCs/>
                <w:color w:val="000000" w:themeColor="text1"/>
              </w:rPr>
            </w:pPr>
          </w:p>
          <w:p w14:paraId="42FDF872" w14:textId="77777777" w:rsidR="00CA432B" w:rsidRDefault="00CA432B" w:rsidP="00CA432B">
            <w:pPr>
              <w:keepLines/>
              <w:contextualSpacing/>
              <w:rPr>
                <w:rFonts w:ascii="Calibri" w:hAnsi="Calibri" w:cs="Calibri"/>
                <w:i/>
                <w:iCs/>
                <w:color w:val="000000" w:themeColor="text1"/>
              </w:rPr>
            </w:pPr>
            <w:r w:rsidRPr="00CA432B">
              <w:rPr>
                <w:rFonts w:ascii="Calibri" w:hAnsi="Calibri" w:cs="Calibri"/>
                <w:i/>
                <w:iCs/>
                <w:color w:val="000000" w:themeColor="text1"/>
              </w:rPr>
              <w:t>Restricciones:</w:t>
            </w:r>
          </w:p>
          <w:p w14:paraId="33A9E154" w14:textId="5A7B2B28" w:rsidR="26FA8AA8" w:rsidRPr="00CA432B" w:rsidRDefault="00CA432B" w:rsidP="00B60641">
            <w:pPr>
              <w:pStyle w:val="Prrafodelista"/>
              <w:keepLines/>
              <w:numPr>
                <w:ilvl w:val="0"/>
                <w:numId w:val="34"/>
              </w:numPr>
              <w:ind w:left="507" w:hanging="283"/>
              <w:rPr>
                <w:rFonts w:asciiTheme="minorHAnsi" w:hAnsiTheme="minorHAnsi" w:cstheme="minorHAnsi"/>
                <w:i/>
                <w:iCs/>
                <w:color w:val="000000" w:themeColor="text1"/>
              </w:rPr>
            </w:pPr>
            <w:r w:rsidRPr="00CA432B">
              <w:rPr>
                <w:rFonts w:asciiTheme="minorHAnsi" w:hAnsiTheme="minorHAnsi" w:cstheme="minorHAnsi"/>
                <w:i/>
                <w:iCs/>
              </w:rPr>
              <w:t xml:space="preserve">En el campo "Nombre del </w:t>
            </w:r>
            <w:r>
              <w:rPr>
                <w:rFonts w:asciiTheme="minorHAnsi" w:hAnsiTheme="minorHAnsi" w:cstheme="minorHAnsi"/>
                <w:i/>
                <w:iCs/>
              </w:rPr>
              <w:t>repuesto</w:t>
            </w:r>
            <w:r w:rsidRPr="00CA432B">
              <w:rPr>
                <w:rFonts w:asciiTheme="minorHAnsi" w:hAnsiTheme="minorHAnsi" w:cstheme="minorHAnsi"/>
                <w:i/>
                <w:iCs/>
              </w:rPr>
              <w:t>" no se permitirá caracteres especiales ni números.</w:t>
            </w:r>
          </w:p>
        </w:tc>
      </w:tr>
      <w:tr w:rsidR="26FA8AA8" w14:paraId="25A558E5" w14:textId="77777777" w:rsidTr="26FA8AA8">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39DB73E" w14:textId="77777777" w:rsidR="26FA8AA8" w:rsidRDefault="26FA8AA8" w:rsidP="26FA8AA8">
            <w:pPr>
              <w:keepLines/>
              <w:contextualSpacing/>
              <w:rPr>
                <w:rFonts w:ascii="Calibri" w:hAnsi="Calibri" w:cs="Calibri"/>
                <w:i/>
                <w:iCs/>
              </w:rPr>
            </w:pPr>
            <w:r w:rsidRPr="26FA8AA8">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754127" w14:textId="77777777" w:rsidR="26FA8AA8" w:rsidRDefault="26FA8AA8" w:rsidP="26FA8AA8">
            <w:pPr>
              <w:keepLines/>
              <w:contextualSpacing/>
              <w:rPr>
                <w:rFonts w:ascii="Calibri" w:hAnsi="Calibri" w:cs="Calibri"/>
                <w:i/>
                <w:iCs/>
                <w:color w:val="000000" w:themeColor="text1"/>
                <w:sz w:val="36"/>
                <w:szCs w:val="36"/>
              </w:rPr>
            </w:pPr>
            <w:r w:rsidRPr="26FA8AA8">
              <w:rPr>
                <w:rFonts w:ascii="Calibri" w:hAnsi="Calibri" w:cs="Calibri"/>
                <w:i/>
                <w:iCs/>
                <w:color w:val="000000" w:themeColor="text1"/>
              </w:rPr>
              <w:t>22/5/2024</w:t>
            </w:r>
          </w:p>
          <w:p w14:paraId="5C12B4AC" w14:textId="77777777" w:rsidR="26FA8AA8" w:rsidRDefault="26FA8AA8" w:rsidP="26FA8AA8">
            <w:pPr>
              <w:keepLines/>
              <w:contextualSpacing/>
              <w:rPr>
                <w:rFonts w:ascii="Calibri" w:hAnsi="Calibri" w:cs="Calibri"/>
                <w:i/>
                <w:iCs/>
                <w:color w:val="000000" w:themeColor="text1"/>
                <w:sz w:val="36"/>
                <w:szCs w:val="36"/>
              </w:rPr>
            </w:pPr>
            <w:r w:rsidRPr="26FA8AA8">
              <w:rPr>
                <w:rFonts w:ascii="Calibri" w:hAnsi="Calibri" w:cs="Calibri"/>
                <w:i/>
                <w:iCs/>
                <w:color w:val="000000" w:themeColor="text1"/>
              </w:rPr>
              <w:t>Versión1.0</w:t>
            </w:r>
          </w:p>
        </w:tc>
      </w:tr>
      <w:tr w:rsidR="26FA8AA8" w14:paraId="74A91BF4" w14:textId="77777777" w:rsidTr="00F56149">
        <w:trPr>
          <w:trHeight w:val="19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9B7F550" w14:textId="77777777" w:rsidR="26FA8AA8" w:rsidRDefault="26FA8AA8" w:rsidP="26FA8AA8">
            <w:pPr>
              <w:keepLines/>
              <w:contextualSpacing/>
              <w:rPr>
                <w:rFonts w:ascii="Calibri" w:hAnsi="Calibri" w:cs="Calibri"/>
                <w:i/>
                <w:iCs/>
              </w:rPr>
            </w:pPr>
            <w:r w:rsidRPr="26FA8AA8">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04371A" w14:textId="7290781B" w:rsidR="26FA8AA8" w:rsidRDefault="00F56149" w:rsidP="26FA8AA8">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0E803AAD" w14:textId="618B811C" w:rsidR="26FA8AA8" w:rsidRDefault="26FA8AA8" w:rsidP="26FA8AA8"/>
    <w:p w14:paraId="3F7D0C5B" w14:textId="77777777" w:rsidR="00975957" w:rsidRDefault="00975957" w:rsidP="26FA8AA8"/>
    <w:tbl>
      <w:tblPr>
        <w:tblW w:w="0" w:type="auto"/>
        <w:tblInd w:w="571" w:type="dxa"/>
        <w:tblLook w:val="0600" w:firstRow="0" w:lastRow="0" w:firstColumn="0" w:lastColumn="0" w:noHBand="1" w:noVBand="1"/>
      </w:tblPr>
      <w:tblGrid>
        <w:gridCol w:w="1608"/>
        <w:gridCol w:w="7439"/>
      </w:tblGrid>
      <w:tr w:rsidR="5B82B490" w14:paraId="511B5C7C" w14:textId="77777777" w:rsidTr="5B82B49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0E6BAA4" w14:textId="77777777" w:rsidR="5B82B490" w:rsidRDefault="5B82B490" w:rsidP="5B82B490">
            <w:pPr>
              <w:keepLines/>
              <w:contextualSpacing/>
              <w:rPr>
                <w:rFonts w:ascii="Calibri" w:hAnsi="Calibri" w:cs="Calibri"/>
                <w:i/>
                <w:iCs/>
              </w:rPr>
            </w:pPr>
            <w:r w:rsidRPr="5B82B490">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4984CB" w14:textId="431AA1D0" w:rsidR="5B82B490" w:rsidRDefault="5B82B490" w:rsidP="5B82B490">
            <w:pPr>
              <w:keepLines/>
              <w:contextualSpacing/>
              <w:rPr>
                <w:rFonts w:ascii="Calibri" w:hAnsi="Calibri" w:cs="Calibri"/>
                <w:b/>
                <w:bCs/>
                <w:i/>
                <w:iCs/>
                <w:color w:val="000000" w:themeColor="text1"/>
              </w:rPr>
            </w:pPr>
            <w:r w:rsidRPr="5B82B490">
              <w:rPr>
                <w:rFonts w:ascii="Calibri" w:hAnsi="Calibri" w:cs="Calibri"/>
                <w:b/>
                <w:bCs/>
                <w:i/>
                <w:iCs/>
                <w:color w:val="000000" w:themeColor="text1"/>
              </w:rPr>
              <w:t>RF-1</w:t>
            </w:r>
            <w:r w:rsidR="33E0C265" w:rsidRPr="5B82B490">
              <w:rPr>
                <w:rFonts w:ascii="Calibri" w:hAnsi="Calibri" w:cs="Calibri"/>
                <w:b/>
                <w:bCs/>
                <w:i/>
                <w:iCs/>
                <w:color w:val="000000" w:themeColor="text1"/>
              </w:rPr>
              <w:t>8</w:t>
            </w:r>
          </w:p>
        </w:tc>
      </w:tr>
      <w:tr w:rsidR="5B82B490" w14:paraId="5796E079" w14:textId="77777777" w:rsidTr="5B82B49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6483086" w14:textId="77777777" w:rsidR="5B82B490" w:rsidRDefault="5B82B490" w:rsidP="5B82B490">
            <w:pPr>
              <w:keepLines/>
              <w:contextualSpacing/>
              <w:rPr>
                <w:rFonts w:ascii="Calibri" w:hAnsi="Calibri" w:cs="Calibri"/>
                <w:i/>
                <w:iCs/>
              </w:rPr>
            </w:pPr>
            <w:r w:rsidRPr="5B82B490">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25E2C4" w14:textId="3CC1D87A" w:rsidR="58000A4A" w:rsidRDefault="00BA78FE" w:rsidP="5B82B490">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5B82B490" w:rsidRPr="5B82B490">
              <w:rPr>
                <w:rFonts w:ascii="Calibri" w:hAnsi="Calibri" w:cs="Calibri"/>
                <w:i/>
                <w:iCs/>
                <w:color w:val="000000" w:themeColor="text1"/>
              </w:rPr>
              <w:t xml:space="preserve"> </w:t>
            </w:r>
            <w:r w:rsidR="001353C7">
              <w:rPr>
                <w:rFonts w:ascii="Calibri" w:hAnsi="Calibri" w:cs="Calibri"/>
                <w:i/>
                <w:iCs/>
                <w:color w:val="000000" w:themeColor="text1"/>
              </w:rPr>
              <w:t>r</w:t>
            </w:r>
            <w:r w:rsidR="5B82B490" w:rsidRPr="5B82B490">
              <w:rPr>
                <w:rFonts w:ascii="Calibri" w:hAnsi="Calibri" w:cs="Calibri"/>
                <w:i/>
                <w:iCs/>
                <w:color w:val="000000" w:themeColor="text1"/>
              </w:rPr>
              <w:t>epuestos</w:t>
            </w:r>
          </w:p>
        </w:tc>
      </w:tr>
      <w:tr w:rsidR="5B82B490" w14:paraId="0C5FE427" w14:textId="77777777" w:rsidTr="5B82B49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28F74AC" w14:textId="77777777" w:rsidR="5B82B490" w:rsidRDefault="5B82B490" w:rsidP="5B82B490">
            <w:pPr>
              <w:keepLines/>
              <w:contextualSpacing/>
              <w:rPr>
                <w:rFonts w:ascii="Calibri" w:hAnsi="Calibri" w:cs="Calibri"/>
                <w:i/>
                <w:iCs/>
              </w:rPr>
            </w:pPr>
            <w:r w:rsidRPr="5B82B490">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5C7BF4" w14:textId="1AEDEBEC" w:rsidR="5B82B490" w:rsidRDefault="00975957" w:rsidP="5B82B490">
            <w:pPr>
              <w:keepLines/>
              <w:contextualSpacing/>
              <w:rPr>
                <w:rFonts w:ascii="Calibri" w:hAnsi="Calibri" w:cs="Calibri"/>
                <w:i/>
                <w:iCs/>
                <w:color w:val="000000" w:themeColor="text1"/>
              </w:rPr>
            </w:pPr>
            <w:r w:rsidRPr="00975957">
              <w:rPr>
                <w:rFonts w:ascii="Calibri" w:hAnsi="Calibri" w:cs="Calibri"/>
                <w:i/>
                <w:iCs/>
                <w:color w:val="000000" w:themeColor="text1"/>
              </w:rPr>
              <w:t xml:space="preserve">El sistema debe permitir buscar los </w:t>
            </w:r>
            <w:r>
              <w:rPr>
                <w:rFonts w:ascii="Calibri" w:hAnsi="Calibri" w:cs="Calibri"/>
                <w:i/>
                <w:iCs/>
                <w:color w:val="000000" w:themeColor="text1"/>
              </w:rPr>
              <w:t xml:space="preserve">repuestos </w:t>
            </w:r>
            <w:r w:rsidRPr="00975957">
              <w:rPr>
                <w:rFonts w:ascii="Calibri" w:hAnsi="Calibri" w:cs="Calibri"/>
                <w:i/>
                <w:iCs/>
                <w:color w:val="000000" w:themeColor="text1"/>
              </w:rPr>
              <w:t>utilizado</w:t>
            </w:r>
            <w:r>
              <w:rPr>
                <w:rFonts w:ascii="Calibri" w:hAnsi="Calibri" w:cs="Calibri"/>
                <w:i/>
                <w:iCs/>
                <w:color w:val="000000" w:themeColor="text1"/>
              </w:rPr>
              <w:t>s</w:t>
            </w:r>
            <w:r w:rsidRPr="00975957">
              <w:rPr>
                <w:rFonts w:ascii="Calibri" w:hAnsi="Calibri" w:cs="Calibri"/>
                <w:i/>
                <w:iCs/>
                <w:color w:val="000000" w:themeColor="text1"/>
              </w:rPr>
              <w:t xml:space="preserve"> en el</w:t>
            </w:r>
            <w:r>
              <w:rPr>
                <w:rFonts w:ascii="Calibri" w:hAnsi="Calibri" w:cs="Calibri"/>
                <w:i/>
                <w:iCs/>
                <w:color w:val="000000" w:themeColor="text1"/>
              </w:rPr>
              <w:t xml:space="preserve"> </w:t>
            </w:r>
            <w:r w:rsidRPr="00975957">
              <w:rPr>
                <w:rFonts w:ascii="Calibri" w:hAnsi="Calibri" w:cs="Calibri"/>
                <w:i/>
                <w:iCs/>
                <w:color w:val="000000" w:themeColor="text1"/>
              </w:rPr>
              <w:t>mantenimiento del vehículo.</w:t>
            </w:r>
          </w:p>
        </w:tc>
      </w:tr>
      <w:tr w:rsidR="5B82B490" w14:paraId="260425A4" w14:textId="77777777" w:rsidTr="5B82B49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B817F99" w14:textId="77777777" w:rsidR="5B82B490" w:rsidRDefault="5B82B490" w:rsidP="5B82B490">
            <w:pPr>
              <w:keepLines/>
              <w:contextualSpacing/>
              <w:rPr>
                <w:rFonts w:ascii="Calibri" w:hAnsi="Calibri" w:cs="Calibri"/>
                <w:i/>
                <w:iCs/>
              </w:rPr>
            </w:pPr>
            <w:r w:rsidRPr="5B82B490">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692A47" w14:textId="3294CEDE" w:rsidR="5B82B490" w:rsidRDefault="003468F6" w:rsidP="5B82B490">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5B82B490" w14:paraId="2883338A" w14:textId="77777777" w:rsidTr="5B82B49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8E67B9" w14:textId="77777777" w:rsidR="5B82B490" w:rsidRDefault="5B82B490" w:rsidP="5B82B490">
            <w:pPr>
              <w:keepLines/>
              <w:contextualSpacing/>
              <w:rPr>
                <w:rFonts w:ascii="Calibri" w:hAnsi="Calibri" w:cs="Calibri"/>
                <w:i/>
                <w:iCs/>
              </w:rPr>
            </w:pPr>
            <w:r w:rsidRPr="5B82B49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1CE461" w14:textId="77777777" w:rsidR="003373D9" w:rsidRPr="00C61C62" w:rsidRDefault="003373D9" w:rsidP="003373D9">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337208EC" w14:textId="1C426B5B" w:rsidR="003373D9" w:rsidRPr="004146E3" w:rsidRDefault="003373D9"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t xml:space="preserve">Barra de búsqueda por Nombre del </w:t>
            </w:r>
            <w:r w:rsidR="008C0196">
              <w:rPr>
                <w:rFonts w:asciiTheme="minorHAnsi" w:hAnsiTheme="minorHAnsi" w:cstheme="minorHAnsi"/>
                <w:i/>
                <w:iCs/>
              </w:rPr>
              <w:t>repuesto</w:t>
            </w:r>
            <w:r w:rsidRPr="004146E3">
              <w:rPr>
                <w:rFonts w:asciiTheme="minorHAnsi" w:hAnsiTheme="minorHAnsi" w:cstheme="minorHAnsi"/>
                <w:i/>
                <w:iCs/>
              </w:rPr>
              <w:t xml:space="preserve">: Máximo </w:t>
            </w:r>
            <w:r>
              <w:rPr>
                <w:rFonts w:asciiTheme="minorHAnsi" w:hAnsiTheme="minorHAnsi" w:cstheme="minorHAnsi"/>
                <w:i/>
                <w:iCs/>
              </w:rPr>
              <w:t>1</w:t>
            </w:r>
            <w:r w:rsidRPr="004146E3">
              <w:rPr>
                <w:rFonts w:asciiTheme="minorHAnsi" w:hAnsiTheme="minorHAnsi" w:cstheme="minorHAnsi"/>
                <w:i/>
                <w:iCs/>
              </w:rPr>
              <w:t>0</w:t>
            </w:r>
            <w:r w:rsidR="008C0196">
              <w:rPr>
                <w:rFonts w:asciiTheme="minorHAnsi" w:hAnsiTheme="minorHAnsi" w:cstheme="minorHAnsi"/>
                <w:i/>
                <w:iCs/>
              </w:rPr>
              <w:t xml:space="preserve"> </w:t>
            </w:r>
            <w:r w:rsidRPr="004146E3">
              <w:rPr>
                <w:rFonts w:asciiTheme="minorHAnsi" w:hAnsiTheme="minorHAnsi" w:cstheme="minorHAnsi"/>
                <w:i/>
                <w:iCs/>
              </w:rPr>
              <w:t>caracteres.</w:t>
            </w:r>
          </w:p>
          <w:p w14:paraId="38CD1B9A" w14:textId="77777777" w:rsidR="003373D9" w:rsidRDefault="003373D9" w:rsidP="003373D9">
            <w:pPr>
              <w:rPr>
                <w:rFonts w:asciiTheme="minorHAnsi" w:hAnsiTheme="minorHAnsi" w:cstheme="minorHAnsi"/>
                <w:i/>
                <w:iCs/>
              </w:rPr>
            </w:pPr>
          </w:p>
          <w:p w14:paraId="0EE2BDBA" w14:textId="77777777" w:rsidR="003373D9" w:rsidRDefault="003373D9" w:rsidP="003373D9">
            <w:pPr>
              <w:rPr>
                <w:rFonts w:asciiTheme="minorHAnsi" w:hAnsiTheme="minorHAnsi" w:cstheme="minorHAnsi"/>
                <w:i/>
                <w:iCs/>
              </w:rPr>
            </w:pPr>
            <w:r w:rsidRPr="00C61C62">
              <w:rPr>
                <w:rFonts w:asciiTheme="minorHAnsi" w:hAnsiTheme="minorHAnsi" w:cstheme="minorHAnsi"/>
                <w:i/>
                <w:iCs/>
              </w:rPr>
              <w:t>Restricciones:</w:t>
            </w:r>
          </w:p>
          <w:p w14:paraId="614A3909" w14:textId="070611BA" w:rsidR="5B82B490" w:rsidRPr="003373D9" w:rsidRDefault="003373D9" w:rsidP="00B60641">
            <w:pPr>
              <w:pStyle w:val="Prrafodelista"/>
              <w:numPr>
                <w:ilvl w:val="0"/>
                <w:numId w:val="32"/>
              </w:numPr>
              <w:ind w:left="507" w:hanging="289"/>
              <w:rPr>
                <w:rFonts w:asciiTheme="minorHAnsi" w:hAnsiTheme="minorHAnsi" w:cstheme="minorHAnsi"/>
                <w:i/>
                <w:iCs/>
              </w:rPr>
            </w:pPr>
            <w:r w:rsidRPr="003373D9">
              <w:rPr>
                <w:rFonts w:asciiTheme="minorHAnsi" w:hAnsiTheme="minorHAnsi" w:cstheme="minorHAnsi"/>
                <w:i/>
                <w:iCs/>
              </w:rPr>
              <w:t>El sistema no debe revelar datos confidenciales, como archivos adjuntos, direcciones o números de teléfono, durante las consultas.</w:t>
            </w:r>
          </w:p>
        </w:tc>
      </w:tr>
      <w:tr w:rsidR="5B82B490" w14:paraId="1D06F4F4" w14:textId="77777777" w:rsidTr="5B82B49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77A8E2A" w14:textId="77777777" w:rsidR="5B82B490" w:rsidRDefault="5B82B490" w:rsidP="5B82B490">
            <w:pPr>
              <w:keepLines/>
              <w:contextualSpacing/>
              <w:rPr>
                <w:rFonts w:ascii="Calibri" w:hAnsi="Calibri" w:cs="Calibri"/>
                <w:i/>
                <w:iCs/>
              </w:rPr>
            </w:pPr>
            <w:r w:rsidRPr="5B82B49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15A783"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22/5/2024</w:t>
            </w:r>
          </w:p>
          <w:p w14:paraId="02A4CBB5"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Versión1.0</w:t>
            </w:r>
          </w:p>
        </w:tc>
      </w:tr>
      <w:tr w:rsidR="5B82B490" w14:paraId="220C4991" w14:textId="77777777" w:rsidTr="5B82B49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F3E631" w14:textId="77777777" w:rsidR="5B82B490" w:rsidRDefault="5B82B490" w:rsidP="5B82B490">
            <w:pPr>
              <w:keepLines/>
              <w:contextualSpacing/>
              <w:rPr>
                <w:rFonts w:ascii="Calibri" w:hAnsi="Calibri" w:cs="Calibri"/>
                <w:i/>
                <w:iCs/>
              </w:rPr>
            </w:pPr>
            <w:r w:rsidRPr="5B82B490">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7E4ACA" w14:textId="4E1553EA" w:rsidR="5B82B490" w:rsidRDefault="00B94508" w:rsidP="5B82B490">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4636B7AD" w14:textId="1AC89AFE" w:rsidR="5B82B490" w:rsidRDefault="5B82B490" w:rsidP="5B82B490"/>
    <w:p w14:paraId="5634ECC8" w14:textId="77777777" w:rsidR="00AE1764" w:rsidRDefault="00AE1764" w:rsidP="5B82B490"/>
    <w:tbl>
      <w:tblPr>
        <w:tblW w:w="0" w:type="auto"/>
        <w:tblInd w:w="571" w:type="dxa"/>
        <w:tblLook w:val="0600" w:firstRow="0" w:lastRow="0" w:firstColumn="0" w:lastColumn="0" w:noHBand="1" w:noVBand="1"/>
      </w:tblPr>
      <w:tblGrid>
        <w:gridCol w:w="1608"/>
        <w:gridCol w:w="7439"/>
      </w:tblGrid>
      <w:tr w:rsidR="5B82B490" w14:paraId="55CFFE38" w14:textId="77777777" w:rsidTr="5B82B49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5276EA3" w14:textId="77777777" w:rsidR="5B82B490" w:rsidRDefault="5B82B490" w:rsidP="5B82B490">
            <w:pPr>
              <w:keepLines/>
              <w:contextualSpacing/>
              <w:rPr>
                <w:rFonts w:ascii="Calibri" w:hAnsi="Calibri" w:cs="Calibri"/>
                <w:i/>
                <w:iCs/>
              </w:rPr>
            </w:pPr>
            <w:r w:rsidRPr="5B82B490">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C477EB8" w14:textId="4D74D92F" w:rsidR="5B82B490" w:rsidRDefault="5B82B490" w:rsidP="5B82B490">
            <w:pPr>
              <w:keepLines/>
              <w:contextualSpacing/>
              <w:rPr>
                <w:rFonts w:ascii="Calibri" w:hAnsi="Calibri" w:cs="Calibri"/>
                <w:b/>
                <w:bCs/>
                <w:i/>
                <w:iCs/>
                <w:color w:val="000000" w:themeColor="text1"/>
              </w:rPr>
            </w:pPr>
            <w:r w:rsidRPr="5B82B490">
              <w:rPr>
                <w:rFonts w:ascii="Calibri" w:hAnsi="Calibri" w:cs="Calibri"/>
                <w:b/>
                <w:bCs/>
                <w:i/>
                <w:iCs/>
                <w:color w:val="000000" w:themeColor="text1"/>
              </w:rPr>
              <w:t>RF-1</w:t>
            </w:r>
            <w:r w:rsidR="4A3F3927" w:rsidRPr="5B82B490">
              <w:rPr>
                <w:rFonts w:ascii="Calibri" w:hAnsi="Calibri" w:cs="Calibri"/>
                <w:b/>
                <w:bCs/>
                <w:i/>
                <w:iCs/>
                <w:color w:val="000000" w:themeColor="text1"/>
              </w:rPr>
              <w:t>9</w:t>
            </w:r>
          </w:p>
        </w:tc>
      </w:tr>
      <w:tr w:rsidR="5B82B490" w14:paraId="579D2AF8" w14:textId="77777777" w:rsidTr="5B82B49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7419A3" w14:textId="77777777" w:rsidR="5B82B490" w:rsidRDefault="5B82B490" w:rsidP="5B82B490">
            <w:pPr>
              <w:keepLines/>
              <w:contextualSpacing/>
              <w:rPr>
                <w:rFonts w:ascii="Calibri" w:hAnsi="Calibri" w:cs="Calibri"/>
                <w:i/>
                <w:iCs/>
              </w:rPr>
            </w:pPr>
            <w:r w:rsidRPr="5B82B490">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5D19100" w14:textId="0F731838" w:rsidR="0B3E50BE" w:rsidRDefault="0B3E50BE" w:rsidP="5B82B490">
            <w:pPr>
              <w:keepLines/>
              <w:spacing w:line="259" w:lineRule="auto"/>
              <w:contextualSpacing/>
              <w:rPr>
                <w:rFonts w:ascii="Calibri" w:hAnsi="Calibri" w:cs="Calibri"/>
                <w:i/>
                <w:iCs/>
                <w:color w:val="000000" w:themeColor="text1"/>
              </w:rPr>
            </w:pPr>
            <w:r w:rsidRPr="22A31409">
              <w:rPr>
                <w:rFonts w:ascii="Calibri" w:hAnsi="Calibri" w:cs="Calibri"/>
                <w:i/>
                <w:iCs/>
                <w:color w:val="000000" w:themeColor="text1"/>
              </w:rPr>
              <w:t>Ac</w:t>
            </w:r>
            <w:r w:rsidR="35AD7DE6" w:rsidRPr="22A31409">
              <w:rPr>
                <w:rFonts w:ascii="Calibri" w:hAnsi="Calibri" w:cs="Calibri"/>
                <w:i/>
                <w:iCs/>
                <w:color w:val="000000" w:themeColor="text1"/>
              </w:rPr>
              <w:t>t</w:t>
            </w:r>
            <w:r w:rsidRPr="22A31409">
              <w:rPr>
                <w:rFonts w:ascii="Calibri" w:hAnsi="Calibri" w:cs="Calibri"/>
                <w:i/>
                <w:iCs/>
                <w:color w:val="000000" w:themeColor="text1"/>
              </w:rPr>
              <w:t>ualiz</w:t>
            </w:r>
            <w:r w:rsidR="5B82B490" w:rsidRPr="22A31409">
              <w:rPr>
                <w:rFonts w:ascii="Calibri" w:hAnsi="Calibri" w:cs="Calibri"/>
                <w:i/>
                <w:iCs/>
                <w:color w:val="000000" w:themeColor="text1"/>
              </w:rPr>
              <w:t>ar</w:t>
            </w:r>
            <w:r w:rsidR="5B82B490" w:rsidRPr="5B82B490">
              <w:rPr>
                <w:rFonts w:ascii="Calibri" w:hAnsi="Calibri" w:cs="Calibri"/>
                <w:i/>
                <w:iCs/>
                <w:color w:val="000000" w:themeColor="text1"/>
              </w:rPr>
              <w:t xml:space="preserve"> </w:t>
            </w:r>
            <w:r w:rsidR="007A2DD0">
              <w:rPr>
                <w:rFonts w:ascii="Calibri" w:hAnsi="Calibri" w:cs="Calibri"/>
                <w:i/>
                <w:iCs/>
                <w:color w:val="000000" w:themeColor="text1"/>
              </w:rPr>
              <w:t>r</w:t>
            </w:r>
            <w:r w:rsidR="5B82B490" w:rsidRPr="5B82B490">
              <w:rPr>
                <w:rFonts w:ascii="Calibri" w:hAnsi="Calibri" w:cs="Calibri"/>
                <w:i/>
                <w:iCs/>
                <w:color w:val="000000" w:themeColor="text1"/>
              </w:rPr>
              <w:t>epuestos</w:t>
            </w:r>
          </w:p>
        </w:tc>
      </w:tr>
      <w:tr w:rsidR="5B82B490" w14:paraId="60647B3F" w14:textId="77777777" w:rsidTr="5B82B49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35BEDA7" w14:textId="77777777" w:rsidR="5B82B490" w:rsidRDefault="5B82B490" w:rsidP="5B82B490">
            <w:pPr>
              <w:keepLines/>
              <w:contextualSpacing/>
              <w:rPr>
                <w:rFonts w:ascii="Calibri" w:hAnsi="Calibri" w:cs="Calibri"/>
                <w:i/>
                <w:iCs/>
              </w:rPr>
            </w:pPr>
            <w:r w:rsidRPr="5B82B490">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1109DA" w14:textId="6237E2EA" w:rsidR="5B82B490" w:rsidRDefault="00AE1764" w:rsidP="5B82B490">
            <w:pPr>
              <w:keepLines/>
              <w:contextualSpacing/>
              <w:rPr>
                <w:rFonts w:ascii="Calibri" w:hAnsi="Calibri" w:cs="Calibri"/>
                <w:i/>
                <w:iCs/>
                <w:color w:val="000000" w:themeColor="text1"/>
              </w:rPr>
            </w:pPr>
            <w:r w:rsidRPr="00AE1764">
              <w:rPr>
                <w:rFonts w:ascii="Calibri" w:hAnsi="Calibri" w:cs="Calibri"/>
                <w:i/>
                <w:iCs/>
                <w:color w:val="000000" w:themeColor="text1"/>
              </w:rPr>
              <w:t xml:space="preserve">El sistema deberá permitir editar la información del registro correspondiente a los datos de los </w:t>
            </w:r>
            <w:r w:rsidR="00E81A23">
              <w:rPr>
                <w:rFonts w:ascii="Calibri" w:hAnsi="Calibri" w:cs="Calibri"/>
                <w:i/>
                <w:iCs/>
                <w:color w:val="000000" w:themeColor="text1"/>
              </w:rPr>
              <w:t>repuestos</w:t>
            </w:r>
            <w:r w:rsidRPr="00AE1764">
              <w:rPr>
                <w:rFonts w:ascii="Calibri" w:hAnsi="Calibri" w:cs="Calibri"/>
                <w:i/>
                <w:iCs/>
                <w:color w:val="000000" w:themeColor="text1"/>
              </w:rPr>
              <w:t>.</w:t>
            </w:r>
          </w:p>
        </w:tc>
      </w:tr>
      <w:tr w:rsidR="5B82B490" w14:paraId="6AD2DCA2" w14:textId="77777777" w:rsidTr="5B82B49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62C5A6" w14:textId="77777777" w:rsidR="5B82B490" w:rsidRDefault="5B82B490" w:rsidP="5B82B490">
            <w:pPr>
              <w:keepLines/>
              <w:contextualSpacing/>
              <w:rPr>
                <w:rFonts w:ascii="Calibri" w:hAnsi="Calibri" w:cs="Calibri"/>
                <w:i/>
                <w:iCs/>
              </w:rPr>
            </w:pPr>
            <w:r w:rsidRPr="5B82B490">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288DFE" w14:textId="1EAAF0F3" w:rsidR="5B82B490" w:rsidRDefault="007A2DD0" w:rsidP="5B82B490">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5B82B490" w14:paraId="1EBD8EFC" w14:textId="77777777" w:rsidTr="5B82B49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3A28B9E" w14:textId="77777777" w:rsidR="5B82B490" w:rsidRDefault="5B82B490" w:rsidP="5B82B490">
            <w:pPr>
              <w:keepLines/>
              <w:contextualSpacing/>
              <w:rPr>
                <w:rFonts w:ascii="Calibri" w:hAnsi="Calibri" w:cs="Calibri"/>
                <w:i/>
                <w:iCs/>
              </w:rPr>
            </w:pPr>
            <w:r w:rsidRPr="5B82B49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A730E9" w14:textId="4275001D" w:rsidR="00E81A23" w:rsidRPr="00E81A23" w:rsidRDefault="00E81A23" w:rsidP="00E81A23">
            <w:pPr>
              <w:keepLines/>
              <w:contextualSpacing/>
              <w:rPr>
                <w:rFonts w:ascii="Calibri" w:hAnsi="Calibri" w:cs="Calibri"/>
                <w:i/>
                <w:iCs/>
                <w:color w:val="000000" w:themeColor="text1"/>
              </w:rPr>
            </w:pPr>
            <w:r w:rsidRPr="00E81A23">
              <w:rPr>
                <w:rFonts w:ascii="Calibri" w:hAnsi="Calibri" w:cs="Calibri"/>
                <w:i/>
                <w:iCs/>
                <w:color w:val="000000" w:themeColor="text1"/>
              </w:rPr>
              <w:t>El sistema debe permitir editar la siguiente información:</w:t>
            </w:r>
          </w:p>
          <w:p w14:paraId="4193373C" w14:textId="77777777" w:rsidR="00B55C98" w:rsidRDefault="00E81A23" w:rsidP="00B60641">
            <w:pPr>
              <w:pStyle w:val="Prrafodelista"/>
              <w:keepLines/>
              <w:numPr>
                <w:ilvl w:val="0"/>
                <w:numId w:val="32"/>
              </w:numPr>
              <w:ind w:left="507" w:hanging="283"/>
              <w:rPr>
                <w:rFonts w:ascii="Calibri" w:hAnsi="Calibri" w:cs="Calibri"/>
                <w:i/>
                <w:iCs/>
                <w:color w:val="000000" w:themeColor="text1"/>
              </w:rPr>
            </w:pPr>
            <w:r w:rsidRPr="00E81A23">
              <w:rPr>
                <w:rFonts w:ascii="Calibri" w:hAnsi="Calibri" w:cs="Calibri"/>
                <w:i/>
                <w:iCs/>
                <w:color w:val="000000" w:themeColor="text1"/>
              </w:rPr>
              <w:t>Botón “Editar”.</w:t>
            </w:r>
          </w:p>
          <w:p w14:paraId="75D973E4" w14:textId="0E4B4A8F" w:rsidR="00B55C98" w:rsidRDefault="00E81A23" w:rsidP="00B60641">
            <w:pPr>
              <w:pStyle w:val="Prrafodelista"/>
              <w:keepLines/>
              <w:numPr>
                <w:ilvl w:val="0"/>
                <w:numId w:val="32"/>
              </w:numPr>
              <w:ind w:left="507" w:hanging="283"/>
              <w:rPr>
                <w:rFonts w:ascii="Calibri" w:hAnsi="Calibri" w:cs="Calibri"/>
                <w:i/>
                <w:iCs/>
                <w:color w:val="000000" w:themeColor="text1"/>
              </w:rPr>
            </w:pPr>
            <w:r w:rsidRPr="00B55C98">
              <w:rPr>
                <w:rFonts w:ascii="Calibri" w:hAnsi="Calibri" w:cs="Calibri"/>
                <w:i/>
                <w:iCs/>
                <w:color w:val="000000" w:themeColor="text1"/>
              </w:rPr>
              <w:t xml:space="preserve">Nombre del </w:t>
            </w:r>
            <w:r w:rsidR="00B55C98">
              <w:rPr>
                <w:rFonts w:ascii="Calibri" w:hAnsi="Calibri" w:cs="Calibri"/>
                <w:i/>
                <w:iCs/>
                <w:color w:val="000000" w:themeColor="text1"/>
              </w:rPr>
              <w:t>repuesto</w:t>
            </w:r>
            <w:r w:rsidRPr="00B55C98">
              <w:rPr>
                <w:rFonts w:ascii="Calibri" w:hAnsi="Calibri" w:cs="Calibri"/>
                <w:i/>
                <w:iCs/>
                <w:color w:val="000000" w:themeColor="text1"/>
              </w:rPr>
              <w:t>: Máximo 10 caracteres.</w:t>
            </w:r>
          </w:p>
          <w:p w14:paraId="5B450BD3" w14:textId="2A00A57D" w:rsidR="00E81A23" w:rsidRPr="00B55C98" w:rsidRDefault="00E81A23" w:rsidP="00B60641">
            <w:pPr>
              <w:pStyle w:val="Prrafodelista"/>
              <w:keepLines/>
              <w:numPr>
                <w:ilvl w:val="0"/>
                <w:numId w:val="32"/>
              </w:numPr>
              <w:ind w:left="507" w:hanging="283"/>
              <w:rPr>
                <w:rFonts w:ascii="Calibri" w:hAnsi="Calibri" w:cs="Calibri"/>
                <w:i/>
                <w:iCs/>
                <w:color w:val="000000" w:themeColor="text1"/>
              </w:rPr>
            </w:pPr>
            <w:r w:rsidRPr="00B55C98">
              <w:rPr>
                <w:rFonts w:ascii="Calibri" w:hAnsi="Calibri" w:cs="Calibri"/>
                <w:i/>
                <w:iCs/>
                <w:color w:val="000000" w:themeColor="text1"/>
              </w:rPr>
              <w:t xml:space="preserve">Precio: dato tipo </w:t>
            </w:r>
            <w:proofErr w:type="spellStart"/>
            <w:r w:rsidRPr="00B55C98">
              <w:rPr>
                <w:rFonts w:ascii="Calibri" w:hAnsi="Calibri" w:cs="Calibri"/>
                <w:i/>
                <w:iCs/>
                <w:color w:val="000000" w:themeColor="text1"/>
              </w:rPr>
              <w:t>float</w:t>
            </w:r>
            <w:proofErr w:type="spellEnd"/>
            <w:r w:rsidRPr="00B55C98">
              <w:rPr>
                <w:rFonts w:ascii="Calibri" w:hAnsi="Calibri" w:cs="Calibri"/>
                <w:i/>
                <w:iCs/>
                <w:color w:val="000000" w:themeColor="text1"/>
              </w:rPr>
              <w:t>.</w:t>
            </w:r>
          </w:p>
          <w:p w14:paraId="02E3758D" w14:textId="77777777" w:rsidR="00E81A23" w:rsidRPr="00E81A23" w:rsidRDefault="00E81A23" w:rsidP="00E81A23">
            <w:pPr>
              <w:keepLines/>
              <w:contextualSpacing/>
              <w:rPr>
                <w:rFonts w:ascii="Calibri" w:hAnsi="Calibri" w:cs="Calibri"/>
                <w:i/>
                <w:iCs/>
                <w:color w:val="000000" w:themeColor="text1"/>
              </w:rPr>
            </w:pPr>
          </w:p>
          <w:p w14:paraId="7ED79797" w14:textId="77777777" w:rsidR="00B55C98" w:rsidRDefault="00E81A23" w:rsidP="00E81A23">
            <w:pPr>
              <w:keepLines/>
              <w:contextualSpacing/>
              <w:rPr>
                <w:rFonts w:ascii="Calibri" w:hAnsi="Calibri" w:cs="Calibri"/>
                <w:i/>
                <w:iCs/>
                <w:color w:val="000000" w:themeColor="text1"/>
              </w:rPr>
            </w:pPr>
            <w:r w:rsidRPr="00E81A23">
              <w:rPr>
                <w:rFonts w:ascii="Calibri" w:hAnsi="Calibri" w:cs="Calibri"/>
                <w:i/>
                <w:iCs/>
                <w:color w:val="000000" w:themeColor="text1"/>
              </w:rPr>
              <w:t>Restricciones:</w:t>
            </w:r>
          </w:p>
          <w:p w14:paraId="33C37987" w14:textId="50EBBDA7" w:rsidR="5B82B490" w:rsidRPr="00B55C98" w:rsidRDefault="00E81A23" w:rsidP="00B60641">
            <w:pPr>
              <w:pStyle w:val="Prrafodelista"/>
              <w:keepLines/>
              <w:numPr>
                <w:ilvl w:val="0"/>
                <w:numId w:val="35"/>
              </w:numPr>
              <w:ind w:left="507" w:hanging="283"/>
              <w:rPr>
                <w:rFonts w:ascii="Calibri" w:hAnsi="Calibri" w:cs="Calibri"/>
                <w:i/>
                <w:iCs/>
                <w:color w:val="000000" w:themeColor="text1"/>
              </w:rPr>
            </w:pPr>
            <w:r w:rsidRPr="00B55C98">
              <w:rPr>
                <w:rFonts w:ascii="Calibri" w:hAnsi="Calibri" w:cs="Calibri"/>
                <w:i/>
                <w:iCs/>
                <w:color w:val="000000" w:themeColor="text1"/>
              </w:rPr>
              <w:t>El sistema debe validar que los campos obligatorios contengan información antes de guardar la actualización.</w:t>
            </w:r>
          </w:p>
        </w:tc>
      </w:tr>
      <w:tr w:rsidR="5B82B490" w14:paraId="064388D7" w14:textId="77777777" w:rsidTr="5B82B49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834E6A3" w14:textId="77777777" w:rsidR="5B82B490" w:rsidRDefault="5B82B490" w:rsidP="5B82B490">
            <w:pPr>
              <w:keepLines/>
              <w:contextualSpacing/>
              <w:rPr>
                <w:rFonts w:ascii="Calibri" w:hAnsi="Calibri" w:cs="Calibri"/>
                <w:i/>
                <w:iCs/>
              </w:rPr>
            </w:pPr>
            <w:r w:rsidRPr="5B82B49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BF2F9A6"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22/5/2024</w:t>
            </w:r>
          </w:p>
          <w:p w14:paraId="7882E8EC"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Versión1.0</w:t>
            </w:r>
          </w:p>
        </w:tc>
      </w:tr>
      <w:tr w:rsidR="5B82B490" w14:paraId="53E03113" w14:textId="77777777" w:rsidTr="5B82B49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B007D9E" w14:textId="77777777" w:rsidR="5B82B490" w:rsidRDefault="5B82B490" w:rsidP="5B82B490">
            <w:pPr>
              <w:keepLines/>
              <w:contextualSpacing/>
              <w:rPr>
                <w:rFonts w:ascii="Calibri" w:hAnsi="Calibri" w:cs="Calibri"/>
                <w:i/>
                <w:iCs/>
              </w:rPr>
            </w:pPr>
            <w:r w:rsidRPr="5B82B490">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7686F0" w14:textId="69EC8679" w:rsidR="5B82B490" w:rsidRDefault="007A2DD0" w:rsidP="007A2DD0">
            <w:pPr>
              <w:keepLines/>
              <w:tabs>
                <w:tab w:val="left" w:pos="1332"/>
              </w:tab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69510DE5" w14:textId="77777777" w:rsidR="00B55C98" w:rsidRDefault="00B55C98" w:rsidP="5B82B490"/>
    <w:p w14:paraId="2ED5484D" w14:textId="77777777" w:rsidR="00C87B6A" w:rsidRDefault="00C87B6A" w:rsidP="5B82B490"/>
    <w:tbl>
      <w:tblPr>
        <w:tblW w:w="0" w:type="auto"/>
        <w:tblInd w:w="571" w:type="dxa"/>
        <w:tblLook w:val="0600" w:firstRow="0" w:lastRow="0" w:firstColumn="0" w:lastColumn="0" w:noHBand="1" w:noVBand="1"/>
      </w:tblPr>
      <w:tblGrid>
        <w:gridCol w:w="1608"/>
        <w:gridCol w:w="7439"/>
      </w:tblGrid>
      <w:tr w:rsidR="22A31409" w14:paraId="5D078FEF" w14:textId="77777777" w:rsidTr="22A3140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1906D0" w14:textId="77777777" w:rsidR="22A31409" w:rsidRDefault="22A31409" w:rsidP="22A31409">
            <w:pPr>
              <w:keepLines/>
              <w:contextualSpacing/>
              <w:rPr>
                <w:rFonts w:ascii="Calibri" w:hAnsi="Calibri" w:cs="Calibri"/>
                <w:i/>
                <w:iCs/>
              </w:rPr>
            </w:pPr>
            <w:r w:rsidRPr="22A31409">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103EB5E" w14:textId="5C026774" w:rsidR="22A31409" w:rsidRDefault="22A31409" w:rsidP="22A31409">
            <w:pPr>
              <w:keepLines/>
              <w:contextualSpacing/>
              <w:rPr>
                <w:rFonts w:ascii="Calibri" w:hAnsi="Calibri" w:cs="Calibri"/>
                <w:b/>
                <w:bCs/>
                <w:i/>
                <w:iCs/>
                <w:color w:val="000000" w:themeColor="text1"/>
              </w:rPr>
            </w:pPr>
            <w:r w:rsidRPr="22A31409">
              <w:rPr>
                <w:rFonts w:ascii="Calibri" w:hAnsi="Calibri" w:cs="Calibri"/>
                <w:b/>
                <w:bCs/>
                <w:i/>
                <w:iCs/>
                <w:color w:val="000000" w:themeColor="text1"/>
              </w:rPr>
              <w:t>RF-</w:t>
            </w:r>
            <w:r w:rsidR="0D980204" w:rsidRPr="22A31409">
              <w:rPr>
                <w:rFonts w:ascii="Calibri" w:hAnsi="Calibri" w:cs="Calibri"/>
                <w:b/>
                <w:bCs/>
                <w:i/>
                <w:iCs/>
                <w:color w:val="000000" w:themeColor="text1"/>
              </w:rPr>
              <w:t>20</w:t>
            </w:r>
          </w:p>
        </w:tc>
      </w:tr>
      <w:tr w:rsidR="22A31409" w14:paraId="299C3BB3" w14:textId="77777777" w:rsidTr="22A3140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2C0E81A" w14:textId="77777777" w:rsidR="22A31409" w:rsidRDefault="22A31409" w:rsidP="22A31409">
            <w:pPr>
              <w:keepLines/>
              <w:contextualSpacing/>
              <w:rPr>
                <w:rFonts w:ascii="Calibri" w:hAnsi="Calibri" w:cs="Calibri"/>
                <w:i/>
                <w:iCs/>
              </w:rPr>
            </w:pPr>
            <w:r w:rsidRPr="22A3140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074521" w14:textId="3AD0DEE6" w:rsidR="29BB55D5" w:rsidRDefault="29BB55D5" w:rsidP="22A31409">
            <w:pPr>
              <w:keepLines/>
              <w:spacing w:line="259" w:lineRule="auto"/>
              <w:contextualSpacing/>
              <w:rPr>
                <w:rFonts w:ascii="Calibri" w:hAnsi="Calibri" w:cs="Calibri"/>
                <w:i/>
                <w:iCs/>
                <w:color w:val="000000" w:themeColor="text1"/>
              </w:rPr>
            </w:pPr>
            <w:r w:rsidRPr="22A31409">
              <w:rPr>
                <w:rFonts w:ascii="Calibri" w:hAnsi="Calibri" w:cs="Calibri"/>
                <w:i/>
                <w:iCs/>
                <w:color w:val="000000" w:themeColor="text1"/>
              </w:rPr>
              <w:t>Elimin</w:t>
            </w:r>
            <w:r w:rsidR="22A31409" w:rsidRPr="22A31409">
              <w:rPr>
                <w:rFonts w:ascii="Calibri" w:hAnsi="Calibri" w:cs="Calibri"/>
                <w:i/>
                <w:iCs/>
                <w:color w:val="000000" w:themeColor="text1"/>
              </w:rPr>
              <w:t xml:space="preserve">ar </w:t>
            </w:r>
            <w:r w:rsidR="00B55C98">
              <w:rPr>
                <w:rFonts w:ascii="Calibri" w:hAnsi="Calibri" w:cs="Calibri"/>
                <w:i/>
                <w:iCs/>
                <w:color w:val="000000" w:themeColor="text1"/>
              </w:rPr>
              <w:t>r</w:t>
            </w:r>
            <w:r w:rsidR="22A31409" w:rsidRPr="22A31409">
              <w:rPr>
                <w:rFonts w:ascii="Calibri" w:hAnsi="Calibri" w:cs="Calibri"/>
                <w:i/>
                <w:iCs/>
                <w:color w:val="000000" w:themeColor="text1"/>
              </w:rPr>
              <w:t>epuestos</w:t>
            </w:r>
          </w:p>
        </w:tc>
      </w:tr>
      <w:tr w:rsidR="22A31409" w14:paraId="48F48C5A" w14:textId="77777777" w:rsidTr="22A3140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EEFC024" w14:textId="77777777" w:rsidR="22A31409" w:rsidRDefault="22A31409" w:rsidP="22A31409">
            <w:pPr>
              <w:keepLines/>
              <w:contextualSpacing/>
              <w:rPr>
                <w:rFonts w:ascii="Calibri" w:hAnsi="Calibri" w:cs="Calibri"/>
                <w:i/>
                <w:iCs/>
              </w:rPr>
            </w:pPr>
            <w:r w:rsidRPr="22A3140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7E7C14" w14:textId="2CB32A9F" w:rsidR="22A31409" w:rsidRDefault="007F1578" w:rsidP="22A31409">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Pr>
                <w:rFonts w:ascii="Calibri" w:hAnsi="Calibri" w:cs="Calibri"/>
                <w:i/>
                <w:iCs/>
                <w:color w:val="000000" w:themeColor="text1"/>
              </w:rPr>
              <w:t>repuesto e</w:t>
            </w:r>
            <w:r w:rsidRPr="00261822">
              <w:rPr>
                <w:rFonts w:ascii="Calibri" w:hAnsi="Calibri" w:cs="Calibri"/>
                <w:i/>
                <w:iCs/>
                <w:color w:val="000000" w:themeColor="text1"/>
              </w:rPr>
              <w:t>xistente.</w:t>
            </w:r>
          </w:p>
        </w:tc>
      </w:tr>
      <w:tr w:rsidR="22A31409" w14:paraId="562170EA" w14:textId="77777777" w:rsidTr="22A3140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3F2F03" w14:textId="77777777" w:rsidR="22A31409" w:rsidRDefault="22A31409" w:rsidP="22A31409">
            <w:pPr>
              <w:keepLines/>
              <w:contextualSpacing/>
              <w:rPr>
                <w:rFonts w:ascii="Calibri" w:hAnsi="Calibri" w:cs="Calibri"/>
                <w:i/>
                <w:iCs/>
              </w:rPr>
            </w:pPr>
            <w:r w:rsidRPr="22A3140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B4691FB" w14:textId="620168A8" w:rsidR="22A31409" w:rsidRDefault="007F1578" w:rsidP="22A3140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22A31409" w14:paraId="4DD99A31" w14:textId="77777777" w:rsidTr="22A3140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3D639A" w14:textId="77777777" w:rsidR="22A31409" w:rsidRDefault="22A31409" w:rsidP="22A31409">
            <w:pPr>
              <w:keepLines/>
              <w:contextualSpacing/>
              <w:rPr>
                <w:rFonts w:ascii="Calibri" w:hAnsi="Calibri" w:cs="Calibri"/>
                <w:i/>
                <w:iCs/>
              </w:rPr>
            </w:pPr>
            <w:r w:rsidRPr="22A3140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73FD78B" w14:textId="5FE0B8F5" w:rsidR="007F1578" w:rsidRPr="007F1578" w:rsidRDefault="007F1578" w:rsidP="007F1578">
            <w:pPr>
              <w:keepLines/>
              <w:contextualSpacing/>
              <w:rPr>
                <w:rFonts w:ascii="Calibri" w:hAnsi="Calibri" w:cs="Calibri"/>
                <w:i/>
                <w:iCs/>
                <w:color w:val="000000" w:themeColor="text1"/>
              </w:rPr>
            </w:pPr>
            <w:r w:rsidRPr="007F1578">
              <w:rPr>
                <w:rFonts w:ascii="Calibri" w:hAnsi="Calibri" w:cs="Calibri"/>
                <w:i/>
                <w:iCs/>
                <w:color w:val="000000" w:themeColor="text1"/>
              </w:rPr>
              <w:t>El sistema debe permitir la eliminación de la siguiente información:</w:t>
            </w:r>
            <w:r>
              <w:rPr>
                <w:rFonts w:ascii="Calibri" w:hAnsi="Calibri" w:cs="Calibri"/>
                <w:i/>
                <w:iCs/>
                <w:color w:val="000000" w:themeColor="text1"/>
              </w:rPr>
              <w:t xml:space="preserve"> </w:t>
            </w:r>
            <w:r w:rsidRPr="007F1578">
              <w:rPr>
                <w:rFonts w:ascii="Calibri" w:hAnsi="Calibri" w:cs="Calibri"/>
                <w:i/>
                <w:iCs/>
                <w:color w:val="000000" w:themeColor="text1"/>
              </w:rPr>
              <w:t xml:space="preserve">Nombre del </w:t>
            </w:r>
            <w:r>
              <w:rPr>
                <w:rFonts w:ascii="Calibri" w:hAnsi="Calibri" w:cs="Calibri"/>
                <w:i/>
                <w:iCs/>
                <w:color w:val="000000" w:themeColor="text1"/>
              </w:rPr>
              <w:t xml:space="preserve">repuesto </w:t>
            </w:r>
            <w:r w:rsidRPr="007F1578">
              <w:rPr>
                <w:rFonts w:ascii="Calibri" w:hAnsi="Calibri" w:cs="Calibri"/>
                <w:i/>
                <w:iCs/>
                <w:color w:val="000000" w:themeColor="text1"/>
              </w:rPr>
              <w:t>y Precio.</w:t>
            </w:r>
          </w:p>
          <w:p w14:paraId="773CC0A4" w14:textId="77777777" w:rsidR="007F1578" w:rsidRPr="007F1578" w:rsidRDefault="007F1578" w:rsidP="007F1578">
            <w:pPr>
              <w:keepLines/>
              <w:contextualSpacing/>
              <w:rPr>
                <w:rFonts w:ascii="Calibri" w:hAnsi="Calibri" w:cs="Calibri"/>
                <w:i/>
                <w:iCs/>
                <w:color w:val="000000" w:themeColor="text1"/>
              </w:rPr>
            </w:pPr>
          </w:p>
          <w:p w14:paraId="248F87A3" w14:textId="77777777" w:rsidR="006357CF" w:rsidRDefault="007F1578" w:rsidP="007F1578">
            <w:pPr>
              <w:keepLines/>
              <w:contextualSpacing/>
              <w:rPr>
                <w:rFonts w:ascii="Calibri" w:hAnsi="Calibri" w:cs="Calibri"/>
                <w:i/>
                <w:iCs/>
                <w:color w:val="000000" w:themeColor="text1"/>
              </w:rPr>
            </w:pPr>
            <w:r w:rsidRPr="007F1578">
              <w:rPr>
                <w:rFonts w:ascii="Calibri" w:hAnsi="Calibri" w:cs="Calibri"/>
                <w:i/>
                <w:iCs/>
                <w:color w:val="000000" w:themeColor="text1"/>
              </w:rPr>
              <w:t xml:space="preserve">Restricciones: </w:t>
            </w:r>
          </w:p>
          <w:p w14:paraId="52BE9E4E" w14:textId="250A245E" w:rsidR="22A31409" w:rsidRPr="006357CF" w:rsidRDefault="007F1578" w:rsidP="00B60641">
            <w:pPr>
              <w:pStyle w:val="Prrafodelista"/>
              <w:keepLines/>
              <w:numPr>
                <w:ilvl w:val="0"/>
                <w:numId w:val="35"/>
              </w:numPr>
              <w:ind w:left="507" w:hanging="283"/>
              <w:rPr>
                <w:rFonts w:ascii="Calibri" w:hAnsi="Calibri" w:cs="Calibri"/>
                <w:i/>
                <w:iCs/>
                <w:color w:val="000000" w:themeColor="text1"/>
              </w:rPr>
            </w:pPr>
            <w:r w:rsidRPr="006357CF">
              <w:rPr>
                <w:rFonts w:ascii="Calibri" w:hAnsi="Calibri" w:cs="Calibri"/>
                <w:i/>
                <w:iCs/>
                <w:color w:val="000000" w:themeColor="text1"/>
              </w:rPr>
              <w:t xml:space="preserve">Solo los usuarios con el rol de administrador deben tener permiso para eliminar datos del </w:t>
            </w:r>
            <w:r w:rsidR="006357CF">
              <w:rPr>
                <w:rFonts w:ascii="Calibri" w:hAnsi="Calibri" w:cs="Calibri"/>
                <w:i/>
                <w:iCs/>
                <w:color w:val="000000" w:themeColor="text1"/>
              </w:rPr>
              <w:t>repuesto.</w:t>
            </w:r>
          </w:p>
        </w:tc>
      </w:tr>
      <w:tr w:rsidR="22A31409" w14:paraId="3C8590AE" w14:textId="77777777" w:rsidTr="22A31409">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F4D729" w14:textId="77777777" w:rsidR="22A31409" w:rsidRDefault="22A31409" w:rsidP="22A31409">
            <w:pPr>
              <w:keepLines/>
              <w:contextualSpacing/>
              <w:rPr>
                <w:rFonts w:ascii="Calibri" w:hAnsi="Calibri" w:cs="Calibri"/>
                <w:i/>
                <w:iCs/>
              </w:rPr>
            </w:pPr>
            <w:r w:rsidRPr="22A3140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49D7B8" w14:textId="77777777" w:rsidR="22A31409" w:rsidRDefault="22A31409" w:rsidP="22A31409">
            <w:pPr>
              <w:keepLines/>
              <w:contextualSpacing/>
              <w:rPr>
                <w:rFonts w:ascii="Calibri" w:hAnsi="Calibri" w:cs="Calibri"/>
                <w:i/>
                <w:iCs/>
                <w:color w:val="000000" w:themeColor="text1"/>
                <w:sz w:val="36"/>
                <w:szCs w:val="36"/>
              </w:rPr>
            </w:pPr>
            <w:r w:rsidRPr="22A31409">
              <w:rPr>
                <w:rFonts w:ascii="Calibri" w:hAnsi="Calibri" w:cs="Calibri"/>
                <w:i/>
                <w:iCs/>
                <w:color w:val="000000" w:themeColor="text1"/>
              </w:rPr>
              <w:t>22/5/2024</w:t>
            </w:r>
          </w:p>
          <w:p w14:paraId="68149F8D" w14:textId="77777777" w:rsidR="22A31409" w:rsidRDefault="22A31409" w:rsidP="22A31409">
            <w:pPr>
              <w:keepLines/>
              <w:contextualSpacing/>
              <w:rPr>
                <w:rFonts w:ascii="Calibri" w:hAnsi="Calibri" w:cs="Calibri"/>
                <w:i/>
                <w:iCs/>
                <w:color w:val="000000" w:themeColor="text1"/>
                <w:sz w:val="36"/>
                <w:szCs w:val="36"/>
              </w:rPr>
            </w:pPr>
            <w:r w:rsidRPr="22A31409">
              <w:rPr>
                <w:rFonts w:ascii="Calibri" w:hAnsi="Calibri" w:cs="Calibri"/>
                <w:i/>
                <w:iCs/>
                <w:color w:val="000000" w:themeColor="text1"/>
              </w:rPr>
              <w:t>Versión1.0</w:t>
            </w:r>
          </w:p>
        </w:tc>
      </w:tr>
      <w:tr w:rsidR="22A31409" w14:paraId="333789F7" w14:textId="77777777" w:rsidTr="007F1578">
        <w:trPr>
          <w:trHeight w:val="31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81B212" w14:textId="77777777" w:rsidR="22A31409" w:rsidRDefault="22A31409" w:rsidP="22A31409">
            <w:pPr>
              <w:keepLines/>
              <w:contextualSpacing/>
              <w:rPr>
                <w:rFonts w:ascii="Calibri" w:hAnsi="Calibri" w:cs="Calibri"/>
                <w:i/>
                <w:iCs/>
              </w:rPr>
            </w:pPr>
            <w:r w:rsidRPr="22A3140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4D2AB75" w14:textId="452C9B9B" w:rsidR="22A31409" w:rsidRDefault="007F1578" w:rsidP="22A31409">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7A46A7D3" w14:textId="2FAB7612" w:rsidR="22A31409" w:rsidRDefault="22A31409" w:rsidP="22A31409"/>
    <w:p w14:paraId="52078553" w14:textId="77777777" w:rsidR="0020554D" w:rsidRDefault="0020554D" w:rsidP="22A31409"/>
    <w:p w14:paraId="671F25A1" w14:textId="77777777" w:rsidR="00C87B6A" w:rsidRDefault="00C87B6A" w:rsidP="22A31409"/>
    <w:tbl>
      <w:tblPr>
        <w:tblW w:w="0" w:type="auto"/>
        <w:tblInd w:w="571" w:type="dxa"/>
        <w:tblLook w:val="0600" w:firstRow="0" w:lastRow="0" w:firstColumn="0" w:lastColumn="0" w:noHBand="1" w:noVBand="1"/>
      </w:tblPr>
      <w:tblGrid>
        <w:gridCol w:w="1608"/>
        <w:gridCol w:w="7439"/>
      </w:tblGrid>
      <w:tr w:rsidR="0C564741" w14:paraId="17426CA4" w14:textId="77777777" w:rsidTr="0C56474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F7EF7D7" w14:textId="77777777" w:rsidR="0C564741" w:rsidRDefault="0C564741" w:rsidP="0C564741">
            <w:pPr>
              <w:keepLines/>
              <w:contextualSpacing/>
              <w:rPr>
                <w:rFonts w:ascii="Calibri" w:hAnsi="Calibri" w:cs="Calibri"/>
                <w:i/>
                <w:iCs/>
              </w:rPr>
            </w:pPr>
            <w:r w:rsidRPr="0C564741">
              <w:rPr>
                <w:rFonts w:ascii="Calibri" w:hAnsi="Calibri" w:cs="Calibri"/>
                <w:i/>
                <w:iCs/>
              </w:rPr>
              <w:lastRenderedPageBreak/>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6BBB334" w14:textId="3E8A1109" w:rsidR="0C564741" w:rsidRDefault="0C564741" w:rsidP="0C564741">
            <w:pPr>
              <w:keepLines/>
              <w:contextualSpacing/>
              <w:rPr>
                <w:rFonts w:ascii="Calibri" w:hAnsi="Calibri" w:cs="Calibri"/>
                <w:b/>
                <w:bCs/>
                <w:i/>
                <w:iCs/>
                <w:color w:val="000000" w:themeColor="text1"/>
              </w:rPr>
            </w:pPr>
            <w:r w:rsidRPr="0C564741">
              <w:rPr>
                <w:rFonts w:ascii="Calibri" w:hAnsi="Calibri" w:cs="Calibri"/>
                <w:b/>
                <w:bCs/>
                <w:i/>
                <w:iCs/>
                <w:color w:val="000000" w:themeColor="text1"/>
              </w:rPr>
              <w:t>RF-2</w:t>
            </w:r>
            <w:r w:rsidR="102FB09D" w:rsidRPr="0C564741">
              <w:rPr>
                <w:rFonts w:ascii="Calibri" w:hAnsi="Calibri" w:cs="Calibri"/>
                <w:b/>
                <w:bCs/>
                <w:i/>
                <w:iCs/>
                <w:color w:val="000000" w:themeColor="text1"/>
              </w:rPr>
              <w:t>1</w:t>
            </w:r>
          </w:p>
        </w:tc>
      </w:tr>
      <w:tr w:rsidR="0C564741" w14:paraId="7FC9BA78" w14:textId="77777777" w:rsidTr="0C56474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C698AE" w14:textId="77777777" w:rsidR="0C564741" w:rsidRDefault="0C564741" w:rsidP="0C564741">
            <w:pPr>
              <w:keepLines/>
              <w:contextualSpacing/>
              <w:rPr>
                <w:rFonts w:ascii="Calibri" w:hAnsi="Calibri" w:cs="Calibri"/>
                <w:i/>
                <w:iCs/>
              </w:rPr>
            </w:pPr>
            <w:r w:rsidRPr="0C564741">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950B05E" w14:textId="6786EEF5" w:rsidR="088ACD57" w:rsidRDefault="088ACD57" w:rsidP="0C564741">
            <w:pPr>
              <w:keepLines/>
              <w:spacing w:line="259" w:lineRule="auto"/>
              <w:contextualSpacing/>
              <w:rPr>
                <w:rFonts w:ascii="Calibri" w:hAnsi="Calibri" w:cs="Calibri"/>
                <w:i/>
                <w:iCs/>
                <w:color w:val="000000" w:themeColor="text1"/>
              </w:rPr>
            </w:pPr>
            <w:r w:rsidRPr="0C564741">
              <w:rPr>
                <w:rFonts w:ascii="Calibri" w:hAnsi="Calibri" w:cs="Calibri"/>
                <w:i/>
                <w:iCs/>
                <w:color w:val="000000" w:themeColor="text1"/>
              </w:rPr>
              <w:t xml:space="preserve">Registrar </w:t>
            </w:r>
            <w:r w:rsidR="0020554D">
              <w:rPr>
                <w:rFonts w:ascii="Calibri" w:hAnsi="Calibri" w:cs="Calibri"/>
                <w:i/>
                <w:iCs/>
                <w:color w:val="000000" w:themeColor="text1"/>
              </w:rPr>
              <w:t>m</w:t>
            </w:r>
            <w:r w:rsidRPr="0C564741">
              <w:rPr>
                <w:rFonts w:ascii="Calibri" w:hAnsi="Calibri" w:cs="Calibri"/>
                <w:i/>
                <w:iCs/>
                <w:color w:val="000000" w:themeColor="text1"/>
              </w:rPr>
              <w:t>antenimiento</w:t>
            </w:r>
          </w:p>
        </w:tc>
      </w:tr>
      <w:tr w:rsidR="0C564741" w14:paraId="5BB07FEB" w14:textId="77777777" w:rsidTr="0C56474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A3D5E1" w14:textId="77777777" w:rsidR="0C564741" w:rsidRDefault="0C564741" w:rsidP="0C564741">
            <w:pPr>
              <w:keepLines/>
              <w:contextualSpacing/>
              <w:rPr>
                <w:rFonts w:ascii="Calibri" w:hAnsi="Calibri" w:cs="Calibri"/>
                <w:i/>
                <w:iCs/>
              </w:rPr>
            </w:pPr>
            <w:r w:rsidRPr="0C564741">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2FD66F" w14:textId="4A64B679" w:rsidR="0C564741" w:rsidRDefault="0C564741" w:rsidP="0C564741">
            <w:pPr>
              <w:keepLines/>
              <w:contextualSpacing/>
              <w:rPr>
                <w:rFonts w:ascii="Calibri" w:hAnsi="Calibri" w:cs="Calibri"/>
                <w:i/>
                <w:iCs/>
                <w:color w:val="000000" w:themeColor="text1"/>
              </w:rPr>
            </w:pPr>
            <w:r w:rsidRPr="0C564741">
              <w:rPr>
                <w:rFonts w:ascii="Calibri" w:hAnsi="Calibri" w:cs="Calibri"/>
                <w:i/>
                <w:iCs/>
                <w:color w:val="000000" w:themeColor="text1"/>
              </w:rPr>
              <w:t xml:space="preserve">El sistema </w:t>
            </w:r>
            <w:r w:rsidR="006F1AFC">
              <w:rPr>
                <w:rFonts w:ascii="Calibri" w:hAnsi="Calibri" w:cs="Calibri"/>
                <w:i/>
                <w:iCs/>
                <w:color w:val="000000" w:themeColor="text1"/>
              </w:rPr>
              <w:t xml:space="preserve">debe permitir </w:t>
            </w:r>
            <w:r w:rsidR="006219C4" w:rsidRPr="006219C4">
              <w:rPr>
                <w:rFonts w:ascii="Calibri" w:hAnsi="Calibri" w:cs="Calibri"/>
                <w:i/>
                <w:iCs/>
                <w:color w:val="000000" w:themeColor="text1"/>
              </w:rPr>
              <w:t>la creación de un registro para cada</w:t>
            </w:r>
            <w:r w:rsidR="006F1AFC">
              <w:rPr>
                <w:rFonts w:ascii="Calibri" w:hAnsi="Calibri" w:cs="Calibri"/>
                <w:i/>
                <w:iCs/>
                <w:color w:val="000000" w:themeColor="text1"/>
              </w:rPr>
              <w:t xml:space="preserve"> mantenimiento </w:t>
            </w:r>
            <w:r w:rsidR="006219C4" w:rsidRPr="006219C4">
              <w:rPr>
                <w:rFonts w:ascii="Calibri" w:hAnsi="Calibri" w:cs="Calibri"/>
                <w:i/>
                <w:iCs/>
                <w:color w:val="000000" w:themeColor="text1"/>
              </w:rPr>
              <w:t>de</w:t>
            </w:r>
            <w:r w:rsidR="0056062B">
              <w:rPr>
                <w:rFonts w:ascii="Calibri" w:hAnsi="Calibri" w:cs="Calibri"/>
                <w:i/>
                <w:iCs/>
                <w:color w:val="000000" w:themeColor="text1"/>
              </w:rPr>
              <w:t xml:space="preserve"> los </w:t>
            </w:r>
            <w:r w:rsidR="006219C4" w:rsidRPr="006219C4">
              <w:rPr>
                <w:rFonts w:ascii="Calibri" w:hAnsi="Calibri" w:cs="Calibri"/>
                <w:i/>
                <w:iCs/>
                <w:color w:val="000000" w:themeColor="text1"/>
              </w:rPr>
              <w:t>vehículo</w:t>
            </w:r>
            <w:r w:rsidR="0056062B">
              <w:rPr>
                <w:rFonts w:ascii="Calibri" w:hAnsi="Calibri" w:cs="Calibri"/>
                <w:i/>
                <w:iCs/>
                <w:color w:val="000000" w:themeColor="text1"/>
              </w:rPr>
              <w:t>s</w:t>
            </w:r>
            <w:r w:rsidR="006219C4" w:rsidRPr="006219C4">
              <w:rPr>
                <w:rFonts w:ascii="Calibri" w:hAnsi="Calibri" w:cs="Calibri"/>
                <w:i/>
                <w:iCs/>
                <w:color w:val="000000" w:themeColor="text1"/>
              </w:rPr>
              <w:t>.</w:t>
            </w:r>
          </w:p>
        </w:tc>
      </w:tr>
      <w:tr w:rsidR="0C564741" w14:paraId="0BDD0C63" w14:textId="77777777" w:rsidTr="0C56474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C4AF74" w14:textId="77777777" w:rsidR="0C564741" w:rsidRDefault="0C564741" w:rsidP="0C564741">
            <w:pPr>
              <w:keepLines/>
              <w:contextualSpacing/>
              <w:rPr>
                <w:rFonts w:ascii="Calibri" w:hAnsi="Calibri" w:cs="Calibri"/>
                <w:i/>
                <w:iCs/>
              </w:rPr>
            </w:pPr>
            <w:r w:rsidRPr="0C564741">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2FD813" w14:textId="1469D580" w:rsidR="0C564741" w:rsidRDefault="003D3CED" w:rsidP="0C564741">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0C564741" w14:paraId="0178E15B" w14:textId="77777777" w:rsidTr="0C56474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0926E10" w14:textId="77777777" w:rsidR="0C564741" w:rsidRDefault="0C564741" w:rsidP="0C564741">
            <w:pPr>
              <w:keepLines/>
              <w:contextualSpacing/>
              <w:rPr>
                <w:rFonts w:ascii="Calibri" w:hAnsi="Calibri" w:cs="Calibri"/>
                <w:i/>
                <w:iCs/>
              </w:rPr>
            </w:pPr>
            <w:r w:rsidRPr="0C564741">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8D6771" w14:textId="4F252FBC" w:rsidR="00064E21" w:rsidRPr="000B5898" w:rsidRDefault="00064E21" w:rsidP="00064E21">
            <w:pPr>
              <w:keepLines/>
              <w:contextualSpacing/>
              <w:rPr>
                <w:rFonts w:ascii="Calibri" w:hAnsi="Calibri" w:cs="Calibri"/>
                <w:i/>
                <w:color w:val="000000" w:themeColor="text1"/>
                <w:kern w:val="24"/>
              </w:rPr>
            </w:pPr>
            <w:r w:rsidRPr="000B5898">
              <w:rPr>
                <w:rFonts w:ascii="Calibri" w:hAnsi="Calibri" w:cs="Calibri"/>
                <w:i/>
                <w:color w:val="000000" w:themeColor="text1"/>
                <w:kern w:val="24"/>
              </w:rPr>
              <w:t>El sistema debe permitir ingresar los siguientes datos:</w:t>
            </w:r>
          </w:p>
          <w:p w14:paraId="38C64679" w14:textId="77777777" w:rsidR="00064E21" w:rsidRDefault="00064E21" w:rsidP="00B60641">
            <w:pPr>
              <w:pStyle w:val="Prrafodelista"/>
              <w:keepLines/>
              <w:numPr>
                <w:ilvl w:val="0"/>
                <w:numId w:val="25"/>
              </w:numPr>
              <w:ind w:left="507" w:hanging="283"/>
              <w:rPr>
                <w:rFonts w:ascii="Calibri" w:hAnsi="Calibri" w:cs="Calibri"/>
                <w:i/>
                <w:color w:val="000000" w:themeColor="text1"/>
                <w:kern w:val="24"/>
              </w:rPr>
            </w:pPr>
            <w:r w:rsidRPr="000B5898">
              <w:rPr>
                <w:rFonts w:ascii="Calibri" w:hAnsi="Calibri" w:cs="Calibri"/>
                <w:i/>
                <w:color w:val="000000" w:themeColor="text1"/>
                <w:kern w:val="24"/>
              </w:rPr>
              <w:t xml:space="preserve">Id: dato tipo </w:t>
            </w:r>
            <w:proofErr w:type="spellStart"/>
            <w:r w:rsidRPr="000B5898">
              <w:rPr>
                <w:rFonts w:ascii="Calibri" w:hAnsi="Calibri" w:cs="Calibri"/>
                <w:i/>
                <w:color w:val="000000" w:themeColor="text1"/>
                <w:kern w:val="24"/>
              </w:rPr>
              <w:t>Integer</w:t>
            </w:r>
            <w:proofErr w:type="spellEnd"/>
            <w:r w:rsidRPr="000B5898">
              <w:rPr>
                <w:rFonts w:ascii="Calibri" w:hAnsi="Calibri" w:cs="Calibri"/>
                <w:i/>
                <w:color w:val="000000" w:themeColor="text1"/>
                <w:kern w:val="24"/>
              </w:rPr>
              <w:t>.</w:t>
            </w:r>
          </w:p>
          <w:p w14:paraId="1BC919B5" w14:textId="7214A6B5" w:rsidR="00D41CC6" w:rsidRDefault="00D41CC6"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 xml:space="preserve">Fecha: </w:t>
            </w:r>
            <w:r w:rsidR="007F0A98" w:rsidRPr="007F0A98">
              <w:rPr>
                <w:rFonts w:ascii="Calibri" w:hAnsi="Calibri" w:cs="Calibri"/>
                <w:i/>
                <w:color w:val="000000" w:themeColor="text1"/>
                <w:kern w:val="24"/>
              </w:rPr>
              <w:t>dato tipo date.</w:t>
            </w:r>
          </w:p>
          <w:p w14:paraId="3692A35F" w14:textId="281E94EE" w:rsidR="00064E21" w:rsidRDefault="00064E21"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Cliente:</w:t>
            </w:r>
            <w:r w:rsidRPr="0002139C">
              <w:rPr>
                <w:rFonts w:ascii="Calibri" w:hAnsi="Calibri" w:cs="Calibri"/>
                <w:i/>
                <w:color w:val="000000" w:themeColor="text1"/>
                <w:kern w:val="24"/>
              </w:rPr>
              <w:t xml:space="preserve"> mínimo 30, máximo 40 caracteres.</w:t>
            </w:r>
          </w:p>
          <w:p w14:paraId="4D00FA2D" w14:textId="47B40699" w:rsidR="008E3DE9" w:rsidRDefault="008E3DE9"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Mecánico:</w:t>
            </w:r>
            <w:r w:rsidR="001F0213">
              <w:t xml:space="preserve"> </w:t>
            </w:r>
            <w:r w:rsidR="001F0213" w:rsidRPr="001F0213">
              <w:rPr>
                <w:rFonts w:ascii="Calibri" w:hAnsi="Calibri" w:cs="Calibri"/>
                <w:i/>
                <w:color w:val="000000" w:themeColor="text1"/>
                <w:kern w:val="24"/>
              </w:rPr>
              <w:t>mínimo 30, máximo 40 caracteres.</w:t>
            </w:r>
          </w:p>
          <w:p w14:paraId="298A636E" w14:textId="11091E12" w:rsidR="00064E21" w:rsidRDefault="001F0213"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Vehículo</w:t>
            </w:r>
            <w:r w:rsidR="00064E21" w:rsidRPr="0002139C">
              <w:rPr>
                <w:rFonts w:ascii="Calibri" w:hAnsi="Calibri" w:cs="Calibri"/>
                <w:i/>
                <w:color w:val="000000" w:themeColor="text1"/>
                <w:kern w:val="24"/>
              </w:rPr>
              <w:t>:</w:t>
            </w:r>
            <w:r>
              <w:rPr>
                <w:rFonts w:ascii="Calibri" w:hAnsi="Calibri" w:cs="Calibri"/>
                <w:i/>
                <w:color w:val="000000" w:themeColor="text1"/>
                <w:kern w:val="24"/>
              </w:rPr>
              <w:t xml:space="preserve"> </w:t>
            </w:r>
            <w:r w:rsidRPr="001F0213">
              <w:rPr>
                <w:rFonts w:ascii="Calibri" w:hAnsi="Calibri" w:cs="Calibri"/>
                <w:i/>
                <w:color w:val="000000" w:themeColor="text1"/>
                <w:kern w:val="24"/>
              </w:rPr>
              <w:t>mínimo 17, máximo 20 caracteres.</w:t>
            </w:r>
          </w:p>
          <w:p w14:paraId="3D1533C6" w14:textId="54413E2B" w:rsidR="00064E21" w:rsidRDefault="00093C8C"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 xml:space="preserve">Trabajos y </w:t>
            </w:r>
            <w:r w:rsidR="00AF477D">
              <w:rPr>
                <w:rFonts w:ascii="Calibri" w:hAnsi="Calibri" w:cs="Calibri"/>
                <w:i/>
                <w:color w:val="000000" w:themeColor="text1"/>
                <w:kern w:val="24"/>
              </w:rPr>
              <w:t>diagnóstico</w:t>
            </w:r>
            <w:r w:rsidR="00064E21" w:rsidRPr="0002139C">
              <w:rPr>
                <w:rFonts w:ascii="Calibri" w:hAnsi="Calibri" w:cs="Calibri"/>
                <w:i/>
                <w:color w:val="000000" w:themeColor="text1"/>
                <w:kern w:val="24"/>
              </w:rPr>
              <w:t xml:space="preserve">: </w:t>
            </w:r>
            <w:r w:rsidR="00791A62" w:rsidRPr="00791A62">
              <w:rPr>
                <w:rFonts w:ascii="Calibri" w:hAnsi="Calibri" w:cs="Calibri"/>
                <w:i/>
                <w:color w:val="000000" w:themeColor="text1"/>
                <w:kern w:val="24"/>
              </w:rPr>
              <w:t xml:space="preserve">hasta </w:t>
            </w:r>
            <w:r w:rsidR="00EB167B">
              <w:rPr>
                <w:rFonts w:ascii="Calibri" w:hAnsi="Calibri" w:cs="Calibri"/>
                <w:i/>
                <w:color w:val="000000" w:themeColor="text1"/>
                <w:kern w:val="24"/>
              </w:rPr>
              <w:t>1</w:t>
            </w:r>
            <w:r w:rsidR="00791A62" w:rsidRPr="00791A62">
              <w:rPr>
                <w:rFonts w:ascii="Calibri" w:hAnsi="Calibri" w:cs="Calibri"/>
                <w:i/>
                <w:color w:val="000000" w:themeColor="text1"/>
                <w:kern w:val="24"/>
              </w:rPr>
              <w:t>00 caracteres.</w:t>
            </w:r>
          </w:p>
          <w:p w14:paraId="628EE004" w14:textId="5AB29BA6" w:rsidR="00F243A4" w:rsidRDefault="00B34F83"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Tipo de mantenimiento</w:t>
            </w:r>
            <w:r w:rsidR="00203ECA">
              <w:rPr>
                <w:rFonts w:ascii="Calibri" w:hAnsi="Calibri" w:cs="Calibri"/>
                <w:i/>
                <w:color w:val="000000" w:themeColor="text1"/>
                <w:kern w:val="24"/>
              </w:rPr>
              <w:t xml:space="preserve"> </w:t>
            </w:r>
            <w:r w:rsidR="00F40252" w:rsidRPr="00F40252">
              <w:rPr>
                <w:rFonts w:ascii="Calibri" w:hAnsi="Calibri" w:cs="Calibri"/>
                <w:i/>
                <w:color w:val="000000" w:themeColor="text1"/>
                <w:kern w:val="24"/>
              </w:rPr>
              <w:t>(</w:t>
            </w:r>
            <w:r w:rsidR="00203ECA">
              <w:rPr>
                <w:rFonts w:ascii="Calibri" w:hAnsi="Calibri" w:cs="Calibri"/>
                <w:i/>
                <w:color w:val="000000" w:themeColor="text1"/>
                <w:kern w:val="24"/>
              </w:rPr>
              <w:t>preventivo o correctivo</w:t>
            </w:r>
            <w:r w:rsidR="00F40252" w:rsidRPr="00F40252">
              <w:rPr>
                <w:rFonts w:ascii="Calibri" w:hAnsi="Calibri" w:cs="Calibri"/>
                <w:i/>
                <w:color w:val="000000" w:themeColor="text1"/>
                <w:kern w:val="24"/>
              </w:rPr>
              <w:t xml:space="preserve">): </w:t>
            </w:r>
            <w:r w:rsidR="00630B81" w:rsidRPr="00B55C98">
              <w:rPr>
                <w:rFonts w:ascii="Calibri" w:hAnsi="Calibri" w:cs="Calibri"/>
                <w:i/>
                <w:iCs/>
                <w:color w:val="000000" w:themeColor="text1"/>
              </w:rPr>
              <w:t xml:space="preserve">dato tipo </w:t>
            </w:r>
            <w:proofErr w:type="spellStart"/>
            <w:r w:rsidR="00630B81" w:rsidRPr="00B55C98">
              <w:rPr>
                <w:rFonts w:ascii="Calibri" w:hAnsi="Calibri" w:cs="Calibri"/>
                <w:i/>
                <w:iCs/>
                <w:color w:val="000000" w:themeColor="text1"/>
              </w:rPr>
              <w:t>float</w:t>
            </w:r>
            <w:proofErr w:type="spellEnd"/>
            <w:r w:rsidR="00630B81" w:rsidRPr="00B55C98">
              <w:rPr>
                <w:rFonts w:ascii="Calibri" w:hAnsi="Calibri" w:cs="Calibri"/>
                <w:i/>
                <w:iCs/>
                <w:color w:val="000000" w:themeColor="text1"/>
              </w:rPr>
              <w:t>.</w:t>
            </w:r>
          </w:p>
          <w:p w14:paraId="23330B03" w14:textId="110A17C2" w:rsidR="00AD58CE" w:rsidRPr="00AD58CE" w:rsidRDefault="000908C3" w:rsidP="00B60641">
            <w:pPr>
              <w:pStyle w:val="Prrafodelista"/>
              <w:keepLines/>
              <w:numPr>
                <w:ilvl w:val="0"/>
                <w:numId w:val="25"/>
              </w:numPr>
              <w:ind w:left="507" w:hanging="283"/>
              <w:rPr>
                <w:rFonts w:ascii="Calibri" w:hAnsi="Calibri" w:cs="Calibri"/>
                <w:i/>
                <w:color w:val="000000" w:themeColor="text1"/>
                <w:kern w:val="24"/>
              </w:rPr>
            </w:pPr>
            <w:r>
              <w:rPr>
                <w:rFonts w:ascii="Calibri" w:hAnsi="Calibri" w:cs="Calibri"/>
                <w:i/>
                <w:color w:val="000000" w:themeColor="text1"/>
                <w:kern w:val="24"/>
              </w:rPr>
              <w:t xml:space="preserve">Servicios adicionales: </w:t>
            </w:r>
            <w:r w:rsidR="00E608E3" w:rsidRPr="00B55C98">
              <w:rPr>
                <w:rFonts w:ascii="Calibri" w:hAnsi="Calibri" w:cs="Calibri"/>
                <w:i/>
                <w:iCs/>
                <w:color w:val="000000" w:themeColor="text1"/>
              </w:rPr>
              <w:t xml:space="preserve">dato tipo </w:t>
            </w:r>
            <w:proofErr w:type="spellStart"/>
            <w:r w:rsidR="00E608E3" w:rsidRPr="00B55C98">
              <w:rPr>
                <w:rFonts w:ascii="Calibri" w:hAnsi="Calibri" w:cs="Calibri"/>
                <w:i/>
                <w:iCs/>
                <w:color w:val="000000" w:themeColor="text1"/>
              </w:rPr>
              <w:t>float</w:t>
            </w:r>
            <w:proofErr w:type="spellEnd"/>
            <w:r w:rsidR="00E608E3" w:rsidRPr="00B55C98">
              <w:rPr>
                <w:rFonts w:ascii="Calibri" w:hAnsi="Calibri" w:cs="Calibri"/>
                <w:i/>
                <w:iCs/>
                <w:color w:val="000000" w:themeColor="text1"/>
              </w:rPr>
              <w:t>.</w:t>
            </w:r>
            <w:r w:rsidR="00630B81">
              <w:rPr>
                <w:rFonts w:ascii="Calibri" w:hAnsi="Calibri" w:cs="Calibri"/>
                <w:i/>
                <w:iCs/>
                <w:color w:val="000000" w:themeColor="text1"/>
              </w:rPr>
              <w:br/>
            </w:r>
          </w:p>
          <w:p w14:paraId="13470105" w14:textId="4334DDF1" w:rsidR="00B04FD1" w:rsidRPr="001C1037" w:rsidRDefault="00064E21" w:rsidP="001C1037">
            <w:pPr>
              <w:keepLines/>
              <w:rPr>
                <w:rFonts w:ascii="Calibri" w:hAnsi="Calibri" w:cs="Calibri"/>
                <w:i/>
                <w:color w:val="000000" w:themeColor="text1"/>
                <w:kern w:val="24"/>
              </w:rPr>
            </w:pPr>
            <w:r w:rsidRPr="00AD58CE">
              <w:rPr>
                <w:rFonts w:ascii="Calibri" w:hAnsi="Calibri" w:cs="Calibri"/>
                <w:i/>
                <w:color w:val="000000" w:themeColor="text1"/>
                <w:kern w:val="24"/>
              </w:rPr>
              <w:t>Restricciones:</w:t>
            </w:r>
          </w:p>
          <w:p w14:paraId="47AE99CD" w14:textId="4EE8775C" w:rsidR="00064E21" w:rsidRDefault="00064E21" w:rsidP="00B60641">
            <w:pPr>
              <w:pStyle w:val="Prrafodelista"/>
              <w:keepLines/>
              <w:numPr>
                <w:ilvl w:val="0"/>
                <w:numId w:val="26"/>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sidR="00657AF9">
              <w:rPr>
                <w:rFonts w:ascii="Calibri" w:hAnsi="Calibri" w:cs="Calibri"/>
                <w:i/>
                <w:color w:val="000000" w:themeColor="text1"/>
                <w:kern w:val="24"/>
              </w:rPr>
              <w:t>Cliente</w:t>
            </w:r>
            <w:r w:rsidRPr="0002139C">
              <w:rPr>
                <w:rFonts w:ascii="Calibri" w:hAnsi="Calibri" w:cs="Calibri"/>
                <w:i/>
                <w:color w:val="000000" w:themeColor="text1"/>
                <w:kern w:val="24"/>
              </w:rPr>
              <w:t>" no se permitirá caracteres especiales ni números.</w:t>
            </w:r>
          </w:p>
          <w:p w14:paraId="4BBACF62" w14:textId="1FB60851" w:rsidR="00657AF9" w:rsidRDefault="00657AF9" w:rsidP="00B60641">
            <w:pPr>
              <w:pStyle w:val="Prrafodelista"/>
              <w:keepLines/>
              <w:numPr>
                <w:ilvl w:val="0"/>
                <w:numId w:val="26"/>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sidR="00B60B54">
              <w:rPr>
                <w:rFonts w:ascii="Calibri" w:hAnsi="Calibri" w:cs="Calibri"/>
                <w:i/>
                <w:color w:val="000000" w:themeColor="text1"/>
                <w:kern w:val="24"/>
              </w:rPr>
              <w:t>Mecánico</w:t>
            </w:r>
            <w:r w:rsidRPr="0002139C">
              <w:rPr>
                <w:rFonts w:ascii="Calibri" w:hAnsi="Calibri" w:cs="Calibri"/>
                <w:i/>
                <w:color w:val="000000" w:themeColor="text1"/>
                <w:kern w:val="24"/>
              </w:rPr>
              <w:t>" no se permitirá caracteres especiales ni números.</w:t>
            </w:r>
          </w:p>
          <w:p w14:paraId="41B6083F" w14:textId="20FD4167" w:rsidR="0C564741" w:rsidRPr="001C1037" w:rsidRDefault="00B60B54" w:rsidP="00B60641">
            <w:pPr>
              <w:pStyle w:val="Prrafodelista"/>
              <w:keepLines/>
              <w:numPr>
                <w:ilvl w:val="0"/>
                <w:numId w:val="26"/>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Pr>
                <w:rFonts w:ascii="Calibri" w:hAnsi="Calibri" w:cs="Calibri"/>
                <w:i/>
                <w:color w:val="000000" w:themeColor="text1"/>
                <w:kern w:val="24"/>
              </w:rPr>
              <w:t>Vehículo</w:t>
            </w:r>
            <w:r w:rsidRPr="0002139C">
              <w:rPr>
                <w:rFonts w:ascii="Calibri" w:hAnsi="Calibri" w:cs="Calibri"/>
                <w:i/>
                <w:color w:val="000000" w:themeColor="text1"/>
                <w:kern w:val="24"/>
              </w:rPr>
              <w:t>" no se permitirá caracteres especiales ni números.</w:t>
            </w:r>
          </w:p>
        </w:tc>
      </w:tr>
      <w:tr w:rsidR="0C564741" w14:paraId="0EA0ACFA" w14:textId="77777777" w:rsidTr="0C56474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F83FE81" w14:textId="77777777" w:rsidR="0C564741" w:rsidRDefault="0C564741" w:rsidP="0C564741">
            <w:pPr>
              <w:keepLines/>
              <w:contextualSpacing/>
              <w:rPr>
                <w:rFonts w:ascii="Calibri" w:hAnsi="Calibri" w:cs="Calibri"/>
                <w:i/>
                <w:iCs/>
              </w:rPr>
            </w:pPr>
            <w:r w:rsidRPr="0C564741">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8699E3C"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22/5/2024</w:t>
            </w:r>
          </w:p>
          <w:p w14:paraId="0A2065AB"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Versión1.0</w:t>
            </w:r>
          </w:p>
        </w:tc>
      </w:tr>
      <w:tr w:rsidR="0C564741" w14:paraId="70207943" w14:textId="77777777" w:rsidTr="0C56474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0AE800F" w14:textId="77777777" w:rsidR="0C564741" w:rsidRDefault="0C564741" w:rsidP="0C564741">
            <w:pPr>
              <w:keepLines/>
              <w:contextualSpacing/>
              <w:rPr>
                <w:rFonts w:ascii="Calibri" w:hAnsi="Calibri" w:cs="Calibri"/>
                <w:i/>
                <w:iCs/>
              </w:rPr>
            </w:pPr>
            <w:r w:rsidRPr="0C564741">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8CE068" w14:textId="687ADB0A" w:rsidR="0C564741" w:rsidRDefault="00064E21" w:rsidP="0C564741">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651AE709" w14:textId="5F471590" w:rsidR="22A31409" w:rsidRDefault="22A31409" w:rsidP="22A31409"/>
    <w:p w14:paraId="11EB70DA" w14:textId="77777777" w:rsidR="00B9251A" w:rsidRDefault="00B9251A" w:rsidP="22A31409"/>
    <w:tbl>
      <w:tblPr>
        <w:tblW w:w="0" w:type="auto"/>
        <w:tblInd w:w="571" w:type="dxa"/>
        <w:tblLook w:val="0600" w:firstRow="0" w:lastRow="0" w:firstColumn="0" w:lastColumn="0" w:noHBand="1" w:noVBand="1"/>
      </w:tblPr>
      <w:tblGrid>
        <w:gridCol w:w="1608"/>
        <w:gridCol w:w="7439"/>
      </w:tblGrid>
      <w:tr w:rsidR="0C564741" w14:paraId="61015AF3" w14:textId="77777777" w:rsidTr="0C56474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09022D0" w14:textId="77777777" w:rsidR="0C564741" w:rsidRDefault="0C564741" w:rsidP="0C564741">
            <w:pPr>
              <w:keepLines/>
              <w:contextualSpacing/>
              <w:rPr>
                <w:rFonts w:ascii="Calibri" w:hAnsi="Calibri" w:cs="Calibri"/>
                <w:i/>
                <w:iCs/>
              </w:rPr>
            </w:pPr>
            <w:r w:rsidRPr="0C564741">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0AB241" w14:textId="45BCC8CD" w:rsidR="0C564741" w:rsidRDefault="0C564741" w:rsidP="0C564741">
            <w:pPr>
              <w:keepLines/>
              <w:contextualSpacing/>
              <w:rPr>
                <w:rFonts w:ascii="Calibri" w:hAnsi="Calibri" w:cs="Calibri"/>
                <w:b/>
                <w:bCs/>
                <w:i/>
                <w:iCs/>
                <w:color w:val="000000" w:themeColor="text1"/>
              </w:rPr>
            </w:pPr>
            <w:r w:rsidRPr="0C564741">
              <w:rPr>
                <w:rFonts w:ascii="Calibri" w:hAnsi="Calibri" w:cs="Calibri"/>
                <w:b/>
                <w:bCs/>
                <w:i/>
                <w:iCs/>
                <w:color w:val="000000" w:themeColor="text1"/>
              </w:rPr>
              <w:t>RF-2</w:t>
            </w:r>
            <w:r w:rsidR="0DFB0EC9" w:rsidRPr="0C564741">
              <w:rPr>
                <w:rFonts w:ascii="Calibri" w:hAnsi="Calibri" w:cs="Calibri"/>
                <w:b/>
                <w:bCs/>
                <w:i/>
                <w:iCs/>
                <w:color w:val="000000" w:themeColor="text1"/>
              </w:rPr>
              <w:t>2</w:t>
            </w:r>
          </w:p>
        </w:tc>
      </w:tr>
      <w:tr w:rsidR="0C564741" w14:paraId="7E153266" w14:textId="77777777" w:rsidTr="0C56474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DBA4A6" w14:textId="77777777" w:rsidR="0C564741" w:rsidRDefault="0C564741" w:rsidP="0C564741">
            <w:pPr>
              <w:keepLines/>
              <w:contextualSpacing/>
              <w:rPr>
                <w:rFonts w:ascii="Calibri" w:hAnsi="Calibri" w:cs="Calibri"/>
                <w:i/>
                <w:iCs/>
              </w:rPr>
            </w:pPr>
            <w:r w:rsidRPr="0C564741">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92A65F" w14:textId="0D442F6A" w:rsidR="36AE814F" w:rsidRDefault="00BA78FE" w:rsidP="0C564741">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0C564741" w:rsidRPr="0C564741">
              <w:rPr>
                <w:rFonts w:ascii="Calibri" w:hAnsi="Calibri" w:cs="Calibri"/>
                <w:i/>
                <w:iCs/>
                <w:color w:val="000000" w:themeColor="text1"/>
              </w:rPr>
              <w:t xml:space="preserve"> </w:t>
            </w:r>
            <w:r w:rsidR="00E849ED">
              <w:rPr>
                <w:rFonts w:ascii="Calibri" w:hAnsi="Calibri" w:cs="Calibri"/>
                <w:i/>
                <w:iCs/>
                <w:color w:val="000000" w:themeColor="text1"/>
              </w:rPr>
              <w:t>m</w:t>
            </w:r>
            <w:r w:rsidR="0C564741" w:rsidRPr="0C564741">
              <w:rPr>
                <w:rFonts w:ascii="Calibri" w:hAnsi="Calibri" w:cs="Calibri"/>
                <w:i/>
                <w:iCs/>
                <w:color w:val="000000" w:themeColor="text1"/>
              </w:rPr>
              <w:t>antenimiento</w:t>
            </w:r>
          </w:p>
        </w:tc>
      </w:tr>
      <w:tr w:rsidR="0C564741" w14:paraId="2C780C7C" w14:textId="77777777" w:rsidTr="0C56474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FA0C43" w14:textId="77777777" w:rsidR="0C564741" w:rsidRDefault="0C564741" w:rsidP="0C564741">
            <w:pPr>
              <w:keepLines/>
              <w:contextualSpacing/>
              <w:rPr>
                <w:rFonts w:ascii="Calibri" w:hAnsi="Calibri" w:cs="Calibri"/>
                <w:i/>
                <w:iCs/>
              </w:rPr>
            </w:pPr>
            <w:r w:rsidRPr="0C564741">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90B53D" w14:textId="24C6D75F" w:rsidR="0C564741" w:rsidRDefault="007434F1" w:rsidP="0C564741">
            <w:pPr>
              <w:keepLines/>
              <w:contextualSpacing/>
              <w:rPr>
                <w:rFonts w:ascii="Calibri" w:hAnsi="Calibri" w:cs="Calibri"/>
                <w:i/>
                <w:iCs/>
                <w:color w:val="000000" w:themeColor="text1"/>
              </w:rPr>
            </w:pPr>
            <w:r w:rsidRPr="007434F1">
              <w:rPr>
                <w:rFonts w:ascii="Calibri" w:hAnsi="Calibri" w:cs="Calibri"/>
                <w:i/>
                <w:iCs/>
                <w:color w:val="000000" w:themeColor="text1"/>
              </w:rPr>
              <w:t>El sistema debe permitir buscar los datos del cliente para la factura con respecto al mantenimiento del vehículo.</w:t>
            </w:r>
          </w:p>
        </w:tc>
      </w:tr>
      <w:tr w:rsidR="0C564741" w14:paraId="2072BBC4" w14:textId="77777777" w:rsidTr="0C56474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8B7F7C" w14:textId="77777777" w:rsidR="0C564741" w:rsidRDefault="0C564741" w:rsidP="0C564741">
            <w:pPr>
              <w:keepLines/>
              <w:contextualSpacing/>
              <w:rPr>
                <w:rFonts w:ascii="Calibri" w:hAnsi="Calibri" w:cs="Calibri"/>
                <w:i/>
                <w:iCs/>
              </w:rPr>
            </w:pPr>
            <w:r w:rsidRPr="0C564741">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075D97" w14:textId="477663DE" w:rsidR="0C564741" w:rsidRDefault="000E4E56" w:rsidP="0C564741">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0C564741" w14:paraId="1EDB00CF" w14:textId="77777777" w:rsidTr="0C56474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01C67F" w14:textId="77777777" w:rsidR="0C564741" w:rsidRDefault="0C564741" w:rsidP="0C564741">
            <w:pPr>
              <w:keepLines/>
              <w:contextualSpacing/>
              <w:rPr>
                <w:rFonts w:ascii="Calibri" w:hAnsi="Calibri" w:cs="Calibri"/>
                <w:i/>
                <w:iCs/>
              </w:rPr>
            </w:pPr>
            <w:r w:rsidRPr="0C564741">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3471B7" w14:textId="77777777" w:rsidR="00632A16" w:rsidRPr="00C61C62" w:rsidRDefault="00632A16" w:rsidP="00632A16">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6DC29B2D" w14:textId="77777777" w:rsidR="008411CC" w:rsidRDefault="00632A16"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00C93032">
              <w:rPr>
                <w:rFonts w:asciiTheme="minorHAnsi" w:hAnsiTheme="minorHAnsi" w:cstheme="minorHAnsi"/>
                <w:i/>
                <w:iCs/>
              </w:rPr>
              <w:t>Cliente</w:t>
            </w:r>
            <w:r w:rsidRPr="004146E3">
              <w:rPr>
                <w:rFonts w:asciiTheme="minorHAnsi" w:hAnsiTheme="minorHAnsi" w:cstheme="minorHAnsi"/>
                <w:i/>
                <w:iCs/>
              </w:rPr>
              <w:t xml:space="preserve">: </w:t>
            </w:r>
            <w:r w:rsidR="00B07183">
              <w:rPr>
                <w:rFonts w:asciiTheme="minorHAnsi" w:hAnsiTheme="minorHAnsi" w:cstheme="minorHAnsi"/>
                <w:i/>
                <w:iCs/>
              </w:rPr>
              <w:t>Máximo</w:t>
            </w:r>
            <w:r w:rsidR="00C93032" w:rsidRPr="00C93032">
              <w:rPr>
                <w:rFonts w:asciiTheme="minorHAnsi" w:hAnsiTheme="minorHAnsi" w:cstheme="minorHAnsi"/>
                <w:i/>
                <w:iCs/>
              </w:rPr>
              <w:t xml:space="preserve"> 30</w:t>
            </w:r>
            <w:r w:rsidR="00B07183">
              <w:rPr>
                <w:rFonts w:asciiTheme="minorHAnsi" w:hAnsiTheme="minorHAnsi" w:cstheme="minorHAnsi"/>
                <w:i/>
                <w:iCs/>
              </w:rPr>
              <w:t xml:space="preserve"> caracteres</w:t>
            </w:r>
            <w:r w:rsidR="00C93032" w:rsidRPr="00C93032">
              <w:rPr>
                <w:rFonts w:asciiTheme="minorHAnsi" w:hAnsiTheme="minorHAnsi" w:cstheme="minorHAnsi"/>
                <w:i/>
                <w:iCs/>
              </w:rPr>
              <w:t>.</w:t>
            </w:r>
          </w:p>
          <w:p w14:paraId="56218777" w14:textId="009A140F" w:rsidR="008411CC" w:rsidRPr="008411CC" w:rsidRDefault="008411CC" w:rsidP="00B60641">
            <w:pPr>
              <w:pStyle w:val="Prrafodelista"/>
              <w:numPr>
                <w:ilvl w:val="0"/>
                <w:numId w:val="32"/>
              </w:numPr>
              <w:ind w:left="507" w:hanging="283"/>
              <w:rPr>
                <w:rFonts w:asciiTheme="minorHAnsi" w:hAnsiTheme="minorHAnsi" w:cstheme="minorHAnsi"/>
                <w:i/>
                <w:iCs/>
              </w:rPr>
            </w:pPr>
            <w:r w:rsidRPr="008411CC">
              <w:rPr>
                <w:rFonts w:asciiTheme="minorHAnsi" w:hAnsiTheme="minorHAnsi" w:cstheme="minorHAnsi"/>
                <w:i/>
                <w:iCs/>
              </w:rPr>
              <w:t xml:space="preserve">Barra de búsqueda por </w:t>
            </w:r>
            <w:r w:rsidR="001C333F">
              <w:rPr>
                <w:rFonts w:asciiTheme="minorHAnsi" w:hAnsiTheme="minorHAnsi" w:cstheme="minorHAnsi"/>
                <w:i/>
                <w:iCs/>
              </w:rPr>
              <w:t>Mecánico</w:t>
            </w:r>
            <w:r w:rsidRPr="008411CC">
              <w:rPr>
                <w:rFonts w:asciiTheme="minorHAnsi" w:hAnsiTheme="minorHAnsi" w:cstheme="minorHAnsi"/>
                <w:i/>
                <w:iCs/>
              </w:rPr>
              <w:t>: Máximo 30 caracteres.</w:t>
            </w:r>
          </w:p>
          <w:p w14:paraId="2ADD159B" w14:textId="668FDDE5" w:rsidR="008411CC" w:rsidRDefault="008411CC"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001C333F">
              <w:rPr>
                <w:rFonts w:asciiTheme="minorHAnsi" w:hAnsiTheme="minorHAnsi" w:cstheme="minorHAnsi"/>
                <w:i/>
                <w:iCs/>
              </w:rPr>
              <w:t>Vehículo</w:t>
            </w:r>
            <w:r w:rsidRPr="004146E3">
              <w:rPr>
                <w:rFonts w:asciiTheme="minorHAnsi" w:hAnsiTheme="minorHAnsi" w:cstheme="minorHAnsi"/>
                <w:i/>
                <w:iCs/>
              </w:rPr>
              <w:t xml:space="preserve">: </w:t>
            </w:r>
            <w:r>
              <w:rPr>
                <w:rFonts w:asciiTheme="minorHAnsi" w:hAnsiTheme="minorHAnsi" w:cstheme="minorHAnsi"/>
                <w:i/>
                <w:iCs/>
              </w:rPr>
              <w:t>Máximo</w:t>
            </w:r>
            <w:r w:rsidRPr="00C93032">
              <w:rPr>
                <w:rFonts w:asciiTheme="minorHAnsi" w:hAnsiTheme="minorHAnsi" w:cstheme="minorHAnsi"/>
                <w:i/>
                <w:iCs/>
              </w:rPr>
              <w:t xml:space="preserve"> </w:t>
            </w:r>
            <w:r w:rsidR="001C333F">
              <w:rPr>
                <w:rFonts w:asciiTheme="minorHAnsi" w:hAnsiTheme="minorHAnsi" w:cstheme="minorHAnsi"/>
                <w:i/>
                <w:iCs/>
              </w:rPr>
              <w:t>17</w:t>
            </w:r>
            <w:r>
              <w:rPr>
                <w:rFonts w:asciiTheme="minorHAnsi" w:hAnsiTheme="minorHAnsi" w:cstheme="minorHAnsi"/>
                <w:i/>
                <w:iCs/>
              </w:rPr>
              <w:t xml:space="preserve"> caracteres</w:t>
            </w:r>
            <w:r w:rsidRPr="00C93032">
              <w:rPr>
                <w:rFonts w:asciiTheme="minorHAnsi" w:hAnsiTheme="minorHAnsi" w:cstheme="minorHAnsi"/>
                <w:i/>
                <w:iCs/>
              </w:rPr>
              <w:t>.</w:t>
            </w:r>
          </w:p>
          <w:p w14:paraId="5E9D782B" w14:textId="7765CBDD" w:rsidR="006150C2" w:rsidRDefault="006150C2"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lastRenderedPageBreak/>
              <w:t>Barra de búsqueda por</w:t>
            </w:r>
            <w:r w:rsidR="00C32AD6">
              <w:rPr>
                <w:rFonts w:asciiTheme="minorHAnsi" w:hAnsiTheme="minorHAnsi" w:cstheme="minorHAnsi"/>
                <w:i/>
                <w:iCs/>
              </w:rPr>
              <w:t xml:space="preserve"> </w:t>
            </w:r>
            <w:r>
              <w:rPr>
                <w:rFonts w:asciiTheme="minorHAnsi" w:hAnsiTheme="minorHAnsi" w:cstheme="minorHAnsi"/>
                <w:i/>
                <w:iCs/>
              </w:rPr>
              <w:t>Tipo de mantenimiento</w:t>
            </w:r>
            <w:r w:rsidR="00EC150C">
              <w:rPr>
                <w:rFonts w:asciiTheme="minorHAnsi" w:hAnsiTheme="minorHAnsi" w:cstheme="minorHAnsi"/>
                <w:i/>
                <w:iCs/>
              </w:rPr>
              <w:t xml:space="preserve"> </w:t>
            </w:r>
            <w:r w:rsidR="00EC150C" w:rsidRPr="00EC150C">
              <w:rPr>
                <w:rFonts w:asciiTheme="minorHAnsi" w:hAnsiTheme="minorHAnsi" w:cstheme="minorHAnsi"/>
                <w:i/>
                <w:iCs/>
              </w:rPr>
              <w:t xml:space="preserve">(preventivo o correctivo): dato tipo </w:t>
            </w:r>
            <w:proofErr w:type="spellStart"/>
            <w:r w:rsidR="00EC150C" w:rsidRPr="00EC150C">
              <w:rPr>
                <w:rFonts w:asciiTheme="minorHAnsi" w:hAnsiTheme="minorHAnsi" w:cstheme="minorHAnsi"/>
                <w:i/>
                <w:iCs/>
              </w:rPr>
              <w:t>float</w:t>
            </w:r>
            <w:proofErr w:type="spellEnd"/>
            <w:r w:rsidR="00EC150C" w:rsidRPr="00EC150C">
              <w:rPr>
                <w:rFonts w:asciiTheme="minorHAnsi" w:hAnsiTheme="minorHAnsi" w:cstheme="minorHAnsi"/>
                <w:i/>
                <w:iCs/>
              </w:rPr>
              <w:t>.</w:t>
            </w:r>
          </w:p>
          <w:p w14:paraId="21CDC8C2" w14:textId="2DF4FC4C" w:rsidR="00B07183" w:rsidRPr="004146E3" w:rsidRDefault="00C32AD6" w:rsidP="00B60641">
            <w:pPr>
              <w:pStyle w:val="Prrafodelista"/>
              <w:numPr>
                <w:ilvl w:val="0"/>
                <w:numId w:val="32"/>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Pr="00C32AD6">
              <w:rPr>
                <w:rFonts w:asciiTheme="minorHAnsi" w:hAnsiTheme="minorHAnsi" w:cstheme="minorHAnsi"/>
                <w:i/>
                <w:iCs/>
              </w:rPr>
              <w:t xml:space="preserve">Servicios adicionales: dato tipo </w:t>
            </w:r>
            <w:proofErr w:type="spellStart"/>
            <w:r w:rsidRPr="00C32AD6">
              <w:rPr>
                <w:rFonts w:asciiTheme="minorHAnsi" w:hAnsiTheme="minorHAnsi" w:cstheme="minorHAnsi"/>
                <w:i/>
                <w:iCs/>
              </w:rPr>
              <w:t>float</w:t>
            </w:r>
            <w:proofErr w:type="spellEnd"/>
            <w:r w:rsidRPr="00C32AD6">
              <w:rPr>
                <w:rFonts w:asciiTheme="minorHAnsi" w:hAnsiTheme="minorHAnsi" w:cstheme="minorHAnsi"/>
                <w:i/>
                <w:iCs/>
              </w:rPr>
              <w:t>.</w:t>
            </w:r>
          </w:p>
          <w:p w14:paraId="4CABE96E" w14:textId="77777777" w:rsidR="00632A16" w:rsidRDefault="00632A16" w:rsidP="00632A16">
            <w:pPr>
              <w:rPr>
                <w:rFonts w:asciiTheme="minorHAnsi" w:hAnsiTheme="minorHAnsi" w:cstheme="minorHAnsi"/>
                <w:i/>
                <w:iCs/>
              </w:rPr>
            </w:pPr>
          </w:p>
          <w:p w14:paraId="3928622F" w14:textId="77777777" w:rsidR="00632A16" w:rsidRDefault="00632A16" w:rsidP="00632A16">
            <w:pPr>
              <w:rPr>
                <w:rFonts w:asciiTheme="minorHAnsi" w:hAnsiTheme="minorHAnsi" w:cstheme="minorHAnsi"/>
                <w:i/>
                <w:iCs/>
              </w:rPr>
            </w:pPr>
            <w:r w:rsidRPr="00C61C62">
              <w:rPr>
                <w:rFonts w:asciiTheme="minorHAnsi" w:hAnsiTheme="minorHAnsi" w:cstheme="minorHAnsi"/>
                <w:i/>
                <w:iCs/>
              </w:rPr>
              <w:t>Restricciones:</w:t>
            </w:r>
          </w:p>
          <w:p w14:paraId="440A96E5" w14:textId="441D7543" w:rsidR="0C564741" w:rsidRPr="00632A16" w:rsidRDefault="00632A16" w:rsidP="00B60641">
            <w:pPr>
              <w:pStyle w:val="Prrafodelista"/>
              <w:numPr>
                <w:ilvl w:val="0"/>
                <w:numId w:val="32"/>
              </w:numPr>
              <w:ind w:left="507" w:hanging="283"/>
              <w:rPr>
                <w:rFonts w:asciiTheme="minorHAnsi" w:hAnsiTheme="minorHAnsi" w:cstheme="minorHAnsi"/>
                <w:i/>
                <w:iCs/>
              </w:rPr>
            </w:pPr>
            <w:r w:rsidRPr="00632A16">
              <w:rPr>
                <w:rFonts w:asciiTheme="minorHAnsi" w:hAnsiTheme="minorHAnsi" w:cstheme="minorHAnsi"/>
                <w:i/>
                <w:iCs/>
              </w:rPr>
              <w:t>El sistema no debe revelar datos confidenciales, como archivos adjuntos, direcciones o números de teléfono, durante las consultas.</w:t>
            </w:r>
          </w:p>
        </w:tc>
      </w:tr>
      <w:tr w:rsidR="0C564741" w14:paraId="10EE7C8B" w14:textId="77777777" w:rsidTr="0C56474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D289C1" w14:textId="77777777" w:rsidR="0C564741" w:rsidRDefault="0C564741" w:rsidP="0C564741">
            <w:pPr>
              <w:keepLines/>
              <w:contextualSpacing/>
              <w:rPr>
                <w:rFonts w:ascii="Calibri" w:hAnsi="Calibri" w:cs="Calibri"/>
                <w:i/>
                <w:iCs/>
              </w:rPr>
            </w:pPr>
            <w:r w:rsidRPr="0C564741">
              <w:rPr>
                <w:rFonts w:ascii="Calibri" w:hAnsi="Calibri" w:cs="Calibri"/>
                <w:i/>
                <w:iCs/>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ED0AD4"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22/5/2024</w:t>
            </w:r>
          </w:p>
          <w:p w14:paraId="38FF898B"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Versión1.0</w:t>
            </w:r>
          </w:p>
        </w:tc>
      </w:tr>
      <w:tr w:rsidR="0C564741" w14:paraId="0879DEA3" w14:textId="77777777" w:rsidTr="000E4E56">
        <w:trPr>
          <w:trHeight w:val="33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A1304E8" w14:textId="77777777" w:rsidR="0C564741" w:rsidRDefault="0C564741" w:rsidP="0C564741">
            <w:pPr>
              <w:keepLines/>
              <w:contextualSpacing/>
              <w:rPr>
                <w:rFonts w:ascii="Calibri" w:hAnsi="Calibri" w:cs="Calibri"/>
                <w:i/>
                <w:iCs/>
              </w:rPr>
            </w:pPr>
            <w:r w:rsidRPr="0C564741">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5782EC7" w14:textId="0FD1711C" w:rsidR="0C564741" w:rsidRDefault="000E4E56" w:rsidP="0C564741">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291642CE" w14:textId="51FED00D" w:rsidR="0C564741" w:rsidRDefault="0C564741" w:rsidP="0C564741"/>
    <w:p w14:paraId="71A79589" w14:textId="77777777" w:rsidR="00B9251A" w:rsidRDefault="00B9251A" w:rsidP="0C564741"/>
    <w:p w14:paraId="2543FC85" w14:textId="77777777" w:rsidR="00C87B6A" w:rsidRDefault="00C87B6A" w:rsidP="0C564741"/>
    <w:tbl>
      <w:tblPr>
        <w:tblW w:w="0" w:type="auto"/>
        <w:tblInd w:w="571" w:type="dxa"/>
        <w:tblLook w:val="0600" w:firstRow="0" w:lastRow="0" w:firstColumn="0" w:lastColumn="0" w:noHBand="1" w:noVBand="1"/>
      </w:tblPr>
      <w:tblGrid>
        <w:gridCol w:w="1608"/>
        <w:gridCol w:w="7439"/>
      </w:tblGrid>
      <w:tr w:rsidR="314F5569" w14:paraId="5A937600" w14:textId="77777777" w:rsidTr="314F556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F3AA99" w14:textId="77777777" w:rsidR="314F5569" w:rsidRDefault="314F5569" w:rsidP="314F5569">
            <w:pPr>
              <w:keepLines/>
              <w:contextualSpacing/>
              <w:rPr>
                <w:rFonts w:ascii="Calibri" w:hAnsi="Calibri" w:cs="Calibri"/>
                <w:i/>
                <w:iCs/>
              </w:rPr>
            </w:pPr>
            <w:r w:rsidRPr="314F5569">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08B182" w14:textId="2CC3E88C" w:rsidR="314F5569" w:rsidRDefault="314F5569" w:rsidP="314F5569">
            <w:pPr>
              <w:keepLines/>
              <w:contextualSpacing/>
              <w:rPr>
                <w:rFonts w:ascii="Calibri" w:hAnsi="Calibri" w:cs="Calibri"/>
                <w:b/>
                <w:bCs/>
                <w:i/>
                <w:iCs/>
                <w:color w:val="000000" w:themeColor="text1"/>
              </w:rPr>
            </w:pPr>
            <w:r w:rsidRPr="314F5569">
              <w:rPr>
                <w:rFonts w:ascii="Calibri" w:hAnsi="Calibri" w:cs="Calibri"/>
                <w:b/>
                <w:bCs/>
                <w:i/>
                <w:iCs/>
                <w:color w:val="000000" w:themeColor="text1"/>
              </w:rPr>
              <w:t>RF-2</w:t>
            </w:r>
            <w:r w:rsidR="1284C991" w:rsidRPr="314F5569">
              <w:rPr>
                <w:rFonts w:ascii="Calibri" w:hAnsi="Calibri" w:cs="Calibri"/>
                <w:b/>
                <w:bCs/>
                <w:i/>
                <w:iCs/>
                <w:color w:val="000000" w:themeColor="text1"/>
              </w:rPr>
              <w:t>3</w:t>
            </w:r>
          </w:p>
        </w:tc>
      </w:tr>
      <w:tr w:rsidR="314F5569" w14:paraId="5C824E36" w14:textId="77777777" w:rsidTr="314F556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E5D93C" w14:textId="77777777" w:rsidR="314F5569" w:rsidRDefault="314F5569" w:rsidP="314F5569">
            <w:pPr>
              <w:keepLines/>
              <w:contextualSpacing/>
              <w:rPr>
                <w:rFonts w:ascii="Calibri" w:hAnsi="Calibri" w:cs="Calibri"/>
                <w:i/>
                <w:iCs/>
              </w:rPr>
            </w:pPr>
            <w:r w:rsidRPr="314F556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804676B" w14:textId="585F7A9A" w:rsidR="5AF63C41" w:rsidRDefault="5AF63C41" w:rsidP="314F5569">
            <w:pPr>
              <w:keepLines/>
              <w:spacing w:line="259" w:lineRule="auto"/>
              <w:contextualSpacing/>
              <w:rPr>
                <w:rFonts w:ascii="Calibri" w:hAnsi="Calibri" w:cs="Calibri"/>
                <w:i/>
                <w:iCs/>
                <w:color w:val="000000" w:themeColor="text1"/>
              </w:rPr>
            </w:pPr>
            <w:r w:rsidRPr="314F5569">
              <w:rPr>
                <w:rFonts w:ascii="Calibri" w:hAnsi="Calibri" w:cs="Calibri"/>
                <w:i/>
                <w:iCs/>
                <w:color w:val="000000" w:themeColor="text1"/>
              </w:rPr>
              <w:t>Actualiz</w:t>
            </w:r>
            <w:r w:rsidR="314F5569" w:rsidRPr="314F5569">
              <w:rPr>
                <w:rFonts w:ascii="Calibri" w:hAnsi="Calibri" w:cs="Calibri"/>
                <w:i/>
                <w:iCs/>
                <w:color w:val="000000" w:themeColor="text1"/>
              </w:rPr>
              <w:t xml:space="preserve">ar </w:t>
            </w:r>
            <w:r w:rsidR="00D66C94">
              <w:rPr>
                <w:rFonts w:ascii="Calibri" w:hAnsi="Calibri" w:cs="Calibri"/>
                <w:i/>
                <w:iCs/>
                <w:color w:val="000000" w:themeColor="text1"/>
              </w:rPr>
              <w:t>m</w:t>
            </w:r>
            <w:r w:rsidR="314F5569" w:rsidRPr="314F5569">
              <w:rPr>
                <w:rFonts w:ascii="Calibri" w:hAnsi="Calibri" w:cs="Calibri"/>
                <w:i/>
                <w:iCs/>
                <w:color w:val="000000" w:themeColor="text1"/>
              </w:rPr>
              <w:t>antenimiento</w:t>
            </w:r>
          </w:p>
        </w:tc>
      </w:tr>
      <w:tr w:rsidR="314F5569" w14:paraId="35892BE9" w14:textId="77777777" w:rsidTr="314F556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37F5FA" w14:textId="77777777" w:rsidR="314F5569" w:rsidRDefault="314F5569" w:rsidP="314F5569">
            <w:pPr>
              <w:keepLines/>
              <w:contextualSpacing/>
              <w:rPr>
                <w:rFonts w:ascii="Calibri" w:hAnsi="Calibri" w:cs="Calibri"/>
                <w:i/>
                <w:iCs/>
              </w:rPr>
            </w:pPr>
            <w:r w:rsidRPr="314F556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6D02DE" w14:textId="658371DD" w:rsidR="314F5569" w:rsidRDefault="00BB6637" w:rsidP="314F5569">
            <w:pPr>
              <w:keepLines/>
              <w:contextualSpacing/>
              <w:rPr>
                <w:rFonts w:ascii="Calibri" w:hAnsi="Calibri" w:cs="Calibri"/>
                <w:i/>
                <w:iCs/>
                <w:color w:val="000000" w:themeColor="text1"/>
              </w:rPr>
            </w:pPr>
            <w:r w:rsidRPr="00BB6637">
              <w:rPr>
                <w:rFonts w:ascii="Calibri" w:hAnsi="Calibri" w:cs="Calibri"/>
                <w:i/>
                <w:iCs/>
                <w:color w:val="000000" w:themeColor="text1"/>
              </w:rPr>
              <w:t xml:space="preserve">El sistema deberá permitir editar la información del registro correspondiente a los datos </w:t>
            </w:r>
            <w:r>
              <w:rPr>
                <w:rFonts w:ascii="Calibri" w:hAnsi="Calibri" w:cs="Calibri"/>
                <w:i/>
                <w:iCs/>
                <w:color w:val="000000" w:themeColor="text1"/>
              </w:rPr>
              <w:t>del mantenimiento.</w:t>
            </w:r>
          </w:p>
        </w:tc>
      </w:tr>
      <w:tr w:rsidR="314F5569" w14:paraId="5972850F" w14:textId="77777777" w:rsidTr="314F556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6C7182" w14:textId="77777777" w:rsidR="314F5569" w:rsidRDefault="314F5569" w:rsidP="314F5569">
            <w:pPr>
              <w:keepLines/>
              <w:contextualSpacing/>
              <w:rPr>
                <w:rFonts w:ascii="Calibri" w:hAnsi="Calibri" w:cs="Calibri"/>
                <w:i/>
                <w:iCs/>
              </w:rPr>
            </w:pPr>
            <w:r w:rsidRPr="314F556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F69066" w14:textId="5158ED70" w:rsidR="314F5569" w:rsidRDefault="00D66C94" w:rsidP="314F556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314F5569" w14:paraId="69F2286D" w14:textId="77777777" w:rsidTr="314F556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2D85F7" w14:textId="77777777" w:rsidR="314F5569" w:rsidRDefault="314F5569" w:rsidP="314F5569">
            <w:pPr>
              <w:keepLines/>
              <w:contextualSpacing/>
              <w:rPr>
                <w:rFonts w:ascii="Calibri" w:hAnsi="Calibri" w:cs="Calibri"/>
                <w:i/>
                <w:iCs/>
              </w:rPr>
            </w:pPr>
            <w:r w:rsidRPr="314F556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3291CE" w14:textId="7CD635AD" w:rsidR="00BB6637" w:rsidRPr="00E81A23" w:rsidRDefault="00BB6637" w:rsidP="00BB6637">
            <w:pPr>
              <w:keepLines/>
              <w:contextualSpacing/>
              <w:rPr>
                <w:rFonts w:ascii="Calibri" w:hAnsi="Calibri" w:cs="Calibri"/>
                <w:i/>
                <w:iCs/>
                <w:color w:val="000000" w:themeColor="text1"/>
              </w:rPr>
            </w:pPr>
            <w:r w:rsidRPr="00E81A23">
              <w:rPr>
                <w:rFonts w:ascii="Calibri" w:hAnsi="Calibri" w:cs="Calibri"/>
                <w:i/>
                <w:iCs/>
                <w:color w:val="000000" w:themeColor="text1"/>
              </w:rPr>
              <w:t>El sistema debe permitir editar la siguiente información:</w:t>
            </w:r>
          </w:p>
          <w:p w14:paraId="6A107BA0" w14:textId="77777777" w:rsidR="00BB6637" w:rsidRDefault="00BB6637" w:rsidP="00B60641">
            <w:pPr>
              <w:pStyle w:val="Prrafodelista"/>
              <w:keepLines/>
              <w:numPr>
                <w:ilvl w:val="0"/>
                <w:numId w:val="32"/>
              </w:numPr>
              <w:ind w:left="507" w:hanging="283"/>
              <w:rPr>
                <w:rFonts w:ascii="Calibri" w:hAnsi="Calibri" w:cs="Calibri"/>
                <w:i/>
                <w:iCs/>
                <w:color w:val="000000" w:themeColor="text1"/>
              </w:rPr>
            </w:pPr>
            <w:r w:rsidRPr="00E81A23">
              <w:rPr>
                <w:rFonts w:ascii="Calibri" w:hAnsi="Calibri" w:cs="Calibri"/>
                <w:i/>
                <w:iCs/>
                <w:color w:val="000000" w:themeColor="text1"/>
              </w:rPr>
              <w:t>Botón “Editar”.</w:t>
            </w:r>
          </w:p>
          <w:p w14:paraId="5C35212F"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Fecha: dato tipo date.</w:t>
            </w:r>
          </w:p>
          <w:p w14:paraId="6A72ABEC"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Cliente: mínimo 30, máximo 40 caracteres.</w:t>
            </w:r>
          </w:p>
          <w:p w14:paraId="6380DDE1"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Mecánico: mínimo 30, máximo 40 caracteres.</w:t>
            </w:r>
          </w:p>
          <w:p w14:paraId="276AB743"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Vehículo: mínimo 17, máximo 20 caracteres.</w:t>
            </w:r>
          </w:p>
          <w:p w14:paraId="0B64CC35"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Trabajos y diagnóstico: hasta 100 caracteres.</w:t>
            </w:r>
          </w:p>
          <w:p w14:paraId="61245C84" w14:textId="77777777" w:rsid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 xml:space="preserve">Tipo de mantenimiento (preventivo o correctivo): dato tipo </w:t>
            </w:r>
            <w:proofErr w:type="spellStart"/>
            <w:r w:rsidRPr="00723CE9">
              <w:rPr>
                <w:rFonts w:ascii="Calibri" w:hAnsi="Calibri" w:cs="Calibri"/>
                <w:i/>
                <w:iCs/>
                <w:color w:val="000000" w:themeColor="text1"/>
              </w:rPr>
              <w:t>float</w:t>
            </w:r>
            <w:proofErr w:type="spellEnd"/>
            <w:r w:rsidRPr="00723CE9">
              <w:rPr>
                <w:rFonts w:ascii="Calibri" w:hAnsi="Calibri" w:cs="Calibri"/>
                <w:i/>
                <w:iCs/>
                <w:color w:val="000000" w:themeColor="text1"/>
              </w:rPr>
              <w:t>.</w:t>
            </w:r>
          </w:p>
          <w:p w14:paraId="2B6F4CAC" w14:textId="1798EF63" w:rsidR="00BB6637" w:rsidRPr="00723CE9" w:rsidRDefault="00292B9B" w:rsidP="00B60641">
            <w:pPr>
              <w:pStyle w:val="Prrafodelista"/>
              <w:keepLines/>
              <w:numPr>
                <w:ilvl w:val="0"/>
                <w:numId w:val="32"/>
              </w:numPr>
              <w:ind w:left="507" w:hanging="283"/>
              <w:rPr>
                <w:rFonts w:ascii="Calibri" w:hAnsi="Calibri" w:cs="Calibri"/>
                <w:i/>
                <w:iCs/>
                <w:color w:val="000000" w:themeColor="text1"/>
              </w:rPr>
            </w:pPr>
            <w:r w:rsidRPr="00723CE9">
              <w:rPr>
                <w:rFonts w:ascii="Calibri" w:hAnsi="Calibri" w:cs="Calibri"/>
                <w:i/>
                <w:iCs/>
                <w:color w:val="000000" w:themeColor="text1"/>
              </w:rPr>
              <w:t xml:space="preserve">Servicios adicionales: dato tipo </w:t>
            </w:r>
            <w:proofErr w:type="spellStart"/>
            <w:r w:rsidRPr="00723CE9">
              <w:rPr>
                <w:rFonts w:ascii="Calibri" w:hAnsi="Calibri" w:cs="Calibri"/>
                <w:i/>
                <w:iCs/>
                <w:color w:val="000000" w:themeColor="text1"/>
              </w:rPr>
              <w:t>float</w:t>
            </w:r>
            <w:proofErr w:type="spellEnd"/>
            <w:r w:rsidRPr="00723CE9">
              <w:rPr>
                <w:rFonts w:ascii="Calibri" w:hAnsi="Calibri" w:cs="Calibri"/>
                <w:i/>
                <w:iCs/>
                <w:color w:val="000000" w:themeColor="text1"/>
              </w:rPr>
              <w:t>.</w:t>
            </w:r>
          </w:p>
          <w:p w14:paraId="67DD2B63" w14:textId="77777777" w:rsidR="00BB6637" w:rsidRPr="00E81A23" w:rsidRDefault="00BB6637" w:rsidP="00BB6637">
            <w:pPr>
              <w:keepLines/>
              <w:contextualSpacing/>
              <w:rPr>
                <w:rFonts w:ascii="Calibri" w:hAnsi="Calibri" w:cs="Calibri"/>
                <w:i/>
                <w:iCs/>
                <w:color w:val="000000" w:themeColor="text1"/>
              </w:rPr>
            </w:pPr>
          </w:p>
          <w:p w14:paraId="4E1CC886" w14:textId="77777777" w:rsidR="00723CE9" w:rsidRDefault="00BB6637" w:rsidP="00BB6637">
            <w:pPr>
              <w:keepLines/>
              <w:contextualSpacing/>
              <w:rPr>
                <w:rFonts w:ascii="Calibri" w:hAnsi="Calibri" w:cs="Calibri"/>
                <w:i/>
                <w:iCs/>
                <w:color w:val="000000" w:themeColor="text1"/>
              </w:rPr>
            </w:pPr>
            <w:r w:rsidRPr="00E81A23">
              <w:rPr>
                <w:rFonts w:ascii="Calibri" w:hAnsi="Calibri" w:cs="Calibri"/>
                <w:i/>
                <w:iCs/>
                <w:color w:val="000000" w:themeColor="text1"/>
              </w:rPr>
              <w:t>Restricciones:</w:t>
            </w:r>
          </w:p>
          <w:p w14:paraId="5EA1F2FF" w14:textId="75761551" w:rsidR="314F5569" w:rsidRPr="00723CE9" w:rsidRDefault="00BB6637" w:rsidP="00B60641">
            <w:pPr>
              <w:pStyle w:val="Prrafodelista"/>
              <w:keepLines/>
              <w:numPr>
                <w:ilvl w:val="0"/>
                <w:numId w:val="36"/>
              </w:numPr>
              <w:ind w:left="507" w:hanging="283"/>
              <w:rPr>
                <w:rFonts w:ascii="Calibri" w:hAnsi="Calibri" w:cs="Calibri"/>
                <w:i/>
                <w:iCs/>
                <w:color w:val="000000" w:themeColor="text1"/>
              </w:rPr>
            </w:pPr>
            <w:r w:rsidRPr="00723CE9">
              <w:rPr>
                <w:rFonts w:ascii="Calibri" w:hAnsi="Calibri" w:cs="Calibri"/>
                <w:i/>
                <w:iCs/>
                <w:color w:val="000000" w:themeColor="text1"/>
              </w:rPr>
              <w:t>El sistema debe validar que los campos obligatorios contengan información antes de guardar la actualización.</w:t>
            </w:r>
          </w:p>
        </w:tc>
      </w:tr>
      <w:tr w:rsidR="314F5569" w14:paraId="01C44CFC" w14:textId="77777777" w:rsidTr="314F5569">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F4CFD0" w14:textId="77777777" w:rsidR="314F5569" w:rsidRDefault="314F5569" w:rsidP="314F5569">
            <w:pPr>
              <w:keepLines/>
              <w:contextualSpacing/>
              <w:rPr>
                <w:rFonts w:ascii="Calibri" w:hAnsi="Calibri" w:cs="Calibri"/>
                <w:i/>
                <w:iCs/>
              </w:rPr>
            </w:pPr>
            <w:r w:rsidRPr="314F556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E4EB35"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22/5/2024</w:t>
            </w:r>
          </w:p>
          <w:p w14:paraId="64137214"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Versión1.0</w:t>
            </w:r>
          </w:p>
        </w:tc>
      </w:tr>
      <w:tr w:rsidR="314F5569" w14:paraId="2B54EDAF" w14:textId="77777777" w:rsidTr="00D66C94">
        <w:trPr>
          <w:trHeight w:val="163"/>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297B21" w14:textId="77777777" w:rsidR="314F5569" w:rsidRDefault="314F5569" w:rsidP="314F5569">
            <w:pPr>
              <w:keepLines/>
              <w:contextualSpacing/>
              <w:rPr>
                <w:rFonts w:ascii="Calibri" w:hAnsi="Calibri" w:cs="Calibri"/>
                <w:i/>
                <w:iCs/>
              </w:rPr>
            </w:pPr>
            <w:r w:rsidRPr="314F556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ECB4A3" w14:textId="0DFCFDF2" w:rsidR="314F5569" w:rsidRPr="00D66C94" w:rsidRDefault="00D66C94" w:rsidP="314F5569">
            <w:pPr>
              <w:keepLines/>
              <w:contextualSpacing/>
              <w:rPr>
                <w:rFonts w:ascii="Calibri" w:hAnsi="Calibri" w:cs="Calibri"/>
                <w:b/>
                <w:bCs/>
                <w:i/>
                <w:iCs/>
                <w:color w:val="000000" w:themeColor="text1"/>
                <w:sz w:val="36"/>
                <w:szCs w:val="36"/>
              </w:rPr>
            </w:pPr>
            <w:r w:rsidRPr="00D66C94">
              <w:rPr>
                <w:rFonts w:ascii="Calibri" w:hAnsi="Calibri" w:cs="Calibri"/>
                <w:b/>
                <w:bCs/>
                <w:i/>
                <w:iCs/>
                <w:color w:val="000000" w:themeColor="text1"/>
              </w:rPr>
              <w:t>Alta</w:t>
            </w:r>
          </w:p>
        </w:tc>
      </w:tr>
    </w:tbl>
    <w:p w14:paraId="33C29EB9" w14:textId="1679BF7C" w:rsidR="314F5569" w:rsidRDefault="314F5569" w:rsidP="314F5569"/>
    <w:p w14:paraId="392EBC85" w14:textId="77777777" w:rsidR="007803E0" w:rsidRDefault="007803E0" w:rsidP="314F5569"/>
    <w:p w14:paraId="47020347" w14:textId="77777777" w:rsidR="00C87B6A" w:rsidRDefault="00C87B6A" w:rsidP="314F5569"/>
    <w:p w14:paraId="1BDF1C18" w14:textId="77777777" w:rsidR="00C87B6A" w:rsidRDefault="00C87B6A" w:rsidP="314F5569"/>
    <w:tbl>
      <w:tblPr>
        <w:tblW w:w="0" w:type="auto"/>
        <w:tblInd w:w="571" w:type="dxa"/>
        <w:tblLook w:val="0600" w:firstRow="0" w:lastRow="0" w:firstColumn="0" w:lastColumn="0" w:noHBand="1" w:noVBand="1"/>
      </w:tblPr>
      <w:tblGrid>
        <w:gridCol w:w="1608"/>
        <w:gridCol w:w="7439"/>
      </w:tblGrid>
      <w:tr w:rsidR="314F5569" w14:paraId="3842899B" w14:textId="77777777" w:rsidTr="314F556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8EB93BD" w14:textId="77777777" w:rsidR="314F5569" w:rsidRDefault="314F5569" w:rsidP="314F5569">
            <w:pPr>
              <w:keepLines/>
              <w:contextualSpacing/>
              <w:rPr>
                <w:rFonts w:ascii="Calibri" w:hAnsi="Calibri" w:cs="Calibri"/>
                <w:i/>
                <w:iCs/>
              </w:rPr>
            </w:pPr>
            <w:r w:rsidRPr="314F5569">
              <w:rPr>
                <w:rFonts w:ascii="Calibri" w:hAnsi="Calibri" w:cs="Calibri"/>
                <w:i/>
                <w:iCs/>
              </w:rPr>
              <w:lastRenderedPageBreak/>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60B00A" w14:textId="3DA6D29A" w:rsidR="314F5569" w:rsidRDefault="314F5569" w:rsidP="314F5569">
            <w:pPr>
              <w:keepLines/>
              <w:contextualSpacing/>
              <w:rPr>
                <w:rFonts w:ascii="Calibri" w:hAnsi="Calibri" w:cs="Calibri"/>
                <w:b/>
                <w:bCs/>
                <w:i/>
                <w:iCs/>
                <w:color w:val="000000" w:themeColor="text1"/>
              </w:rPr>
            </w:pPr>
            <w:r w:rsidRPr="314F5569">
              <w:rPr>
                <w:rFonts w:ascii="Calibri" w:hAnsi="Calibri" w:cs="Calibri"/>
                <w:b/>
                <w:bCs/>
                <w:i/>
                <w:iCs/>
                <w:color w:val="000000" w:themeColor="text1"/>
              </w:rPr>
              <w:t>RF-2</w:t>
            </w:r>
            <w:r w:rsidR="2A4880D9" w:rsidRPr="314F5569">
              <w:rPr>
                <w:rFonts w:ascii="Calibri" w:hAnsi="Calibri" w:cs="Calibri"/>
                <w:b/>
                <w:bCs/>
                <w:i/>
                <w:iCs/>
                <w:color w:val="000000" w:themeColor="text1"/>
              </w:rPr>
              <w:t>4</w:t>
            </w:r>
          </w:p>
        </w:tc>
      </w:tr>
      <w:tr w:rsidR="314F5569" w14:paraId="43005CF0" w14:textId="77777777" w:rsidTr="314F556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E69C5B8" w14:textId="77777777" w:rsidR="314F5569" w:rsidRDefault="314F5569" w:rsidP="314F5569">
            <w:pPr>
              <w:keepLines/>
              <w:contextualSpacing/>
              <w:rPr>
                <w:rFonts w:ascii="Calibri" w:hAnsi="Calibri" w:cs="Calibri"/>
                <w:i/>
                <w:iCs/>
              </w:rPr>
            </w:pPr>
            <w:r w:rsidRPr="314F556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3F2A18" w14:textId="74BEF071" w:rsidR="456CCD14" w:rsidRDefault="456CCD14" w:rsidP="314F5569">
            <w:pPr>
              <w:keepLines/>
              <w:spacing w:line="259" w:lineRule="auto"/>
              <w:contextualSpacing/>
              <w:rPr>
                <w:rFonts w:ascii="Calibri" w:hAnsi="Calibri" w:cs="Calibri"/>
                <w:i/>
                <w:iCs/>
                <w:color w:val="000000" w:themeColor="text1"/>
              </w:rPr>
            </w:pPr>
            <w:r w:rsidRPr="314F5569">
              <w:rPr>
                <w:rFonts w:ascii="Calibri" w:hAnsi="Calibri" w:cs="Calibri"/>
                <w:i/>
                <w:iCs/>
                <w:color w:val="000000" w:themeColor="text1"/>
              </w:rPr>
              <w:t>Elimin</w:t>
            </w:r>
            <w:r w:rsidR="314F5569" w:rsidRPr="314F5569">
              <w:rPr>
                <w:rFonts w:ascii="Calibri" w:hAnsi="Calibri" w:cs="Calibri"/>
                <w:i/>
                <w:iCs/>
                <w:color w:val="000000" w:themeColor="text1"/>
              </w:rPr>
              <w:t xml:space="preserve">ar </w:t>
            </w:r>
            <w:r w:rsidR="00D66C94">
              <w:rPr>
                <w:rFonts w:ascii="Calibri" w:hAnsi="Calibri" w:cs="Calibri"/>
                <w:i/>
                <w:iCs/>
                <w:color w:val="000000" w:themeColor="text1"/>
              </w:rPr>
              <w:t>m</w:t>
            </w:r>
            <w:r w:rsidR="314F5569" w:rsidRPr="314F5569">
              <w:rPr>
                <w:rFonts w:ascii="Calibri" w:hAnsi="Calibri" w:cs="Calibri"/>
                <w:i/>
                <w:iCs/>
                <w:color w:val="000000" w:themeColor="text1"/>
              </w:rPr>
              <w:t>antenimiento</w:t>
            </w:r>
          </w:p>
        </w:tc>
      </w:tr>
      <w:tr w:rsidR="314F5569" w14:paraId="6045ADD3" w14:textId="77777777" w:rsidTr="314F556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A9E04C" w14:textId="77777777" w:rsidR="314F5569" w:rsidRDefault="314F5569" w:rsidP="314F5569">
            <w:pPr>
              <w:keepLines/>
              <w:contextualSpacing/>
              <w:rPr>
                <w:rFonts w:ascii="Calibri" w:hAnsi="Calibri" w:cs="Calibri"/>
                <w:i/>
                <w:iCs/>
              </w:rPr>
            </w:pPr>
            <w:r w:rsidRPr="314F556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96EF09C" w14:textId="0C954A31" w:rsidR="314F5569" w:rsidRDefault="002258B8" w:rsidP="314F5569">
            <w:pPr>
              <w:keepLines/>
              <w:contextualSpacing/>
              <w:rPr>
                <w:rFonts w:ascii="Calibri" w:hAnsi="Calibri" w:cs="Calibri"/>
                <w:i/>
                <w:iCs/>
                <w:color w:val="000000" w:themeColor="text1"/>
              </w:rPr>
            </w:pPr>
            <w:r w:rsidRPr="002258B8">
              <w:rPr>
                <w:rFonts w:ascii="Calibri" w:hAnsi="Calibri" w:cs="Calibri"/>
                <w:i/>
                <w:iCs/>
                <w:color w:val="000000" w:themeColor="text1"/>
              </w:rPr>
              <w:t>El sistema permitirá eliminar los datos del cliente para la factura con respecto al mantenimiento del vehículo.</w:t>
            </w:r>
          </w:p>
        </w:tc>
      </w:tr>
      <w:tr w:rsidR="314F5569" w14:paraId="4BAB1167" w14:textId="77777777" w:rsidTr="314F556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564DB6" w14:textId="77777777" w:rsidR="314F5569" w:rsidRDefault="314F5569" w:rsidP="314F5569">
            <w:pPr>
              <w:keepLines/>
              <w:contextualSpacing/>
              <w:rPr>
                <w:rFonts w:ascii="Calibri" w:hAnsi="Calibri" w:cs="Calibri"/>
                <w:i/>
                <w:iCs/>
              </w:rPr>
            </w:pPr>
            <w:r w:rsidRPr="314F556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340485" w14:textId="0814D54C" w:rsidR="314F5569" w:rsidRDefault="00D66C94" w:rsidP="314F556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314F5569" w14:paraId="4B18270B" w14:textId="77777777" w:rsidTr="314F556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3A09107" w14:textId="77777777" w:rsidR="314F5569" w:rsidRDefault="314F5569" w:rsidP="314F5569">
            <w:pPr>
              <w:keepLines/>
              <w:contextualSpacing/>
              <w:rPr>
                <w:rFonts w:ascii="Calibri" w:hAnsi="Calibri" w:cs="Calibri"/>
                <w:i/>
                <w:iCs/>
              </w:rPr>
            </w:pPr>
            <w:r w:rsidRPr="314F556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746909" w14:textId="77777777" w:rsidR="00765154" w:rsidRDefault="002258B8" w:rsidP="00765154">
            <w:pPr>
              <w:keepLines/>
              <w:contextualSpacing/>
              <w:rPr>
                <w:rFonts w:ascii="Calibri" w:hAnsi="Calibri" w:cs="Calibri"/>
                <w:i/>
                <w:iCs/>
                <w:color w:val="000000" w:themeColor="text1"/>
              </w:rPr>
            </w:pPr>
            <w:r w:rsidRPr="007F1578">
              <w:rPr>
                <w:rFonts w:ascii="Calibri" w:hAnsi="Calibri" w:cs="Calibri"/>
                <w:i/>
                <w:iCs/>
                <w:color w:val="000000" w:themeColor="text1"/>
              </w:rPr>
              <w:t>El sistema debe permitir la eliminación de la siguiente información:</w:t>
            </w:r>
          </w:p>
          <w:p w14:paraId="53A0D42E" w14:textId="44E681A4" w:rsidR="002258B8" w:rsidRPr="007F1578" w:rsidRDefault="00765154" w:rsidP="00765154">
            <w:pPr>
              <w:keepLines/>
              <w:contextualSpacing/>
              <w:rPr>
                <w:rFonts w:ascii="Calibri" w:hAnsi="Calibri" w:cs="Calibri"/>
                <w:i/>
                <w:iCs/>
                <w:color w:val="000000" w:themeColor="text1"/>
              </w:rPr>
            </w:pPr>
            <w:r w:rsidRPr="00765154">
              <w:rPr>
                <w:rFonts w:ascii="Calibri" w:hAnsi="Calibri" w:cs="Calibri"/>
                <w:i/>
                <w:iCs/>
                <w:color w:val="000000" w:themeColor="text1"/>
              </w:rPr>
              <w:t>Cliente</w:t>
            </w:r>
            <w:r>
              <w:rPr>
                <w:rFonts w:ascii="Calibri" w:hAnsi="Calibri" w:cs="Calibri"/>
                <w:i/>
                <w:iCs/>
                <w:color w:val="000000" w:themeColor="text1"/>
              </w:rPr>
              <w:t xml:space="preserve">, </w:t>
            </w:r>
            <w:r w:rsidRPr="00765154">
              <w:rPr>
                <w:rFonts w:ascii="Calibri" w:hAnsi="Calibri" w:cs="Calibri"/>
                <w:i/>
                <w:iCs/>
                <w:color w:val="000000" w:themeColor="text1"/>
              </w:rPr>
              <w:t>Mecánico</w:t>
            </w:r>
            <w:r>
              <w:rPr>
                <w:rFonts w:ascii="Calibri" w:hAnsi="Calibri" w:cs="Calibri"/>
                <w:i/>
                <w:iCs/>
                <w:color w:val="000000" w:themeColor="text1"/>
              </w:rPr>
              <w:t xml:space="preserve">, </w:t>
            </w:r>
            <w:r w:rsidRPr="00765154">
              <w:rPr>
                <w:rFonts w:ascii="Calibri" w:hAnsi="Calibri" w:cs="Calibri"/>
                <w:i/>
                <w:iCs/>
                <w:color w:val="000000" w:themeColor="text1"/>
              </w:rPr>
              <w:t>Vehículo</w:t>
            </w:r>
            <w:r>
              <w:rPr>
                <w:rFonts w:ascii="Calibri" w:hAnsi="Calibri" w:cs="Calibri"/>
                <w:i/>
                <w:iCs/>
                <w:color w:val="000000" w:themeColor="text1"/>
              </w:rPr>
              <w:t xml:space="preserve">, </w:t>
            </w:r>
            <w:r w:rsidRPr="00765154">
              <w:rPr>
                <w:rFonts w:ascii="Calibri" w:hAnsi="Calibri" w:cs="Calibri"/>
                <w:i/>
                <w:iCs/>
                <w:color w:val="000000" w:themeColor="text1"/>
              </w:rPr>
              <w:t>Trabajos y diagnóstico</w:t>
            </w:r>
            <w:r>
              <w:rPr>
                <w:rFonts w:ascii="Calibri" w:hAnsi="Calibri" w:cs="Calibri"/>
                <w:i/>
                <w:iCs/>
                <w:color w:val="000000" w:themeColor="text1"/>
              </w:rPr>
              <w:t xml:space="preserve">, </w:t>
            </w:r>
            <w:r w:rsidRPr="00765154">
              <w:rPr>
                <w:rFonts w:ascii="Calibri" w:hAnsi="Calibri" w:cs="Calibri"/>
                <w:i/>
                <w:iCs/>
                <w:color w:val="000000" w:themeColor="text1"/>
              </w:rPr>
              <w:t xml:space="preserve">Tipo de mantenimiento </w:t>
            </w:r>
            <w:r>
              <w:rPr>
                <w:rFonts w:ascii="Calibri" w:hAnsi="Calibri" w:cs="Calibri"/>
                <w:i/>
                <w:iCs/>
                <w:color w:val="000000" w:themeColor="text1"/>
              </w:rPr>
              <w:t xml:space="preserve">y </w:t>
            </w:r>
            <w:r w:rsidRPr="00765154">
              <w:rPr>
                <w:rFonts w:ascii="Calibri" w:hAnsi="Calibri" w:cs="Calibri"/>
                <w:i/>
                <w:iCs/>
                <w:color w:val="000000" w:themeColor="text1"/>
              </w:rPr>
              <w:t>Servicios adicionales</w:t>
            </w:r>
            <w:r>
              <w:rPr>
                <w:rFonts w:ascii="Calibri" w:hAnsi="Calibri" w:cs="Calibri"/>
                <w:i/>
                <w:iCs/>
                <w:color w:val="000000" w:themeColor="text1"/>
              </w:rPr>
              <w:t>.</w:t>
            </w:r>
          </w:p>
          <w:p w14:paraId="405F8C93" w14:textId="77777777" w:rsidR="00765154" w:rsidRDefault="00765154" w:rsidP="002258B8">
            <w:pPr>
              <w:keepLines/>
              <w:contextualSpacing/>
              <w:rPr>
                <w:rFonts w:ascii="Calibri" w:hAnsi="Calibri" w:cs="Calibri"/>
                <w:i/>
                <w:iCs/>
                <w:color w:val="000000" w:themeColor="text1"/>
              </w:rPr>
            </w:pPr>
          </w:p>
          <w:p w14:paraId="2D9F4EE5" w14:textId="77777777" w:rsidR="00765154" w:rsidRDefault="002258B8" w:rsidP="002258B8">
            <w:pPr>
              <w:keepLines/>
              <w:contextualSpacing/>
              <w:rPr>
                <w:rFonts w:ascii="Calibri" w:hAnsi="Calibri" w:cs="Calibri"/>
                <w:i/>
                <w:iCs/>
                <w:color w:val="000000" w:themeColor="text1"/>
              </w:rPr>
            </w:pPr>
            <w:r w:rsidRPr="007F1578">
              <w:rPr>
                <w:rFonts w:ascii="Calibri" w:hAnsi="Calibri" w:cs="Calibri"/>
                <w:i/>
                <w:iCs/>
                <w:color w:val="000000" w:themeColor="text1"/>
              </w:rPr>
              <w:t xml:space="preserve">Restricciones: </w:t>
            </w:r>
          </w:p>
          <w:p w14:paraId="4A65463D" w14:textId="6137B856" w:rsidR="314F5569" w:rsidRPr="00765154" w:rsidRDefault="002258B8" w:rsidP="00B60641">
            <w:pPr>
              <w:pStyle w:val="Prrafodelista"/>
              <w:keepLines/>
              <w:numPr>
                <w:ilvl w:val="0"/>
                <w:numId w:val="36"/>
              </w:numPr>
              <w:ind w:left="507" w:hanging="283"/>
              <w:rPr>
                <w:rFonts w:ascii="Calibri" w:hAnsi="Calibri" w:cs="Calibri"/>
                <w:i/>
                <w:iCs/>
                <w:color w:val="000000" w:themeColor="text1"/>
              </w:rPr>
            </w:pPr>
            <w:r w:rsidRPr="00765154">
              <w:rPr>
                <w:rFonts w:ascii="Calibri" w:hAnsi="Calibri" w:cs="Calibri"/>
                <w:i/>
                <w:iCs/>
                <w:color w:val="000000" w:themeColor="text1"/>
              </w:rPr>
              <w:t xml:space="preserve">Solo los usuarios con el rol de administrador deben tener permiso para eliminar datos del </w:t>
            </w:r>
            <w:r w:rsidR="00765154">
              <w:rPr>
                <w:rFonts w:ascii="Calibri" w:hAnsi="Calibri" w:cs="Calibri"/>
                <w:i/>
                <w:iCs/>
                <w:color w:val="000000" w:themeColor="text1"/>
              </w:rPr>
              <w:t>mantenimiento</w:t>
            </w:r>
            <w:r w:rsidRPr="00765154">
              <w:rPr>
                <w:rFonts w:ascii="Calibri" w:hAnsi="Calibri" w:cs="Calibri"/>
                <w:i/>
                <w:iCs/>
                <w:color w:val="000000" w:themeColor="text1"/>
              </w:rPr>
              <w:t>.</w:t>
            </w:r>
          </w:p>
        </w:tc>
      </w:tr>
      <w:tr w:rsidR="314F5569" w14:paraId="359BD3F7" w14:textId="77777777" w:rsidTr="00C87B6A">
        <w:trPr>
          <w:trHeight w:val="8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954D3F4" w14:textId="77777777" w:rsidR="314F5569" w:rsidRDefault="314F5569" w:rsidP="314F5569">
            <w:pPr>
              <w:keepLines/>
              <w:contextualSpacing/>
              <w:rPr>
                <w:rFonts w:ascii="Calibri" w:hAnsi="Calibri" w:cs="Calibri"/>
                <w:i/>
                <w:iCs/>
              </w:rPr>
            </w:pPr>
            <w:r w:rsidRPr="314F556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9463EB"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22/5/2024</w:t>
            </w:r>
          </w:p>
          <w:p w14:paraId="59383F62"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Versión1.0</w:t>
            </w:r>
          </w:p>
        </w:tc>
      </w:tr>
      <w:tr w:rsidR="314F5569" w14:paraId="777BE59B" w14:textId="77777777" w:rsidTr="00BB4643">
        <w:trPr>
          <w:trHeight w:val="1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67C304" w14:textId="77777777" w:rsidR="314F5569" w:rsidRDefault="314F5569" w:rsidP="314F5569">
            <w:pPr>
              <w:keepLines/>
              <w:contextualSpacing/>
              <w:rPr>
                <w:rFonts w:ascii="Calibri" w:hAnsi="Calibri" w:cs="Calibri"/>
                <w:i/>
                <w:iCs/>
              </w:rPr>
            </w:pPr>
            <w:r w:rsidRPr="314F556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4D9DF2" w14:textId="20DF866D" w:rsidR="314F5569" w:rsidRPr="00D66C94" w:rsidRDefault="00D66C94" w:rsidP="314F5569">
            <w:pPr>
              <w:keepLines/>
              <w:contextualSpacing/>
              <w:rPr>
                <w:rFonts w:ascii="Calibri" w:hAnsi="Calibri" w:cs="Calibri"/>
                <w:b/>
                <w:bCs/>
                <w:i/>
                <w:iCs/>
                <w:color w:val="000000" w:themeColor="text1"/>
                <w:sz w:val="36"/>
                <w:szCs w:val="36"/>
              </w:rPr>
            </w:pPr>
            <w:r w:rsidRPr="00D66C94">
              <w:rPr>
                <w:rFonts w:ascii="Calibri" w:hAnsi="Calibri" w:cs="Calibri"/>
                <w:b/>
                <w:bCs/>
                <w:i/>
                <w:iCs/>
                <w:color w:val="000000" w:themeColor="text1"/>
              </w:rPr>
              <w:t>Alta</w:t>
            </w:r>
          </w:p>
        </w:tc>
      </w:tr>
    </w:tbl>
    <w:p w14:paraId="2AB5EEC8" w14:textId="73EDABA7" w:rsidR="314F5569" w:rsidRDefault="314F5569" w:rsidP="314F5569"/>
    <w:p w14:paraId="731200C6" w14:textId="435AA323" w:rsidR="00837034" w:rsidRDefault="00A2466D" w:rsidP="00C87B6A">
      <w:pPr>
        <w:pStyle w:val="Ttulo2"/>
        <w:numPr>
          <w:ilvl w:val="1"/>
          <w:numId w:val="2"/>
        </w:numPr>
        <w:ind w:left="1418"/>
        <w:rPr>
          <w:rFonts w:ascii="Calibri" w:hAnsi="Calibri" w:cs="Book Antiqua"/>
          <w:i w:val="0"/>
          <w:sz w:val="24"/>
          <w:szCs w:val="24"/>
        </w:rPr>
      </w:pPr>
      <w:bookmarkStart w:id="50" w:name="_Toc1564423944"/>
      <w:bookmarkStart w:id="51" w:name="_Toc1823774268"/>
      <w:r w:rsidRPr="11DA8092">
        <w:rPr>
          <w:rFonts w:ascii="Calibri" w:hAnsi="Calibri" w:cs="Book Antiqua"/>
          <w:i w:val="0"/>
          <w:sz w:val="24"/>
          <w:szCs w:val="24"/>
        </w:rPr>
        <w:t>No funcionales</w:t>
      </w:r>
      <w:bookmarkEnd w:id="49"/>
      <w:bookmarkEnd w:id="50"/>
      <w:bookmarkEnd w:id="51"/>
    </w:p>
    <w:p w14:paraId="01D94C8F" w14:textId="6D48E420" w:rsidR="14A736E9" w:rsidRDefault="14A736E9" w:rsidP="14A736E9">
      <w:bookmarkStart w:id="52" w:name="_Toc453064077"/>
    </w:p>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28146904" w14:textId="77777777" w:rsidTr="007F640C">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D01EF64"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E499636" w14:textId="181202C7"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EA3D27">
              <w:rPr>
                <w:rFonts w:ascii="Calibri" w:hAnsi="Calibri" w:cs="Calibri"/>
                <w:b/>
                <w:i/>
                <w:color w:val="000000" w:themeColor="text1"/>
              </w:rPr>
              <w:t>1</w:t>
            </w:r>
          </w:p>
        </w:tc>
      </w:tr>
      <w:tr w:rsidR="00355012" w:rsidRPr="00B36D93" w14:paraId="5372DF72" w14:textId="77777777" w:rsidTr="007F640C">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0D784D"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CCDE24" w14:textId="7FC268CE" w:rsidR="00355012" w:rsidRPr="00B36D93" w:rsidRDefault="0034212D"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rPr>
              <w:t>Seguridad</w:t>
            </w:r>
          </w:p>
        </w:tc>
      </w:tr>
      <w:tr w:rsidR="00355012" w:rsidRPr="00B36D93" w14:paraId="7B316D62" w14:textId="77777777" w:rsidTr="007F640C">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F3067B"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4C965F" w14:textId="1E514417" w:rsidR="00355012" w:rsidRPr="00B36D93" w:rsidRDefault="34F97F87" w:rsidP="00B647F2">
            <w:pPr>
              <w:pStyle w:val="NormalWeb"/>
              <w:spacing w:before="0" w:beforeAutospacing="0" w:after="0" w:afterAutospacing="0"/>
              <w:textAlignment w:val="baseline"/>
              <w:rPr>
                <w:rFonts w:ascii="Calibri" w:hAnsi="Calibri" w:cs="Calibri"/>
                <w:i/>
                <w:color w:val="000000" w:themeColor="text1"/>
              </w:rPr>
            </w:pPr>
            <w:r w:rsidRPr="455D98D9">
              <w:rPr>
                <w:rFonts w:ascii="Calibri" w:hAnsi="Calibri" w:cs="Book Antiqua"/>
                <w:i/>
                <w:iCs/>
                <w:color w:val="000000" w:themeColor="text1"/>
              </w:rPr>
              <w:t>El sistema debe proteger los datos de los usuarios (personal y financiera) generando un respaldo cada 24 horas.</w:t>
            </w:r>
          </w:p>
        </w:tc>
      </w:tr>
      <w:tr w:rsidR="00355012" w:rsidRPr="00B36D93" w14:paraId="453C47A9" w14:textId="77777777" w:rsidTr="00C87B6A">
        <w:trPr>
          <w:trHeight w:val="22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3E559E"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67628C" w14:textId="6959BCC8"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0034212D">
              <w:rPr>
                <w:rFonts w:ascii="Calibri" w:hAnsi="Calibri" w:cs="Calibri"/>
                <w:i/>
                <w:color w:val="000000" w:themeColor="text1"/>
                <w:kern w:val="24"/>
              </w:rPr>
              <w:t>Seguridad</w:t>
            </w:r>
          </w:p>
        </w:tc>
      </w:tr>
      <w:tr w:rsidR="00355012" w:rsidRPr="00B36D93" w14:paraId="30289A56" w14:textId="77777777" w:rsidTr="007F640C">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495FE14"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41AC18" w14:textId="06B02E5A" w:rsidR="0034212D" w:rsidRPr="00B36D93" w:rsidRDefault="3BB0DF3B" w:rsidP="65AB31C3">
            <w:pPr>
              <w:jc w:val="both"/>
              <w:textAlignment w:val="baseline"/>
              <w:rPr>
                <w:rFonts w:ascii="Calibri" w:hAnsi="Calibri" w:cs="Calibri"/>
                <w:i/>
                <w:iCs/>
                <w:color w:val="000000" w:themeColor="text1"/>
              </w:rPr>
            </w:pPr>
            <w:r w:rsidRPr="455D98D9">
              <w:rPr>
                <w:rFonts w:ascii="Calibri" w:hAnsi="Calibri" w:cs="Calibri"/>
                <w:i/>
                <w:iCs/>
                <w:color w:val="000000" w:themeColor="text1"/>
              </w:rPr>
              <w:t>El sistema debe permitir el uso de:</w:t>
            </w:r>
          </w:p>
          <w:p w14:paraId="7366FC1D" w14:textId="77777777" w:rsidR="00C27EDB" w:rsidRDefault="3BB0DF3B" w:rsidP="00B60641">
            <w:pPr>
              <w:pStyle w:val="Prrafodelista"/>
              <w:numPr>
                <w:ilvl w:val="0"/>
                <w:numId w:val="37"/>
              </w:numPr>
              <w:ind w:left="504" w:hanging="284"/>
              <w:jc w:val="both"/>
              <w:textAlignment w:val="baseline"/>
              <w:rPr>
                <w:rFonts w:ascii="Calibri" w:hAnsi="Calibri" w:cs="Calibri"/>
                <w:i/>
                <w:iCs/>
                <w:color w:val="000000" w:themeColor="text1"/>
              </w:rPr>
            </w:pPr>
            <w:r w:rsidRPr="00C27EDB">
              <w:rPr>
                <w:rFonts w:ascii="Calibri" w:hAnsi="Calibri" w:cs="Calibri"/>
                <w:b/>
                <w:bCs/>
                <w:i/>
                <w:iCs/>
                <w:color w:val="000000" w:themeColor="text1"/>
              </w:rPr>
              <w:t>Autenticación segura:</w:t>
            </w:r>
            <w:r w:rsidRPr="007F640C">
              <w:rPr>
                <w:rFonts w:ascii="Calibri" w:hAnsi="Calibri" w:cs="Calibri"/>
                <w:i/>
                <w:iCs/>
                <w:color w:val="000000" w:themeColor="text1"/>
              </w:rPr>
              <w:t xml:space="preserve"> Cumplir con las medidas y estándares de la protección de datos, como autenticación de dos factores y/o biometría. </w:t>
            </w:r>
          </w:p>
          <w:p w14:paraId="35B9EB0F" w14:textId="77777777" w:rsidR="00A44426" w:rsidRDefault="3BB0DF3B" w:rsidP="00B60641">
            <w:pPr>
              <w:pStyle w:val="Prrafodelista"/>
              <w:numPr>
                <w:ilvl w:val="0"/>
                <w:numId w:val="37"/>
              </w:numPr>
              <w:ind w:left="504" w:hanging="284"/>
              <w:jc w:val="both"/>
              <w:textAlignment w:val="baseline"/>
              <w:rPr>
                <w:rFonts w:ascii="Calibri" w:hAnsi="Calibri" w:cs="Calibri"/>
                <w:i/>
                <w:iCs/>
                <w:color w:val="000000" w:themeColor="text1"/>
              </w:rPr>
            </w:pPr>
            <w:r w:rsidRPr="00C27EDB">
              <w:rPr>
                <w:rFonts w:ascii="Calibri" w:hAnsi="Calibri" w:cs="Calibri"/>
                <w:b/>
                <w:bCs/>
                <w:i/>
                <w:iCs/>
                <w:color w:val="000000" w:themeColor="text1"/>
              </w:rPr>
              <w:t>Firewalls:</w:t>
            </w:r>
            <w:r w:rsidRPr="00C27EDB">
              <w:rPr>
                <w:rFonts w:ascii="Calibri" w:hAnsi="Calibri" w:cs="Calibri"/>
                <w:i/>
                <w:iCs/>
                <w:color w:val="000000" w:themeColor="text1"/>
              </w:rPr>
              <w:t xml:space="preserve"> Debe ser capaz de repeler ataques cibernéticos, como el </w:t>
            </w:r>
            <w:proofErr w:type="spellStart"/>
            <w:r w:rsidRPr="00C27EDB">
              <w:rPr>
                <w:rFonts w:ascii="Calibri" w:hAnsi="Calibri" w:cs="Calibri"/>
                <w:i/>
                <w:iCs/>
                <w:color w:val="000000" w:themeColor="text1"/>
              </w:rPr>
              <w:t>pishing</w:t>
            </w:r>
            <w:proofErr w:type="spellEnd"/>
            <w:r w:rsidRPr="00C27EDB">
              <w:rPr>
                <w:rFonts w:ascii="Calibri" w:hAnsi="Calibri" w:cs="Calibri"/>
                <w:i/>
                <w:iCs/>
                <w:color w:val="000000" w:themeColor="text1"/>
              </w:rPr>
              <w:t>, robo de identidad, spyware.</w:t>
            </w:r>
          </w:p>
          <w:p w14:paraId="71BE64A9" w14:textId="7078B11D" w:rsidR="0034212D" w:rsidRPr="00A44426" w:rsidRDefault="3BB0DF3B" w:rsidP="00B60641">
            <w:pPr>
              <w:pStyle w:val="Prrafodelista"/>
              <w:numPr>
                <w:ilvl w:val="0"/>
                <w:numId w:val="37"/>
              </w:numPr>
              <w:ind w:left="504" w:hanging="284"/>
              <w:jc w:val="both"/>
              <w:textAlignment w:val="baseline"/>
              <w:rPr>
                <w:rFonts w:ascii="Calibri" w:hAnsi="Calibri" w:cs="Calibri"/>
                <w:i/>
                <w:iCs/>
                <w:color w:val="000000" w:themeColor="text1"/>
              </w:rPr>
            </w:pPr>
            <w:r w:rsidRPr="00A44426">
              <w:rPr>
                <w:rFonts w:ascii="Calibri" w:hAnsi="Calibri" w:cs="Calibri"/>
                <w:b/>
                <w:bCs/>
                <w:i/>
                <w:iCs/>
                <w:color w:val="000000" w:themeColor="text1"/>
              </w:rPr>
              <w:t>Copia de seguridad:</w:t>
            </w:r>
            <w:r w:rsidRPr="00A44426">
              <w:rPr>
                <w:rFonts w:ascii="Calibri" w:hAnsi="Calibri" w:cs="Calibri"/>
                <w:i/>
                <w:iCs/>
                <w:color w:val="000000" w:themeColor="text1"/>
              </w:rPr>
              <w:t xml:space="preserve"> Realizar copias de seguridad</w:t>
            </w:r>
            <w:r w:rsidR="00C87B6A">
              <w:rPr>
                <w:rFonts w:ascii="Calibri" w:hAnsi="Calibri" w:cs="Calibri"/>
                <w:i/>
                <w:iCs/>
                <w:color w:val="000000" w:themeColor="text1"/>
              </w:rPr>
              <w:t xml:space="preserve"> </w:t>
            </w:r>
            <w:r w:rsidRPr="00A44426">
              <w:rPr>
                <w:rFonts w:ascii="Calibri" w:hAnsi="Calibri" w:cs="Calibri"/>
                <w:i/>
                <w:iCs/>
                <w:color w:val="000000" w:themeColor="text1"/>
              </w:rPr>
              <w:t>y establecer un plan de recuperación de datos en caso de fallos.</w:t>
            </w:r>
          </w:p>
        </w:tc>
      </w:tr>
      <w:tr w:rsidR="00355012" w:rsidRPr="00B36D93" w14:paraId="55F769C6" w14:textId="77777777" w:rsidTr="00C87B6A">
        <w:trPr>
          <w:trHeight w:val="60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0B5A14C"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F9A218" w14:textId="723C140C"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0837F3">
              <w:rPr>
                <w:rFonts w:ascii="Calibri" w:hAnsi="Calibri" w:cs="Calibri"/>
                <w:i/>
                <w:color w:val="000000" w:themeColor="text1"/>
                <w:kern w:val="24"/>
              </w:rPr>
              <w:t>4</w:t>
            </w:r>
          </w:p>
          <w:p w14:paraId="6DCC697A"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2863CEF9" w14:textId="77777777" w:rsidTr="007F640C">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1C5E5"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31AA6C"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b/>
                <w:bCs/>
                <w:i/>
                <w:color w:val="000000" w:themeColor="text1"/>
                <w:kern w:val="24"/>
              </w:rPr>
              <w:t>Alta</w:t>
            </w:r>
          </w:p>
        </w:tc>
      </w:tr>
    </w:tbl>
    <w:p w14:paraId="6EE82EB8" w14:textId="2E028622"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4B041A4B" w14:textId="77777777" w:rsidTr="000837F3">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06FDA83"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E1EB4A0" w14:textId="2FEFE056"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0837F3">
              <w:rPr>
                <w:rFonts w:ascii="Calibri" w:hAnsi="Calibri" w:cs="Calibri"/>
                <w:b/>
                <w:i/>
                <w:color w:val="000000" w:themeColor="text1"/>
              </w:rPr>
              <w:t>2</w:t>
            </w:r>
          </w:p>
        </w:tc>
      </w:tr>
      <w:tr w:rsidR="00355012" w:rsidRPr="00B36D93" w14:paraId="33843B34" w14:textId="77777777" w:rsidTr="000837F3">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771839D"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D30C1B" w14:textId="61DC4750" w:rsidR="00355012" w:rsidRPr="00B36D93" w:rsidRDefault="118271E5" w:rsidP="3218EFC8">
            <w:pPr>
              <w:pStyle w:val="NormalWeb"/>
              <w:spacing w:before="0" w:beforeAutospacing="0" w:after="0" w:afterAutospacing="0" w:line="259" w:lineRule="auto"/>
            </w:pPr>
            <w:r w:rsidRPr="3218EFC8">
              <w:rPr>
                <w:rFonts w:ascii="Calibri" w:hAnsi="Calibri" w:cs="Calibri"/>
                <w:i/>
                <w:iCs/>
                <w:color w:val="000000" w:themeColor="text1"/>
              </w:rPr>
              <w:t>Confiabilidad</w:t>
            </w:r>
          </w:p>
        </w:tc>
      </w:tr>
      <w:tr w:rsidR="00355012" w:rsidRPr="00B36D93" w14:paraId="733B427A" w14:textId="77777777" w:rsidTr="000837F3">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2E01A19"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56139E" w14:textId="42406C77" w:rsidR="00355012" w:rsidRPr="00B36D93" w:rsidRDefault="695686D4" w:rsidP="00B647F2">
            <w:pPr>
              <w:pStyle w:val="NormalWeb"/>
              <w:spacing w:before="0" w:beforeAutospacing="0" w:after="0" w:afterAutospacing="0"/>
              <w:textAlignment w:val="baseline"/>
              <w:rPr>
                <w:rFonts w:ascii="Calibri" w:hAnsi="Calibri" w:cs="Calibri"/>
                <w:i/>
                <w:color w:val="000000" w:themeColor="text1"/>
              </w:rPr>
            </w:pPr>
            <w:r w:rsidRPr="3218EFC8">
              <w:rPr>
                <w:rFonts w:ascii="Calibri" w:hAnsi="Calibri" w:cs="Book Antiqua"/>
                <w:i/>
                <w:iCs/>
                <w:color w:val="000000" w:themeColor="text1"/>
              </w:rPr>
              <w:t>El sistema debe ser confiable y estable, mostrando al usuario un índice bajo de errores, los datos cargados al sistema deben ser actualizados en menos de 2 segundos.</w:t>
            </w:r>
          </w:p>
        </w:tc>
      </w:tr>
      <w:tr w:rsidR="00355012" w:rsidRPr="00B36D93" w14:paraId="36ABD41E" w14:textId="77777777" w:rsidTr="000837F3">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372375C"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C293C6" w14:textId="646CD34E"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288453A1" w:rsidRPr="3323E1DF">
              <w:rPr>
                <w:rFonts w:ascii="Calibri" w:hAnsi="Calibri" w:cs="Calibri"/>
                <w:i/>
                <w:iCs/>
                <w:color w:val="000000" w:themeColor="text1"/>
                <w:kern w:val="24"/>
              </w:rPr>
              <w:t>Confiabilidad</w:t>
            </w:r>
          </w:p>
        </w:tc>
      </w:tr>
      <w:tr w:rsidR="00355012" w:rsidRPr="00B36D93" w14:paraId="23E3B70A" w14:textId="77777777" w:rsidTr="000837F3">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F55DC9"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F806566" w14:textId="37C31FCB" w:rsidR="008511A8" w:rsidRPr="00B36D93" w:rsidRDefault="2F5443E0" w:rsidP="3323E1DF">
            <w:pPr>
              <w:jc w:val="both"/>
              <w:textAlignment w:val="baseline"/>
              <w:rPr>
                <w:rFonts w:ascii="Calibri" w:hAnsi="Calibri" w:cs="Calibri"/>
                <w:i/>
                <w:iCs/>
                <w:color w:val="000000" w:themeColor="text1"/>
              </w:rPr>
            </w:pPr>
            <w:r w:rsidRPr="3323E1DF">
              <w:rPr>
                <w:rFonts w:ascii="Calibri" w:hAnsi="Calibri" w:cs="Calibri"/>
                <w:i/>
                <w:iCs/>
                <w:color w:val="000000" w:themeColor="text1"/>
              </w:rPr>
              <w:t>El sistema debe permitir el uso de:</w:t>
            </w:r>
          </w:p>
          <w:p w14:paraId="449A9480" w14:textId="77777777" w:rsidR="00FC5A31" w:rsidRDefault="2F5443E0" w:rsidP="00B60641">
            <w:pPr>
              <w:pStyle w:val="Prrafodelista"/>
              <w:numPr>
                <w:ilvl w:val="0"/>
                <w:numId w:val="28"/>
              </w:numPr>
              <w:ind w:left="504" w:hanging="283"/>
              <w:jc w:val="both"/>
              <w:textAlignment w:val="baseline"/>
              <w:rPr>
                <w:rFonts w:ascii="Calibri" w:hAnsi="Calibri" w:cs="Calibri"/>
                <w:i/>
                <w:iCs/>
                <w:color w:val="000000" w:themeColor="text1"/>
              </w:rPr>
            </w:pPr>
            <w:r w:rsidRPr="000837F3">
              <w:rPr>
                <w:rFonts w:ascii="Calibri" w:hAnsi="Calibri" w:cs="Calibri"/>
                <w:b/>
                <w:bCs/>
                <w:i/>
                <w:iCs/>
                <w:color w:val="000000" w:themeColor="text1"/>
              </w:rPr>
              <w:t>Apoyo técnico:</w:t>
            </w:r>
            <w:r w:rsidRPr="3323E1DF">
              <w:rPr>
                <w:rFonts w:ascii="Calibri" w:hAnsi="Calibri" w:cs="Calibri"/>
                <w:i/>
                <w:iCs/>
                <w:color w:val="000000" w:themeColor="text1"/>
              </w:rPr>
              <w:t xml:space="preserve"> Proporcionar soporte técnico y atención al cliente con números proporcionados por el sistema.</w:t>
            </w:r>
          </w:p>
          <w:p w14:paraId="10F3051E" w14:textId="77777777" w:rsidR="00FC5A31" w:rsidRDefault="2F5443E0" w:rsidP="00B60641">
            <w:pPr>
              <w:pStyle w:val="Prrafodelista"/>
              <w:numPr>
                <w:ilvl w:val="0"/>
                <w:numId w:val="28"/>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Gestión de registros:</w:t>
            </w:r>
            <w:r w:rsidRPr="00FC5A31">
              <w:rPr>
                <w:rFonts w:ascii="Calibri" w:hAnsi="Calibri" w:cs="Calibri"/>
                <w:i/>
                <w:iCs/>
                <w:color w:val="000000" w:themeColor="text1"/>
              </w:rPr>
              <w:t xml:space="preserve"> Se lleva un registro de las actividades y eventos del sistema.</w:t>
            </w:r>
          </w:p>
          <w:p w14:paraId="2DC43802" w14:textId="77777777" w:rsidR="00FC5A31" w:rsidRDefault="2F5443E0" w:rsidP="00B60641">
            <w:pPr>
              <w:pStyle w:val="Prrafodelista"/>
              <w:numPr>
                <w:ilvl w:val="0"/>
                <w:numId w:val="28"/>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Pruebas de fallo:</w:t>
            </w:r>
            <w:r w:rsidRPr="00FC5A31">
              <w:rPr>
                <w:rFonts w:ascii="Calibri" w:hAnsi="Calibri" w:cs="Calibri"/>
                <w:i/>
                <w:iCs/>
                <w:color w:val="000000" w:themeColor="text1"/>
              </w:rPr>
              <w:t xml:space="preserve"> Evaluar la capacidad del sistema a través de pruebas de fallo.</w:t>
            </w:r>
          </w:p>
          <w:p w14:paraId="5D5F1634" w14:textId="36992F9C" w:rsidR="008511A8" w:rsidRPr="00FC5A31" w:rsidRDefault="2F5443E0" w:rsidP="00B60641">
            <w:pPr>
              <w:pStyle w:val="Prrafodelista"/>
              <w:numPr>
                <w:ilvl w:val="0"/>
                <w:numId w:val="28"/>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Disponibilidad:</w:t>
            </w:r>
            <w:r w:rsidRPr="00FC5A31">
              <w:rPr>
                <w:rFonts w:ascii="Calibri" w:hAnsi="Calibri" w:cs="Calibri"/>
                <w:i/>
                <w:iCs/>
                <w:color w:val="000000" w:themeColor="text1"/>
              </w:rPr>
              <w:t xml:space="preserve"> El sistema debe estar disponible en todo momento para garantizar la satisfacción del usuario.</w:t>
            </w:r>
          </w:p>
        </w:tc>
      </w:tr>
      <w:tr w:rsidR="00355012" w:rsidRPr="00B36D93" w14:paraId="44C9635D" w14:textId="77777777" w:rsidTr="000837F3">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1F1AE8E"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C27911" w14:textId="4601E2AF"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C829B1">
              <w:rPr>
                <w:rFonts w:ascii="Calibri" w:hAnsi="Calibri" w:cs="Calibri"/>
                <w:i/>
                <w:color w:val="000000" w:themeColor="text1"/>
                <w:kern w:val="24"/>
              </w:rPr>
              <w:t>4</w:t>
            </w:r>
          </w:p>
          <w:p w14:paraId="42AB6834"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50EC49E8" w14:textId="77777777" w:rsidTr="000837F3">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CF5C3C5"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64465D"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b/>
                <w:bCs/>
                <w:i/>
                <w:color w:val="000000" w:themeColor="text1"/>
                <w:kern w:val="24"/>
              </w:rPr>
              <w:t>Alta</w:t>
            </w:r>
          </w:p>
        </w:tc>
      </w:tr>
    </w:tbl>
    <w:p w14:paraId="33160FFB" w14:textId="77E2D3DC" w:rsidR="00355012" w:rsidRDefault="00355012" w:rsidP="00355012"/>
    <w:p w14:paraId="7DD43008" w14:textId="4F691B8C"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37C0708B" w14:textId="77777777" w:rsidTr="00FC5A31">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222D17"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428AEA2" w14:textId="416C2CA9"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C829B1">
              <w:rPr>
                <w:rFonts w:ascii="Calibri" w:hAnsi="Calibri" w:cs="Calibri"/>
                <w:b/>
                <w:i/>
                <w:color w:val="000000" w:themeColor="text1"/>
              </w:rPr>
              <w:t>3</w:t>
            </w:r>
          </w:p>
        </w:tc>
      </w:tr>
      <w:tr w:rsidR="00355012" w:rsidRPr="00B36D93" w14:paraId="62644B29" w14:textId="77777777" w:rsidTr="00FC5A31">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CAA495A"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CCFF20" w14:textId="5C86F94F" w:rsidR="00355012" w:rsidRPr="00B36D93" w:rsidRDefault="009B67CB"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rPr>
              <w:t>Compatibilidad</w:t>
            </w:r>
          </w:p>
        </w:tc>
      </w:tr>
      <w:tr w:rsidR="00355012" w:rsidRPr="00B36D93" w14:paraId="5F8FE539" w14:textId="77777777" w:rsidTr="00FC5A31">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CA44A3F"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5C13160" w14:textId="52A4991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Book Antiqua"/>
                <w:i/>
                <w:color w:val="000000" w:themeColor="text1"/>
              </w:rPr>
              <w:t xml:space="preserve">El sistema </w:t>
            </w:r>
            <w:r>
              <w:rPr>
                <w:rFonts w:ascii="Calibri" w:hAnsi="Calibri" w:cs="Book Antiqua"/>
                <w:i/>
                <w:color w:val="000000" w:themeColor="text1"/>
              </w:rPr>
              <w:t xml:space="preserve">debe ser </w:t>
            </w:r>
            <w:r w:rsidR="009B67CB">
              <w:rPr>
                <w:rFonts w:ascii="Calibri" w:hAnsi="Calibri" w:cs="Book Antiqua"/>
                <w:i/>
                <w:color w:val="000000" w:themeColor="text1"/>
              </w:rPr>
              <w:t>compatible con los dispositivos y sistemas operativos utilizados en el taller</w:t>
            </w:r>
            <w:r w:rsidR="00F81D21">
              <w:rPr>
                <w:rFonts w:ascii="Calibri" w:hAnsi="Calibri" w:cs="Book Antiqua"/>
                <w:i/>
                <w:color w:val="000000" w:themeColor="text1"/>
              </w:rPr>
              <w:t>.</w:t>
            </w:r>
          </w:p>
        </w:tc>
      </w:tr>
      <w:tr w:rsidR="00355012" w:rsidRPr="00B36D93" w14:paraId="0B3CD16E" w14:textId="77777777" w:rsidTr="00FC5A31">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E59A223"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FADD7CE" w14:textId="4DDB279B"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uncional –</w:t>
            </w:r>
            <w:r w:rsidR="009B67CB">
              <w:rPr>
                <w:rFonts w:ascii="Calibri" w:hAnsi="Calibri" w:cs="Calibri"/>
                <w:i/>
                <w:color w:val="000000" w:themeColor="text1"/>
                <w:kern w:val="24"/>
              </w:rPr>
              <w:t xml:space="preserve"> Compati</w:t>
            </w:r>
            <w:r>
              <w:rPr>
                <w:rFonts w:ascii="Calibri" w:hAnsi="Calibri" w:cs="Calibri"/>
                <w:i/>
                <w:color w:val="000000" w:themeColor="text1"/>
                <w:kern w:val="24"/>
              </w:rPr>
              <w:t>bilidad</w:t>
            </w:r>
          </w:p>
        </w:tc>
      </w:tr>
      <w:tr w:rsidR="00355012" w:rsidRPr="00B36D93" w14:paraId="40BEE0B7" w14:textId="77777777" w:rsidTr="00FC5A31">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73B2966"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5518294" w14:textId="77777777" w:rsidR="009B67CB" w:rsidRPr="00B36D93" w:rsidRDefault="009B67CB" w:rsidP="009B67CB">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El sistema debe permitir:</w:t>
            </w:r>
          </w:p>
          <w:p w14:paraId="3E78D550" w14:textId="3C9C33B5" w:rsidR="00FC5A31" w:rsidRDefault="007105AA" w:rsidP="00B60641">
            <w:pPr>
              <w:pStyle w:val="Prrafodelista"/>
              <w:numPr>
                <w:ilvl w:val="0"/>
                <w:numId w:val="15"/>
              </w:numPr>
              <w:ind w:left="504" w:hanging="283"/>
              <w:jc w:val="both"/>
              <w:textAlignment w:val="baseline"/>
              <w:rPr>
                <w:rFonts w:ascii="Calibri" w:hAnsi="Calibri" w:cs="Calibri"/>
                <w:i/>
                <w:color w:val="000000" w:themeColor="text1"/>
              </w:rPr>
            </w:pPr>
            <w:r>
              <w:rPr>
                <w:rFonts w:ascii="Calibri" w:hAnsi="Calibri" w:cs="Calibri"/>
                <w:i/>
                <w:color w:val="000000" w:themeColor="text1"/>
              </w:rPr>
              <w:t>Soporte para Windows y MacOS</w:t>
            </w:r>
            <w:r w:rsidR="00FC5A31">
              <w:rPr>
                <w:rFonts w:ascii="Calibri" w:hAnsi="Calibri" w:cs="Calibri"/>
                <w:i/>
                <w:color w:val="000000" w:themeColor="text1"/>
              </w:rPr>
              <w:t>.</w:t>
            </w:r>
          </w:p>
          <w:p w14:paraId="3CFFED5E" w14:textId="77777777" w:rsidR="00FC5A31" w:rsidRDefault="007105AA" w:rsidP="00B60641">
            <w:pPr>
              <w:pStyle w:val="Prrafodelista"/>
              <w:numPr>
                <w:ilvl w:val="0"/>
                <w:numId w:val="15"/>
              </w:numPr>
              <w:ind w:left="504" w:hanging="283"/>
              <w:jc w:val="both"/>
              <w:textAlignment w:val="baseline"/>
              <w:rPr>
                <w:rFonts w:ascii="Calibri" w:hAnsi="Calibri" w:cs="Calibri"/>
                <w:i/>
                <w:color w:val="000000" w:themeColor="text1"/>
              </w:rPr>
            </w:pPr>
            <w:r w:rsidRPr="00FC5A31">
              <w:rPr>
                <w:rFonts w:ascii="Calibri" w:hAnsi="Calibri" w:cs="Calibri"/>
                <w:i/>
                <w:color w:val="000000" w:themeColor="text1"/>
              </w:rPr>
              <w:t xml:space="preserve">Soporte para dispositivos </w:t>
            </w:r>
            <w:r w:rsidR="00685EA7" w:rsidRPr="00FC5A31">
              <w:rPr>
                <w:rFonts w:ascii="Calibri" w:hAnsi="Calibri" w:cs="Calibri"/>
                <w:i/>
                <w:color w:val="000000" w:themeColor="text1"/>
              </w:rPr>
              <w:t>móviles.</w:t>
            </w:r>
          </w:p>
          <w:p w14:paraId="036E7D05" w14:textId="187AE069" w:rsidR="00355012" w:rsidRPr="00FC5A31" w:rsidRDefault="007105AA" w:rsidP="00B60641">
            <w:pPr>
              <w:pStyle w:val="Prrafodelista"/>
              <w:numPr>
                <w:ilvl w:val="0"/>
                <w:numId w:val="15"/>
              </w:numPr>
              <w:ind w:left="504" w:hanging="283"/>
              <w:jc w:val="both"/>
              <w:textAlignment w:val="baseline"/>
              <w:rPr>
                <w:rFonts w:ascii="Calibri" w:hAnsi="Calibri" w:cs="Calibri"/>
                <w:i/>
                <w:color w:val="000000" w:themeColor="text1"/>
              </w:rPr>
            </w:pPr>
            <w:r w:rsidRPr="00FC5A31">
              <w:rPr>
                <w:rFonts w:ascii="Calibri" w:hAnsi="Calibri" w:cs="Calibri"/>
                <w:i/>
                <w:color w:val="000000" w:themeColor="text1"/>
              </w:rPr>
              <w:t>Compatible con navegadores web como Chrome, Firefox, Edge</w:t>
            </w:r>
            <w:r w:rsidR="00685EA7" w:rsidRPr="00FC5A31">
              <w:rPr>
                <w:rFonts w:ascii="Calibri" w:hAnsi="Calibri" w:cs="Calibri"/>
                <w:i/>
                <w:color w:val="000000" w:themeColor="text1"/>
              </w:rPr>
              <w:t>, etc.</w:t>
            </w:r>
          </w:p>
        </w:tc>
      </w:tr>
      <w:tr w:rsidR="00355012" w:rsidRPr="00B36D93" w14:paraId="04B9F7B4" w14:textId="77777777" w:rsidTr="00FC5A31">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5BF9349"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824A4F" w14:textId="21220379"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F87ED1">
              <w:rPr>
                <w:rFonts w:ascii="Calibri" w:hAnsi="Calibri" w:cs="Calibri"/>
                <w:i/>
                <w:color w:val="000000" w:themeColor="text1"/>
                <w:kern w:val="24"/>
              </w:rPr>
              <w:t>4</w:t>
            </w:r>
          </w:p>
          <w:p w14:paraId="0E699D08"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04B03F06" w14:textId="77777777" w:rsidTr="00FC5A31">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D6065EA"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32C4AF" w14:textId="5CCB09FB" w:rsidR="00355012" w:rsidRPr="00FC5A31" w:rsidRDefault="00FC5A31" w:rsidP="00B647F2">
            <w:pPr>
              <w:pStyle w:val="NormalWeb"/>
              <w:spacing w:before="0" w:beforeAutospacing="0" w:after="0" w:afterAutospacing="0"/>
              <w:textAlignment w:val="baseline"/>
              <w:rPr>
                <w:rFonts w:ascii="Calibri" w:hAnsi="Calibri" w:cs="Calibri"/>
                <w:b/>
                <w:bCs/>
                <w:i/>
                <w:color w:val="000000" w:themeColor="text1"/>
              </w:rPr>
            </w:pPr>
            <w:r w:rsidRPr="00FC5A31">
              <w:rPr>
                <w:rFonts w:ascii="Calibri" w:hAnsi="Calibri" w:cs="Calibri"/>
                <w:b/>
                <w:bCs/>
                <w:i/>
                <w:color w:val="000000" w:themeColor="text1"/>
              </w:rPr>
              <w:t>Alta</w:t>
            </w:r>
          </w:p>
        </w:tc>
      </w:tr>
    </w:tbl>
    <w:p w14:paraId="2587FEF5" w14:textId="78B9CD6B"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DC1C76" w:rsidRPr="00B36D93" w14:paraId="466F8F76" w14:textId="77777777" w:rsidTr="005665F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67E33D3" w14:textId="77777777" w:rsidR="00DC1C76" w:rsidRPr="00B36D93" w:rsidRDefault="00DC1C76" w:rsidP="00B647F2">
            <w:pPr>
              <w:rPr>
                <w:rFonts w:ascii="Calibri" w:hAnsi="Calibri" w:cs="Calibri"/>
                <w:i/>
              </w:rPr>
            </w:pPr>
            <w:r w:rsidRPr="00B36D93">
              <w:rPr>
                <w:rFonts w:ascii="Calibri" w:hAnsi="Calibri" w:cs="Calibri"/>
                <w:i/>
                <w:iCs/>
              </w:rPr>
              <w:lastRenderedPageBreak/>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297038A" w14:textId="37F82AB9" w:rsidR="00DC1C76" w:rsidRPr="00B36D93" w:rsidRDefault="00DC1C76" w:rsidP="00B647F2">
            <w:pPr>
              <w:rPr>
                <w:rFonts w:ascii="Calibri" w:hAnsi="Calibri" w:cs="Calibri"/>
                <w:i/>
                <w:color w:val="000000" w:themeColor="text1"/>
              </w:rPr>
            </w:pPr>
            <w:r w:rsidRPr="00B36D93">
              <w:rPr>
                <w:rFonts w:ascii="Calibri" w:hAnsi="Calibri" w:cs="Calibri"/>
                <w:b/>
                <w:i/>
                <w:color w:val="000000" w:themeColor="text1"/>
              </w:rPr>
              <w:t>RN-</w:t>
            </w:r>
            <w:r w:rsidR="00CA15A8">
              <w:rPr>
                <w:rFonts w:ascii="Calibri" w:hAnsi="Calibri" w:cs="Calibri"/>
                <w:b/>
                <w:i/>
                <w:color w:val="000000" w:themeColor="text1"/>
              </w:rPr>
              <w:t>4</w:t>
            </w:r>
          </w:p>
        </w:tc>
      </w:tr>
      <w:tr w:rsidR="00DC1C76" w:rsidRPr="00B36D93" w14:paraId="7314047D" w14:textId="77777777" w:rsidTr="005665FA">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0DF82E6" w14:textId="77777777" w:rsidR="00DC1C76" w:rsidRPr="00B36D93" w:rsidRDefault="00DC1C76"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AD9402" w14:textId="123A9655" w:rsidR="00DC1C76" w:rsidRPr="00B36D93" w:rsidRDefault="0B10D0AE" w:rsidP="35FFC135">
            <w:pPr>
              <w:pStyle w:val="NormalWeb"/>
              <w:spacing w:before="0" w:beforeAutospacing="0" w:after="0" w:afterAutospacing="0" w:line="259" w:lineRule="auto"/>
            </w:pPr>
            <w:r w:rsidRPr="53EC260E">
              <w:rPr>
                <w:rFonts w:ascii="Calibri" w:hAnsi="Calibri" w:cs="Calibri"/>
                <w:i/>
                <w:iCs/>
                <w:color w:val="000000" w:themeColor="text1"/>
              </w:rPr>
              <w:t>Cumplimiento Normativo</w:t>
            </w:r>
          </w:p>
        </w:tc>
      </w:tr>
      <w:tr w:rsidR="00DC1C76" w:rsidRPr="00B36D93" w14:paraId="3B797E97" w14:textId="77777777" w:rsidTr="005665F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1FD2199" w14:textId="77777777" w:rsidR="00DC1C76" w:rsidRPr="00B36D93" w:rsidRDefault="00DC1C76"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6FEE3E4" w14:textId="7EAC2BED" w:rsidR="00DC1C76" w:rsidRPr="00B36D93" w:rsidRDefault="29FEA7A2" w:rsidP="00B647F2">
            <w:pPr>
              <w:pStyle w:val="NormalWeb"/>
              <w:spacing w:before="0" w:beforeAutospacing="0" w:after="0" w:afterAutospacing="0"/>
              <w:textAlignment w:val="baseline"/>
              <w:rPr>
                <w:rFonts w:ascii="Calibri" w:hAnsi="Calibri" w:cs="Calibri"/>
                <w:i/>
                <w:color w:val="000000" w:themeColor="text1"/>
              </w:rPr>
            </w:pPr>
            <w:r w:rsidRPr="53EC260E">
              <w:rPr>
                <w:rFonts w:ascii="Calibri" w:hAnsi="Calibri" w:cs="Book Antiqua"/>
                <w:i/>
                <w:iCs/>
                <w:color w:val="000000" w:themeColor="text1"/>
              </w:rPr>
              <w:t>El sistema debe cumplir por encima del 90% con las normativas y regulaciones en lo que respecta a la protección de datos y facturación.</w:t>
            </w:r>
          </w:p>
        </w:tc>
      </w:tr>
      <w:tr w:rsidR="00DC1C76" w:rsidRPr="00B36D93" w14:paraId="5ABB75D9" w14:textId="77777777" w:rsidTr="005665FA">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EFA3BC0" w14:textId="77777777" w:rsidR="00DC1C76" w:rsidRPr="00B36D93" w:rsidRDefault="00DC1C76"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D306E0" w14:textId="757A7F81"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2F95AA2F" w:rsidRPr="53EC260E">
              <w:rPr>
                <w:rFonts w:ascii="Calibri" w:hAnsi="Calibri" w:cs="Calibri"/>
                <w:i/>
                <w:iCs/>
                <w:color w:val="000000" w:themeColor="text1"/>
                <w:kern w:val="24"/>
              </w:rPr>
              <w:t>Cumplimiento</w:t>
            </w:r>
          </w:p>
        </w:tc>
      </w:tr>
      <w:tr w:rsidR="00DC1C76" w:rsidRPr="00B36D93" w14:paraId="73F54595" w14:textId="77777777" w:rsidTr="005665FA">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A4E1B1" w14:textId="77777777" w:rsidR="00DC1C76" w:rsidRPr="00B36D93" w:rsidRDefault="00DC1C76"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0AEE07" w14:textId="05AD3831" w:rsidR="00DC1C76" w:rsidRPr="00B36D93" w:rsidRDefault="00DC1C76" w:rsidP="6D444F37">
            <w:pPr>
              <w:keepLines/>
              <w:contextualSpacing/>
              <w:jc w:val="both"/>
              <w:rPr>
                <w:rFonts w:ascii="Calibri" w:hAnsi="Calibri" w:cs="Calibri"/>
                <w:i/>
                <w:iCs/>
                <w:color w:val="000000" w:themeColor="text1"/>
              </w:rPr>
            </w:pPr>
            <w:r w:rsidRPr="6D444F37">
              <w:rPr>
                <w:rFonts w:ascii="Calibri" w:hAnsi="Calibri" w:cs="Calibri"/>
                <w:i/>
                <w:iCs/>
                <w:color w:val="000000" w:themeColor="text1"/>
                <w:kern w:val="24"/>
              </w:rPr>
              <w:t>El sistema debe permitir</w:t>
            </w:r>
            <w:r w:rsidR="676ED5A1" w:rsidRPr="6D444F37">
              <w:rPr>
                <w:rFonts w:ascii="Calibri" w:hAnsi="Calibri" w:cs="Calibri"/>
                <w:i/>
                <w:iCs/>
                <w:color w:val="000000" w:themeColor="text1"/>
              </w:rPr>
              <w:t xml:space="preserve"> el uso de:</w:t>
            </w:r>
          </w:p>
          <w:p w14:paraId="6968F0F2" w14:textId="77777777" w:rsidR="00016701" w:rsidRDefault="676ED5A1" w:rsidP="00B60641">
            <w:pPr>
              <w:pStyle w:val="Prrafodelista"/>
              <w:keepLines/>
              <w:numPr>
                <w:ilvl w:val="0"/>
                <w:numId w:val="29"/>
              </w:numPr>
              <w:ind w:left="504" w:hanging="283"/>
              <w:jc w:val="both"/>
              <w:rPr>
                <w:rFonts w:ascii="Calibri" w:hAnsi="Calibri" w:cs="Calibri"/>
                <w:i/>
                <w:iCs/>
                <w:color w:val="000000" w:themeColor="text1"/>
              </w:rPr>
            </w:pPr>
            <w:r w:rsidRPr="00016701">
              <w:rPr>
                <w:rFonts w:ascii="Calibri" w:hAnsi="Calibri" w:cs="Calibri"/>
                <w:b/>
                <w:bCs/>
                <w:i/>
                <w:iCs/>
                <w:color w:val="000000" w:themeColor="text1"/>
              </w:rPr>
              <w:t>Consentimiento:</w:t>
            </w:r>
            <w:r w:rsidRPr="6D444F37">
              <w:rPr>
                <w:rFonts w:ascii="Calibri" w:hAnsi="Calibri" w:cs="Calibri"/>
                <w:i/>
                <w:iCs/>
                <w:color w:val="000000" w:themeColor="text1"/>
              </w:rPr>
              <w:t xml:space="preserve"> Se debe obtener el consentimiento de los clientes para recopilar y procesar sus datos.</w:t>
            </w:r>
          </w:p>
          <w:p w14:paraId="76CF5E0A" w14:textId="7D12F6D1" w:rsidR="00016701" w:rsidRDefault="676ED5A1" w:rsidP="00B60641">
            <w:pPr>
              <w:pStyle w:val="Prrafodelista"/>
              <w:keepLines/>
              <w:numPr>
                <w:ilvl w:val="0"/>
                <w:numId w:val="29"/>
              </w:numPr>
              <w:ind w:left="504" w:hanging="283"/>
              <w:jc w:val="both"/>
              <w:rPr>
                <w:rFonts w:ascii="Calibri" w:hAnsi="Calibri" w:cs="Calibri"/>
                <w:i/>
                <w:iCs/>
                <w:color w:val="000000" w:themeColor="text1"/>
              </w:rPr>
            </w:pPr>
            <w:r w:rsidRPr="00F60866">
              <w:rPr>
                <w:rFonts w:ascii="Calibri" w:hAnsi="Calibri" w:cs="Calibri"/>
                <w:b/>
                <w:bCs/>
                <w:i/>
                <w:iCs/>
                <w:color w:val="000000" w:themeColor="text1"/>
              </w:rPr>
              <w:t>Políticas de privacidad:</w:t>
            </w:r>
            <w:r w:rsidR="00F60866">
              <w:rPr>
                <w:rFonts w:ascii="Calibri" w:hAnsi="Calibri" w:cs="Calibri"/>
                <w:i/>
                <w:iCs/>
                <w:color w:val="000000" w:themeColor="text1"/>
              </w:rPr>
              <w:t xml:space="preserve"> </w:t>
            </w:r>
            <w:r w:rsidRPr="00016701">
              <w:rPr>
                <w:rFonts w:ascii="Calibri" w:hAnsi="Calibri" w:cs="Calibri"/>
                <w:i/>
                <w:iCs/>
                <w:color w:val="000000" w:themeColor="text1"/>
              </w:rPr>
              <w:t>Mostrar políticas de privacidad de cómo se lleva a cabo el procesamiento de sus datos.</w:t>
            </w:r>
          </w:p>
          <w:p w14:paraId="3F63D528" w14:textId="64ED22DB" w:rsidR="007D4491" w:rsidRPr="00016701" w:rsidRDefault="676ED5A1" w:rsidP="00B60641">
            <w:pPr>
              <w:pStyle w:val="Prrafodelista"/>
              <w:keepLines/>
              <w:numPr>
                <w:ilvl w:val="0"/>
                <w:numId w:val="29"/>
              </w:numPr>
              <w:ind w:left="504" w:hanging="283"/>
              <w:jc w:val="both"/>
              <w:rPr>
                <w:rFonts w:ascii="Calibri" w:hAnsi="Calibri" w:cs="Calibri"/>
                <w:i/>
                <w:iCs/>
                <w:color w:val="000000" w:themeColor="text1"/>
              </w:rPr>
            </w:pPr>
            <w:r w:rsidRPr="00F60866">
              <w:rPr>
                <w:rFonts w:ascii="Calibri" w:hAnsi="Calibri" w:cs="Calibri"/>
                <w:b/>
                <w:bCs/>
                <w:i/>
                <w:iCs/>
                <w:color w:val="000000" w:themeColor="text1"/>
              </w:rPr>
              <w:t>Normativas de</w:t>
            </w:r>
            <w:r w:rsidR="005665FA" w:rsidRPr="00F60866">
              <w:rPr>
                <w:rFonts w:ascii="Calibri" w:hAnsi="Calibri" w:cs="Calibri"/>
                <w:b/>
                <w:bCs/>
                <w:i/>
                <w:iCs/>
                <w:color w:val="000000" w:themeColor="text1"/>
              </w:rPr>
              <w:t>l mantenimiento</w:t>
            </w:r>
            <w:r w:rsidRPr="00F60866">
              <w:rPr>
                <w:rFonts w:ascii="Calibri" w:hAnsi="Calibri" w:cs="Calibri"/>
                <w:b/>
                <w:bCs/>
                <w:i/>
                <w:iCs/>
                <w:color w:val="000000" w:themeColor="text1"/>
              </w:rPr>
              <w:t>:</w:t>
            </w:r>
            <w:r w:rsidRPr="00016701">
              <w:rPr>
                <w:rFonts w:ascii="Calibri" w:hAnsi="Calibri" w:cs="Calibri"/>
                <w:i/>
                <w:iCs/>
                <w:color w:val="000000" w:themeColor="text1"/>
              </w:rPr>
              <w:t xml:space="preserve"> Cumplir con las leyes de seguridad</w:t>
            </w:r>
            <w:r w:rsidR="005665FA" w:rsidRPr="00016701">
              <w:rPr>
                <w:rFonts w:ascii="Calibri" w:hAnsi="Calibri" w:cs="Calibri"/>
                <w:i/>
                <w:iCs/>
                <w:color w:val="000000" w:themeColor="text1"/>
              </w:rPr>
              <w:t xml:space="preserve"> </w:t>
            </w:r>
            <w:r w:rsidRPr="00016701">
              <w:rPr>
                <w:rFonts w:ascii="Calibri" w:hAnsi="Calibri" w:cs="Calibri"/>
                <w:i/>
                <w:iCs/>
                <w:color w:val="000000" w:themeColor="text1"/>
              </w:rPr>
              <w:t>y las regulaciones de seguridad</w:t>
            </w:r>
            <w:r w:rsidR="005665FA" w:rsidRPr="00016701">
              <w:rPr>
                <w:rFonts w:ascii="Calibri" w:hAnsi="Calibri" w:cs="Calibri"/>
                <w:i/>
                <w:iCs/>
                <w:color w:val="000000" w:themeColor="text1"/>
              </w:rPr>
              <w:t xml:space="preserve"> del vehículo.</w:t>
            </w:r>
          </w:p>
        </w:tc>
      </w:tr>
      <w:tr w:rsidR="00DC1C76" w:rsidRPr="00B36D93" w14:paraId="5FACE94B" w14:textId="77777777" w:rsidTr="00C87B6A">
        <w:trPr>
          <w:trHeight w:val="533"/>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7B4E1B" w14:textId="77777777" w:rsidR="00DC1C76" w:rsidRPr="00B36D93" w:rsidRDefault="00DC1C76"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7027B7" w14:textId="34A205B9"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5665FA">
              <w:rPr>
                <w:rFonts w:ascii="Calibri" w:hAnsi="Calibri" w:cs="Calibri"/>
                <w:i/>
                <w:color w:val="000000" w:themeColor="text1"/>
                <w:kern w:val="24"/>
              </w:rPr>
              <w:t>4</w:t>
            </w:r>
          </w:p>
          <w:p w14:paraId="05B08362" w14:textId="77777777"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DC1C76" w:rsidRPr="00B36D93" w14:paraId="03A39093" w14:textId="77777777" w:rsidTr="00C87B6A">
        <w:trPr>
          <w:trHeight w:val="20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77EBFE9" w14:textId="77777777" w:rsidR="00DC1C76" w:rsidRPr="00B36D93" w:rsidRDefault="00DC1C76"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950312" w14:textId="77777777"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b/>
                <w:bCs/>
                <w:i/>
                <w:color w:val="000000" w:themeColor="text1"/>
                <w:kern w:val="24"/>
              </w:rPr>
              <w:t>Alta</w:t>
            </w:r>
          </w:p>
        </w:tc>
      </w:tr>
    </w:tbl>
    <w:p w14:paraId="095C07D5" w14:textId="604EF872" w:rsidR="00731570" w:rsidRPr="00355012" w:rsidRDefault="00731570" w:rsidP="00355012"/>
    <w:p w14:paraId="3FB305AE" w14:textId="4F09DA0D" w:rsidR="14A736E9" w:rsidRDefault="14A736E9" w:rsidP="14A736E9"/>
    <w:tbl>
      <w:tblPr>
        <w:tblW w:w="0" w:type="auto"/>
        <w:jc w:val="center"/>
        <w:tblLook w:val="0600" w:firstRow="0" w:lastRow="0" w:firstColumn="0" w:lastColumn="0" w:noHBand="1" w:noVBand="1"/>
      </w:tblPr>
      <w:tblGrid>
        <w:gridCol w:w="1608"/>
        <w:gridCol w:w="6604"/>
      </w:tblGrid>
      <w:tr w:rsidR="7435F6B5" w14:paraId="3C4D93D1" w14:textId="77777777" w:rsidTr="00A620A7">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768AE4B" w14:textId="77777777" w:rsidR="7435F6B5" w:rsidRDefault="7435F6B5" w:rsidP="7435F6B5">
            <w:pPr>
              <w:rPr>
                <w:rFonts w:ascii="Calibri" w:hAnsi="Calibri" w:cs="Calibri"/>
                <w:i/>
                <w:iCs/>
              </w:rPr>
            </w:pPr>
            <w:r w:rsidRPr="7435F6B5">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48CA27" w14:textId="36D80595" w:rsidR="7435F6B5" w:rsidRDefault="7435F6B5" w:rsidP="7435F6B5">
            <w:pPr>
              <w:rPr>
                <w:rFonts w:ascii="Calibri" w:hAnsi="Calibri" w:cs="Calibri"/>
                <w:b/>
                <w:bCs/>
                <w:i/>
                <w:iCs/>
                <w:color w:val="000000" w:themeColor="text1"/>
              </w:rPr>
            </w:pPr>
            <w:r w:rsidRPr="7435F6B5">
              <w:rPr>
                <w:rFonts w:ascii="Calibri" w:hAnsi="Calibri" w:cs="Calibri"/>
                <w:b/>
                <w:bCs/>
                <w:i/>
                <w:iCs/>
                <w:color w:val="000000" w:themeColor="text1"/>
              </w:rPr>
              <w:t>RN-</w:t>
            </w:r>
            <w:r w:rsidR="00713212">
              <w:rPr>
                <w:rFonts w:ascii="Calibri" w:hAnsi="Calibri" w:cs="Calibri"/>
                <w:b/>
                <w:bCs/>
                <w:i/>
                <w:iCs/>
                <w:color w:val="000000" w:themeColor="text1"/>
              </w:rPr>
              <w:t>5</w:t>
            </w:r>
          </w:p>
        </w:tc>
      </w:tr>
      <w:tr w:rsidR="7435F6B5" w14:paraId="621F17D8" w14:textId="77777777" w:rsidTr="00A620A7">
        <w:trPr>
          <w:trHeight w:val="25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1D1A2F" w14:textId="77777777" w:rsidR="7435F6B5" w:rsidRDefault="7435F6B5" w:rsidP="7435F6B5">
            <w:pPr>
              <w:rPr>
                <w:rFonts w:ascii="Calibri" w:hAnsi="Calibri" w:cs="Calibri"/>
                <w:i/>
                <w:iCs/>
              </w:rPr>
            </w:pPr>
            <w:r w:rsidRPr="7435F6B5">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071FE4" w14:textId="001DCE1D" w:rsidR="50E12B5E" w:rsidRDefault="50E12B5E" w:rsidP="7435F6B5">
            <w:pPr>
              <w:pStyle w:val="NormalWeb"/>
              <w:spacing w:before="0" w:beforeAutospacing="0" w:after="0" w:afterAutospacing="0"/>
              <w:rPr>
                <w:rFonts w:ascii="Calibri" w:hAnsi="Calibri" w:cs="Calibri"/>
                <w:i/>
                <w:iCs/>
                <w:color w:val="000000" w:themeColor="text1"/>
              </w:rPr>
            </w:pPr>
            <w:r w:rsidRPr="0C6572DF">
              <w:rPr>
                <w:rFonts w:ascii="Calibri" w:hAnsi="Calibri" w:cs="Calibri"/>
                <w:i/>
                <w:iCs/>
                <w:color w:val="000000" w:themeColor="text1"/>
              </w:rPr>
              <w:t>Robustez</w:t>
            </w:r>
          </w:p>
        </w:tc>
      </w:tr>
      <w:tr w:rsidR="7435F6B5" w14:paraId="0315DBDD" w14:textId="77777777" w:rsidTr="00D87CF7">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B185C7" w14:textId="77777777" w:rsidR="7435F6B5" w:rsidRDefault="7435F6B5" w:rsidP="7435F6B5">
            <w:pPr>
              <w:rPr>
                <w:rFonts w:ascii="Calibri" w:hAnsi="Calibri" w:cs="Calibri"/>
                <w:i/>
                <w:iCs/>
              </w:rPr>
            </w:pPr>
            <w:r w:rsidRPr="7435F6B5">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00B014" w14:textId="5E0F9398" w:rsidR="7435F6B5" w:rsidRDefault="749F06EA" w:rsidP="7435F6B5">
            <w:pPr>
              <w:pStyle w:val="NormalWeb"/>
              <w:spacing w:before="0" w:beforeAutospacing="0" w:after="0" w:afterAutospacing="0"/>
              <w:rPr>
                <w:rFonts w:ascii="Calibri" w:hAnsi="Calibri" w:cs="Calibri"/>
                <w:i/>
                <w:iCs/>
                <w:color w:val="000000" w:themeColor="text1"/>
              </w:rPr>
            </w:pPr>
            <w:r w:rsidRPr="0C6572DF">
              <w:rPr>
                <w:rFonts w:ascii="Calibri" w:hAnsi="Calibri" w:cs="Book Antiqua"/>
                <w:i/>
                <w:iCs/>
                <w:color w:val="000000" w:themeColor="text1"/>
              </w:rPr>
              <w:t>El sistema debe ser capaz de manejar errores y situaciones imprevistas de manera adecuada, ante una caída en un tiempo máximo de 15 minutos.</w:t>
            </w:r>
          </w:p>
        </w:tc>
      </w:tr>
      <w:tr w:rsidR="7435F6B5" w14:paraId="0D85E57A" w14:textId="77777777" w:rsidTr="00D87CF7">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1AEFEE" w14:textId="77777777" w:rsidR="7435F6B5" w:rsidRDefault="7435F6B5" w:rsidP="7435F6B5">
            <w:pPr>
              <w:rPr>
                <w:rFonts w:ascii="Calibri" w:hAnsi="Calibri" w:cs="Calibri"/>
                <w:i/>
                <w:iCs/>
              </w:rPr>
            </w:pPr>
            <w:r w:rsidRPr="7435F6B5">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4BBFEC" w14:textId="6870E6B8" w:rsidR="7435F6B5" w:rsidRDefault="7435F6B5" w:rsidP="7435F6B5">
            <w:pPr>
              <w:pStyle w:val="NormalWeb"/>
              <w:spacing w:before="0" w:beforeAutospacing="0" w:after="0" w:afterAutospacing="0"/>
              <w:rPr>
                <w:rFonts w:ascii="Calibri" w:hAnsi="Calibri" w:cs="Calibri"/>
                <w:i/>
                <w:iCs/>
                <w:color w:val="000000" w:themeColor="text1"/>
              </w:rPr>
            </w:pPr>
            <w:r w:rsidRPr="7435F6B5">
              <w:rPr>
                <w:rFonts w:ascii="Calibri" w:hAnsi="Calibri" w:cs="Calibri"/>
                <w:i/>
                <w:iCs/>
                <w:color w:val="000000" w:themeColor="text1"/>
              </w:rPr>
              <w:t xml:space="preserve">No funcional – </w:t>
            </w:r>
            <w:r w:rsidR="3387C75C" w:rsidRPr="0B9D7E7E">
              <w:rPr>
                <w:rFonts w:ascii="Calibri" w:hAnsi="Calibri" w:cs="Calibri"/>
                <w:i/>
                <w:iCs/>
                <w:color w:val="000000" w:themeColor="text1"/>
              </w:rPr>
              <w:t>Robustez</w:t>
            </w:r>
          </w:p>
        </w:tc>
      </w:tr>
      <w:tr w:rsidR="7435F6B5" w14:paraId="35F5C3E3" w14:textId="77777777" w:rsidTr="00D87CF7">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35889BB" w14:textId="77777777" w:rsidR="7435F6B5" w:rsidRDefault="7435F6B5" w:rsidP="7435F6B5">
            <w:pPr>
              <w:rPr>
                <w:rFonts w:ascii="Calibri" w:hAnsi="Calibri" w:cs="Calibri"/>
                <w:i/>
                <w:iCs/>
              </w:rPr>
            </w:pPr>
            <w:r w:rsidRPr="7435F6B5">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BE26D0" w14:textId="292E3809" w:rsidR="0FDC2701" w:rsidRDefault="0FDC2701" w:rsidP="5E684615">
            <w:pPr>
              <w:jc w:val="both"/>
              <w:rPr>
                <w:rFonts w:ascii="Calibri" w:hAnsi="Calibri" w:cs="Calibri"/>
                <w:i/>
                <w:iCs/>
                <w:color w:val="000000" w:themeColor="text1"/>
              </w:rPr>
            </w:pPr>
            <w:r w:rsidRPr="0B9D7E7E">
              <w:rPr>
                <w:rFonts w:ascii="Calibri" w:hAnsi="Calibri" w:cs="Calibri"/>
                <w:i/>
                <w:iCs/>
                <w:color w:val="000000" w:themeColor="text1"/>
              </w:rPr>
              <w:t>El sistema debe permitir el uso de:</w:t>
            </w:r>
          </w:p>
          <w:p w14:paraId="4A4B25C9" w14:textId="77777777" w:rsidR="000718B5" w:rsidRDefault="0FDC2701" w:rsidP="00B60641">
            <w:pPr>
              <w:pStyle w:val="Prrafodelista"/>
              <w:numPr>
                <w:ilvl w:val="0"/>
                <w:numId w:val="30"/>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Validación de datos:</w:t>
            </w:r>
            <w:r w:rsidRPr="0B9D7E7E">
              <w:rPr>
                <w:rFonts w:ascii="Calibri" w:hAnsi="Calibri" w:cs="Calibri"/>
                <w:i/>
                <w:iCs/>
                <w:color w:val="000000" w:themeColor="text1"/>
              </w:rPr>
              <w:t xml:space="preserve"> Se debe validar y verificar los datos de entrada para prevenir errores y ataques inesperados.</w:t>
            </w:r>
          </w:p>
          <w:p w14:paraId="20AE7CC0" w14:textId="6205DE19" w:rsidR="000718B5" w:rsidRDefault="0FDC2701" w:rsidP="00B60641">
            <w:pPr>
              <w:pStyle w:val="Prrafodelista"/>
              <w:numPr>
                <w:ilvl w:val="0"/>
                <w:numId w:val="30"/>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Gestión de excepciones</w:t>
            </w:r>
            <w:r w:rsidRPr="000718B5">
              <w:rPr>
                <w:rFonts w:ascii="Calibri" w:hAnsi="Calibri" w:cs="Calibri"/>
                <w:i/>
                <w:iCs/>
                <w:color w:val="000000" w:themeColor="text1"/>
              </w:rPr>
              <w:t xml:space="preserve">: </w:t>
            </w:r>
            <w:r w:rsidR="00A620A7">
              <w:rPr>
                <w:rFonts w:ascii="Calibri" w:hAnsi="Calibri" w:cs="Calibri"/>
                <w:i/>
                <w:iCs/>
                <w:color w:val="000000" w:themeColor="text1"/>
              </w:rPr>
              <w:t>R</w:t>
            </w:r>
            <w:r w:rsidRPr="000718B5">
              <w:rPr>
                <w:rFonts w:ascii="Calibri" w:hAnsi="Calibri" w:cs="Calibri"/>
                <w:i/>
                <w:iCs/>
                <w:color w:val="000000" w:themeColor="text1"/>
              </w:rPr>
              <w:t>egistrar información sobre las excepciones para facilitar la depuración y el mantenimiento.</w:t>
            </w:r>
          </w:p>
          <w:p w14:paraId="4940827C" w14:textId="77777777" w:rsidR="000718B5" w:rsidRDefault="0FDC2701" w:rsidP="00B60641">
            <w:pPr>
              <w:pStyle w:val="Prrafodelista"/>
              <w:numPr>
                <w:ilvl w:val="0"/>
                <w:numId w:val="30"/>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Revisión de código:</w:t>
            </w:r>
            <w:r w:rsidRPr="000718B5">
              <w:rPr>
                <w:rFonts w:ascii="Calibri" w:hAnsi="Calibri" w:cs="Calibri"/>
                <w:i/>
                <w:iCs/>
                <w:color w:val="000000" w:themeColor="text1"/>
              </w:rPr>
              <w:t xml:space="preserve"> Se debe realizar de forma regular para identificar problemas que afecten a la robustez.</w:t>
            </w:r>
          </w:p>
          <w:p w14:paraId="4E3B91EF" w14:textId="61B71F81" w:rsidR="7435F6B5" w:rsidRPr="000718B5" w:rsidRDefault="0FDC2701" w:rsidP="00B60641">
            <w:pPr>
              <w:pStyle w:val="Prrafodelista"/>
              <w:numPr>
                <w:ilvl w:val="0"/>
                <w:numId w:val="30"/>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Suministro eléctrico:</w:t>
            </w:r>
            <w:r w:rsidRPr="000718B5">
              <w:rPr>
                <w:rFonts w:ascii="Calibri" w:hAnsi="Calibri" w:cs="Calibri"/>
                <w:i/>
                <w:iCs/>
                <w:color w:val="000000" w:themeColor="text1"/>
              </w:rPr>
              <w:t xml:space="preserve"> Asegurar un suministro de energía, como generadores o baterías.</w:t>
            </w:r>
          </w:p>
        </w:tc>
      </w:tr>
      <w:tr w:rsidR="7435F6B5" w14:paraId="08E44289" w14:textId="77777777" w:rsidTr="00D87CF7">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68C63B" w14:textId="77777777" w:rsidR="7435F6B5" w:rsidRDefault="7435F6B5" w:rsidP="7435F6B5">
            <w:pPr>
              <w:rPr>
                <w:rFonts w:ascii="Calibri" w:hAnsi="Calibri" w:cs="Calibri"/>
                <w:i/>
                <w:iCs/>
              </w:rPr>
            </w:pPr>
            <w:r w:rsidRPr="7435F6B5">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CB31C8" w14:textId="13FE561B" w:rsidR="7435F6B5" w:rsidRDefault="7435F6B5" w:rsidP="7435F6B5">
            <w:pPr>
              <w:pStyle w:val="NormalWeb"/>
              <w:spacing w:before="0" w:beforeAutospacing="0" w:after="0" w:afterAutospacing="0"/>
              <w:rPr>
                <w:rFonts w:ascii="Calibri" w:hAnsi="Calibri" w:cs="Calibri"/>
                <w:i/>
                <w:iCs/>
                <w:color w:val="000000" w:themeColor="text1"/>
                <w:sz w:val="36"/>
                <w:szCs w:val="36"/>
              </w:rPr>
            </w:pPr>
            <w:r w:rsidRPr="7435F6B5">
              <w:rPr>
                <w:rFonts w:ascii="Calibri" w:hAnsi="Calibri" w:cs="Calibri"/>
                <w:i/>
                <w:iCs/>
                <w:color w:val="000000" w:themeColor="text1"/>
              </w:rPr>
              <w:t>22/5/202</w:t>
            </w:r>
            <w:r w:rsidR="00D87CF7">
              <w:rPr>
                <w:rFonts w:ascii="Calibri" w:hAnsi="Calibri" w:cs="Calibri"/>
                <w:i/>
                <w:iCs/>
                <w:color w:val="000000" w:themeColor="text1"/>
              </w:rPr>
              <w:t>4</w:t>
            </w:r>
          </w:p>
          <w:p w14:paraId="335BE4DE" w14:textId="77777777" w:rsidR="7435F6B5" w:rsidRDefault="7435F6B5" w:rsidP="7435F6B5">
            <w:pPr>
              <w:pStyle w:val="NormalWeb"/>
              <w:spacing w:before="0" w:beforeAutospacing="0" w:after="0" w:afterAutospacing="0"/>
              <w:rPr>
                <w:rFonts w:ascii="Calibri" w:hAnsi="Calibri" w:cs="Calibri"/>
                <w:i/>
                <w:iCs/>
                <w:color w:val="000000" w:themeColor="text1"/>
              </w:rPr>
            </w:pPr>
            <w:r w:rsidRPr="7435F6B5">
              <w:rPr>
                <w:rFonts w:ascii="Calibri" w:hAnsi="Calibri" w:cs="Calibri"/>
                <w:i/>
                <w:iCs/>
                <w:color w:val="000000" w:themeColor="text1"/>
              </w:rPr>
              <w:t>Versión1.0</w:t>
            </w:r>
          </w:p>
        </w:tc>
      </w:tr>
      <w:tr w:rsidR="7435F6B5" w14:paraId="75D36496" w14:textId="77777777" w:rsidTr="00A620A7">
        <w:trPr>
          <w:trHeight w:val="15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B6BF4B3" w14:textId="77777777" w:rsidR="7435F6B5" w:rsidRDefault="7435F6B5" w:rsidP="7435F6B5">
            <w:pPr>
              <w:rPr>
                <w:rFonts w:ascii="Calibri" w:hAnsi="Calibri" w:cs="Calibri"/>
                <w:i/>
                <w:iCs/>
              </w:rPr>
            </w:pPr>
            <w:r w:rsidRPr="7435F6B5">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45BE2B" w14:textId="48FC8788" w:rsidR="7435F6B5" w:rsidRDefault="4A56D7EE" w:rsidP="7435F6B5">
            <w:pPr>
              <w:pStyle w:val="NormalWeb"/>
              <w:spacing w:before="0" w:beforeAutospacing="0" w:after="0" w:afterAutospacing="0"/>
              <w:rPr>
                <w:rFonts w:ascii="Calibri" w:hAnsi="Calibri" w:cs="Calibri"/>
                <w:b/>
                <w:i/>
                <w:color w:val="000000" w:themeColor="text1"/>
              </w:rPr>
            </w:pPr>
            <w:r w:rsidRPr="308B64E6">
              <w:rPr>
                <w:rFonts w:ascii="Calibri" w:hAnsi="Calibri" w:cs="Calibri"/>
                <w:b/>
                <w:bCs/>
                <w:i/>
                <w:iCs/>
                <w:color w:val="000000" w:themeColor="text1"/>
              </w:rPr>
              <w:t>Alta</w:t>
            </w:r>
          </w:p>
        </w:tc>
      </w:tr>
    </w:tbl>
    <w:p w14:paraId="6767CD34" w14:textId="77777777" w:rsidR="000718B5" w:rsidRDefault="000718B5" w:rsidP="00A620A7"/>
    <w:p w14:paraId="5B4E724F" w14:textId="2AC4B7BB" w:rsidR="00A2466D" w:rsidRDefault="00A2466D" w:rsidP="00A2466D">
      <w:pPr>
        <w:pStyle w:val="Ttulo3"/>
        <w:numPr>
          <w:ilvl w:val="2"/>
          <w:numId w:val="2"/>
        </w:numPr>
        <w:ind w:left="1843"/>
        <w:rPr>
          <w:rFonts w:ascii="Calibri" w:hAnsi="Calibri" w:cs="Calibri"/>
          <w:sz w:val="24"/>
          <w:szCs w:val="24"/>
        </w:rPr>
      </w:pPr>
      <w:bookmarkStart w:id="53" w:name="_Toc1980993643"/>
      <w:bookmarkStart w:id="54" w:name="_Toc844977173"/>
      <w:r w:rsidRPr="00A2466D">
        <w:rPr>
          <w:rFonts w:ascii="Calibri" w:hAnsi="Calibri" w:cs="Calibri"/>
          <w:sz w:val="24"/>
          <w:szCs w:val="24"/>
        </w:rPr>
        <w:t>Tamaño y rendimient</w:t>
      </w:r>
      <w:bookmarkEnd w:id="52"/>
      <w:bookmarkEnd w:id="53"/>
      <w:r w:rsidR="00A620A7">
        <w:rPr>
          <w:rFonts w:ascii="Calibri" w:hAnsi="Calibri" w:cs="Calibri"/>
          <w:sz w:val="24"/>
          <w:szCs w:val="24"/>
        </w:rPr>
        <w:t>o</w:t>
      </w:r>
      <w:bookmarkEnd w:id="54"/>
    </w:p>
    <w:p w14:paraId="713A9E56" w14:textId="77777777" w:rsidR="00182410" w:rsidRPr="00182410" w:rsidRDefault="00182410" w:rsidP="00182410"/>
    <w:p w14:paraId="0B584A39" w14:textId="3F9CCEAA" w:rsidR="006B053A" w:rsidRDefault="00182410" w:rsidP="00182410">
      <w:pPr>
        <w:spacing w:line="276" w:lineRule="auto"/>
        <w:ind w:left="1134"/>
        <w:jc w:val="both"/>
        <w:rPr>
          <w:rFonts w:ascii="Calibri" w:hAnsi="Calibri" w:cs="Book Antiqua"/>
          <w:i/>
          <w:color w:val="000000" w:themeColor="text1"/>
        </w:rPr>
      </w:pPr>
      <w:r w:rsidRPr="00182410">
        <w:rPr>
          <w:rFonts w:ascii="Calibri" w:hAnsi="Calibri" w:cs="Book Antiqua"/>
          <w:i/>
          <w:color w:val="000000" w:themeColor="text1"/>
        </w:rPr>
        <w:t xml:space="preserve">El sistema de </w:t>
      </w:r>
      <w:r w:rsidRPr="006B053A">
        <w:rPr>
          <w:rFonts w:ascii="Calibri" w:hAnsi="Calibri" w:cs="Book Antiqua"/>
          <w:i/>
          <w:color w:val="000000" w:themeColor="text1"/>
        </w:rPr>
        <w:t>Mantenimiento en taller de vehículos</w:t>
      </w:r>
      <w:r w:rsidRPr="00182410">
        <w:rPr>
          <w:rFonts w:ascii="Calibri" w:hAnsi="Calibri" w:cs="Book Antiqua"/>
          <w:i/>
          <w:color w:val="000000" w:themeColor="text1"/>
        </w:rPr>
        <w:t xml:space="preserve"> debe manejar una Base de Datos de los registros de cada c</w:t>
      </w:r>
      <w:r>
        <w:rPr>
          <w:rFonts w:ascii="Calibri" w:hAnsi="Calibri" w:cs="Book Antiqua"/>
          <w:i/>
          <w:color w:val="000000" w:themeColor="text1"/>
        </w:rPr>
        <w:t>liente</w:t>
      </w:r>
      <w:r w:rsidRPr="00182410">
        <w:rPr>
          <w:rFonts w:ascii="Calibri" w:hAnsi="Calibri" w:cs="Book Antiqua"/>
          <w:i/>
          <w:color w:val="000000" w:themeColor="text1"/>
        </w:rPr>
        <w:t xml:space="preserve">, en donde se espera un crecimiento de 100 registros nuevos por año. El tiempo de respuesta del sistema debe ser rápido, con un promedio de menos de 2 segundos para las consultas, incluso, si maneja 60 consultas de gastos de diferentes comunidades no debe disminuir su rendimiento. La utilización de memoria debe gestionarse sin problemas para manejar un gran volumen de registros de </w:t>
      </w:r>
      <w:r>
        <w:rPr>
          <w:rFonts w:ascii="Calibri" w:hAnsi="Calibri" w:cs="Book Antiqua"/>
          <w:i/>
          <w:color w:val="000000" w:themeColor="text1"/>
        </w:rPr>
        <w:t xml:space="preserve">clientes </w:t>
      </w:r>
      <w:r w:rsidRPr="00182410">
        <w:rPr>
          <w:rFonts w:ascii="Calibri" w:hAnsi="Calibri" w:cs="Book Antiqua"/>
          <w:i/>
          <w:color w:val="000000" w:themeColor="text1"/>
        </w:rPr>
        <w:t>y transacciones financieras. Y en términos de almacenamiento, el sistema debe permitir una expansión de almacenamiento flexible para los datos.</w:t>
      </w:r>
    </w:p>
    <w:p w14:paraId="0F41E7D7" w14:textId="77777777" w:rsidR="003C7456" w:rsidRDefault="00A2466D" w:rsidP="003C7456">
      <w:pPr>
        <w:pStyle w:val="Ttulo3"/>
        <w:numPr>
          <w:ilvl w:val="2"/>
          <w:numId w:val="2"/>
        </w:numPr>
        <w:ind w:left="1843"/>
        <w:rPr>
          <w:rFonts w:ascii="Calibri" w:hAnsi="Calibri" w:cs="Calibri"/>
          <w:sz w:val="24"/>
          <w:szCs w:val="24"/>
        </w:rPr>
      </w:pPr>
      <w:bookmarkStart w:id="55" w:name="_Toc453064078"/>
      <w:bookmarkStart w:id="56" w:name="_Toc252388267"/>
      <w:bookmarkStart w:id="57" w:name="_Toc1941191813"/>
      <w:r w:rsidRPr="00A2466D">
        <w:rPr>
          <w:rFonts w:ascii="Calibri" w:hAnsi="Calibri" w:cs="Calibri"/>
          <w:sz w:val="24"/>
          <w:szCs w:val="24"/>
        </w:rPr>
        <w:t>Calidad</w:t>
      </w:r>
      <w:bookmarkEnd w:id="55"/>
      <w:bookmarkEnd w:id="56"/>
      <w:bookmarkEnd w:id="57"/>
    </w:p>
    <w:p w14:paraId="601A9191" w14:textId="77777777" w:rsidR="003C7456" w:rsidRPr="003C7456" w:rsidRDefault="003C7456" w:rsidP="003C7456"/>
    <w:p w14:paraId="2700C499" w14:textId="77777777" w:rsidR="003C7456" w:rsidRDefault="003C7456" w:rsidP="00374CD4">
      <w:pPr>
        <w:spacing w:line="276" w:lineRule="auto"/>
        <w:ind w:left="1134"/>
        <w:jc w:val="both"/>
        <w:rPr>
          <w:rFonts w:asciiTheme="minorHAnsi" w:eastAsiaTheme="minorEastAsia" w:hAnsiTheme="minorHAnsi" w:cstheme="minorBidi"/>
          <w:i/>
          <w:color w:val="000000"/>
        </w:rPr>
      </w:pPr>
      <w:r w:rsidRPr="03C85AC5">
        <w:rPr>
          <w:rFonts w:asciiTheme="minorHAnsi" w:eastAsiaTheme="minorEastAsia" w:hAnsiTheme="minorHAnsi" w:cstheme="minorBidi"/>
          <w:i/>
          <w:color w:val="000000" w:themeColor="text1"/>
        </w:rPr>
        <w:t>El sistema debe proporcionar un rendimiento óptimo con un tiempo medio entre fallos lo más mínimo posible manteniendo un alto estándar de calidad de software. Permitirá actualizaciones mientras el sistema esté en ejecución por lo que debe ser portable y compatible con muchas plataformas de hardware, sistemas operativos y lenguajes de programación para garantizar su versatilidad y facilidad de usos en entornos tecnológicos.</w:t>
      </w:r>
    </w:p>
    <w:p w14:paraId="1C3FEF19" w14:textId="77777777" w:rsidR="003C7456" w:rsidRPr="003C7456" w:rsidRDefault="003C7456" w:rsidP="003C7456">
      <w:pPr>
        <w:ind w:left="1123"/>
      </w:pPr>
    </w:p>
    <w:p w14:paraId="69668557" w14:textId="4AD186F1" w:rsidR="00A2466D" w:rsidRDefault="00A2466D" w:rsidP="00A2466D">
      <w:pPr>
        <w:pStyle w:val="Ttulo3"/>
        <w:numPr>
          <w:ilvl w:val="2"/>
          <w:numId w:val="2"/>
        </w:numPr>
        <w:ind w:left="1843"/>
        <w:rPr>
          <w:rFonts w:ascii="Calibri" w:hAnsi="Calibri" w:cs="Calibri"/>
          <w:sz w:val="24"/>
          <w:szCs w:val="24"/>
        </w:rPr>
      </w:pPr>
      <w:bookmarkStart w:id="58" w:name="_Toc453064079"/>
      <w:bookmarkStart w:id="59" w:name="_Toc784085827"/>
      <w:bookmarkStart w:id="60" w:name="_Toc739727814"/>
      <w:r w:rsidRPr="00A2466D">
        <w:rPr>
          <w:rFonts w:ascii="Calibri" w:hAnsi="Calibri" w:cs="Calibri"/>
          <w:sz w:val="24"/>
          <w:szCs w:val="24"/>
        </w:rPr>
        <w:t>Otros</w:t>
      </w:r>
      <w:bookmarkEnd w:id="58"/>
      <w:bookmarkEnd w:id="59"/>
      <w:bookmarkEnd w:id="60"/>
    </w:p>
    <w:p w14:paraId="26D73B3E" w14:textId="77777777" w:rsidR="00BF602A" w:rsidRPr="00BF602A" w:rsidRDefault="00BF602A" w:rsidP="00BF602A"/>
    <w:p w14:paraId="113EA3F8" w14:textId="77777777" w:rsidR="004B5F35" w:rsidRDefault="00C61C5C" w:rsidP="000C37B9">
      <w:pPr>
        <w:pStyle w:val="Prrafodelista"/>
        <w:numPr>
          <w:ilvl w:val="0"/>
          <w:numId w:val="42"/>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Seguridad:</w:t>
      </w:r>
      <w:r w:rsidRPr="03C85AC5">
        <w:rPr>
          <w:rFonts w:asciiTheme="minorHAnsi" w:eastAsiaTheme="minorEastAsia" w:hAnsiTheme="minorHAnsi" w:cstheme="minorBidi"/>
          <w:i/>
          <w:color w:val="000000" w:themeColor="text1"/>
        </w:rPr>
        <w:t xml:space="preserve"> El sistema debe implementar medidas de seguridad robustas, incluyendo encriptación de datos en tránsito y en reposo, autenticación de dos factores, y auditoría de accesos y actividades. </w:t>
      </w:r>
    </w:p>
    <w:p w14:paraId="0E0189A6" w14:textId="77777777" w:rsidR="004B5F35" w:rsidRDefault="00C61C5C" w:rsidP="000C37B9">
      <w:pPr>
        <w:pStyle w:val="Prrafodelista"/>
        <w:numPr>
          <w:ilvl w:val="0"/>
          <w:numId w:val="42"/>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Escalabilidad:</w:t>
      </w:r>
      <w:r w:rsidRPr="03C85AC5">
        <w:rPr>
          <w:rFonts w:asciiTheme="minorHAnsi" w:eastAsiaTheme="minorEastAsia" w:hAnsiTheme="minorHAnsi" w:cstheme="minorBidi"/>
          <w:i/>
          <w:color w:val="000000" w:themeColor="text1"/>
        </w:rPr>
        <w:t xml:space="preserve"> La arquitectura del sistema debe ser modular y escalable, permitiendo la fácil adición de nuevos módulos y funcionalidades sin afectar el rendimiento general. </w:t>
      </w:r>
    </w:p>
    <w:p w14:paraId="10F00FBA" w14:textId="77777777" w:rsidR="004B5F35" w:rsidRDefault="00C61C5C" w:rsidP="000C37B9">
      <w:pPr>
        <w:pStyle w:val="Prrafodelista"/>
        <w:numPr>
          <w:ilvl w:val="0"/>
          <w:numId w:val="42"/>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Mantenibilidad:</w:t>
      </w:r>
      <w:r w:rsidRPr="03C85AC5">
        <w:rPr>
          <w:rFonts w:asciiTheme="minorHAnsi" w:eastAsiaTheme="minorEastAsia" w:hAnsiTheme="minorHAnsi" w:cstheme="minorBidi"/>
          <w:i/>
          <w:color w:val="000000" w:themeColor="text1"/>
        </w:rPr>
        <w:t xml:space="preserve"> El sistema debe ser fácil de mantener, con una arquitectura bien documentada y código modular que facilite las actualizaciones y la corrección de errores. </w:t>
      </w:r>
    </w:p>
    <w:p w14:paraId="54A18F1D" w14:textId="1D584DC8" w:rsidR="004B5F35" w:rsidRDefault="00C61C5C" w:rsidP="000C37B9">
      <w:pPr>
        <w:pStyle w:val="Prrafodelista"/>
        <w:numPr>
          <w:ilvl w:val="0"/>
          <w:numId w:val="42"/>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Accesibilidad:</w:t>
      </w:r>
      <w:r w:rsidRPr="03C85AC5">
        <w:rPr>
          <w:rFonts w:asciiTheme="minorHAnsi" w:eastAsiaTheme="minorEastAsia" w:hAnsiTheme="minorHAnsi" w:cstheme="minorBidi"/>
          <w:i/>
          <w:color w:val="000000" w:themeColor="text1"/>
        </w:rPr>
        <w:t xml:space="preserve"> El sistema debe ser accesible para usuarios con discapacidades, cumpliendo con los estándares de accesibilidad web</w:t>
      </w:r>
      <w:r w:rsidR="004B5F35" w:rsidRPr="03C85AC5">
        <w:rPr>
          <w:rFonts w:asciiTheme="minorHAnsi" w:eastAsiaTheme="minorEastAsia" w:hAnsiTheme="minorHAnsi" w:cstheme="minorBidi"/>
          <w:i/>
          <w:color w:val="000000" w:themeColor="text1"/>
        </w:rPr>
        <w:t>.</w:t>
      </w:r>
    </w:p>
    <w:p w14:paraId="42C6D796" w14:textId="77777777" w:rsidR="00C67250" w:rsidRDefault="00C67250" w:rsidP="00C67250">
      <w:pPr>
        <w:ind w:left="426"/>
        <w:jc w:val="both"/>
        <w:rPr>
          <w:rFonts w:ascii="Calibri" w:hAnsi="Calibri" w:cs="Book Antiqua"/>
          <w:i/>
          <w:color w:val="595959"/>
        </w:rPr>
      </w:pPr>
    </w:p>
    <w:p w14:paraId="24B137FA" w14:textId="77777777" w:rsidR="00BF602A" w:rsidRDefault="00BF602A" w:rsidP="00C67250">
      <w:pPr>
        <w:ind w:left="426"/>
        <w:jc w:val="both"/>
        <w:rPr>
          <w:rFonts w:ascii="Calibri" w:hAnsi="Calibri" w:cs="Book Antiqua"/>
          <w:i/>
          <w:color w:val="595959"/>
        </w:rPr>
      </w:pPr>
    </w:p>
    <w:p w14:paraId="215A2C16" w14:textId="77777777" w:rsidR="00BF602A" w:rsidRDefault="00BF602A" w:rsidP="00C67250">
      <w:pPr>
        <w:ind w:left="426"/>
        <w:jc w:val="both"/>
        <w:rPr>
          <w:rFonts w:ascii="Calibri" w:hAnsi="Calibri" w:cs="Book Antiqua"/>
          <w:i/>
          <w:color w:val="595959"/>
        </w:rPr>
      </w:pPr>
    </w:p>
    <w:p w14:paraId="2C8F322D" w14:textId="77777777" w:rsidR="00BF602A" w:rsidRDefault="00BF602A" w:rsidP="00C67250">
      <w:pPr>
        <w:ind w:left="426"/>
        <w:jc w:val="both"/>
        <w:rPr>
          <w:rFonts w:ascii="Calibri" w:hAnsi="Calibri" w:cs="Book Antiqua"/>
          <w:i/>
          <w:color w:val="595959"/>
        </w:rPr>
      </w:pPr>
    </w:p>
    <w:p w14:paraId="17928C1C" w14:textId="77777777" w:rsidR="00BF602A" w:rsidRDefault="00BF602A" w:rsidP="00C67250">
      <w:pPr>
        <w:ind w:left="426"/>
        <w:jc w:val="both"/>
        <w:rPr>
          <w:rFonts w:ascii="Calibri" w:hAnsi="Calibri" w:cs="Book Antiqua"/>
          <w:i/>
          <w:color w:val="595959"/>
        </w:rPr>
      </w:pPr>
    </w:p>
    <w:p w14:paraId="239CAE78" w14:textId="77777777" w:rsidR="005221D2" w:rsidRDefault="005221D2" w:rsidP="00C67250">
      <w:pPr>
        <w:ind w:left="426"/>
        <w:jc w:val="both"/>
        <w:rPr>
          <w:rFonts w:ascii="Calibri" w:hAnsi="Calibri" w:cs="Book Antiqua"/>
          <w:i/>
          <w:color w:val="595959"/>
        </w:rPr>
      </w:pPr>
    </w:p>
    <w:p w14:paraId="78928ABB" w14:textId="77777777" w:rsidR="005221D2" w:rsidRDefault="005221D2" w:rsidP="00C67250">
      <w:pPr>
        <w:ind w:left="426"/>
        <w:jc w:val="both"/>
        <w:rPr>
          <w:rFonts w:ascii="Calibri" w:hAnsi="Calibri" w:cs="Book Antiqua"/>
          <w:i/>
          <w:color w:val="595959"/>
        </w:rPr>
      </w:pPr>
    </w:p>
    <w:p w14:paraId="127B099B" w14:textId="5A68E6A0" w:rsidR="00C67250" w:rsidRDefault="00C67250" w:rsidP="00C67250">
      <w:pPr>
        <w:pStyle w:val="Ttulo1"/>
        <w:numPr>
          <w:ilvl w:val="0"/>
          <w:numId w:val="2"/>
        </w:numPr>
        <w:tabs>
          <w:tab w:val="num" w:pos="360"/>
        </w:tabs>
        <w:spacing w:before="0" w:after="0"/>
        <w:rPr>
          <w:rFonts w:ascii="Calibri" w:hAnsi="Calibri" w:cs="Book Antiqua"/>
          <w:sz w:val="28"/>
          <w:szCs w:val="28"/>
        </w:rPr>
      </w:pPr>
      <w:bookmarkStart w:id="61" w:name="_Toc391994523"/>
      <w:bookmarkStart w:id="62" w:name="_Toc326320324"/>
      <w:bookmarkStart w:id="63" w:name="_Toc1421445358"/>
      <w:r w:rsidRPr="11DA8092">
        <w:rPr>
          <w:rFonts w:ascii="Calibri" w:hAnsi="Calibri" w:cs="Book Antiqua"/>
          <w:sz w:val="28"/>
          <w:szCs w:val="28"/>
        </w:rPr>
        <w:lastRenderedPageBreak/>
        <w:t>Arquitectura del Producto/Sistema</w:t>
      </w:r>
      <w:bookmarkEnd w:id="61"/>
      <w:bookmarkEnd w:id="62"/>
      <w:bookmarkEnd w:id="63"/>
      <w:r w:rsidRPr="11DA8092">
        <w:rPr>
          <w:rFonts w:ascii="Calibri" w:hAnsi="Calibri" w:cs="Book Antiqua"/>
          <w:sz w:val="28"/>
          <w:szCs w:val="28"/>
        </w:rPr>
        <w:t xml:space="preserve"> </w:t>
      </w:r>
    </w:p>
    <w:p w14:paraId="6C5017AF" w14:textId="1D88C9F7" w:rsidR="00A3332F" w:rsidRDefault="00A3332F" w:rsidP="002D4328">
      <w:pPr>
        <w:pStyle w:val="Ttulo2"/>
        <w:numPr>
          <w:ilvl w:val="1"/>
          <w:numId w:val="2"/>
        </w:numPr>
        <w:ind w:left="1418"/>
        <w:rPr>
          <w:rFonts w:ascii="Calibri" w:hAnsi="Calibri" w:cs="Book Antiqua"/>
          <w:i w:val="0"/>
          <w:sz w:val="24"/>
          <w:szCs w:val="24"/>
        </w:rPr>
      </w:pPr>
      <w:bookmarkStart w:id="64" w:name="_Toc1039285656"/>
      <w:bookmarkStart w:id="65" w:name="_Toc1026494916"/>
      <w:r w:rsidRPr="11DA8092">
        <w:rPr>
          <w:rFonts w:ascii="Calibri" w:hAnsi="Calibri" w:cs="Book Antiqua"/>
          <w:i w:val="0"/>
          <w:sz w:val="24"/>
          <w:szCs w:val="24"/>
        </w:rPr>
        <w:t>Vista de Casos de Uso</w:t>
      </w:r>
      <w:bookmarkEnd w:id="64"/>
      <w:bookmarkEnd w:id="65"/>
      <w:r w:rsidRPr="11DA8092">
        <w:rPr>
          <w:rFonts w:ascii="Calibri" w:hAnsi="Calibri" w:cs="Book Antiqua"/>
          <w:i w:val="0"/>
          <w:sz w:val="24"/>
          <w:szCs w:val="24"/>
        </w:rPr>
        <w:t xml:space="preserve"> </w:t>
      </w:r>
    </w:p>
    <w:p w14:paraId="6FD2993D" w14:textId="2658CA8B" w:rsidR="00F305B8" w:rsidRPr="002D4328" w:rsidRDefault="00F305B8" w:rsidP="00F305B8">
      <w:pPr>
        <w:pStyle w:val="Ttulo3"/>
        <w:numPr>
          <w:ilvl w:val="2"/>
          <w:numId w:val="2"/>
        </w:numPr>
        <w:ind w:left="1843"/>
        <w:rPr>
          <w:rFonts w:ascii="Calibri" w:hAnsi="Calibri" w:cs="Calibri"/>
          <w:sz w:val="24"/>
          <w:szCs w:val="24"/>
        </w:rPr>
      </w:pPr>
      <w:bookmarkStart w:id="66" w:name="_Toc2088043155"/>
      <w:bookmarkStart w:id="67" w:name="_Toc319254564"/>
      <w:r>
        <w:rPr>
          <w:rFonts w:ascii="Calibri" w:hAnsi="Calibri" w:cs="Calibri"/>
          <w:sz w:val="24"/>
          <w:szCs w:val="24"/>
        </w:rPr>
        <w:t>Actores</w:t>
      </w:r>
      <w:bookmarkEnd w:id="66"/>
      <w:bookmarkEnd w:id="67"/>
    </w:p>
    <w:p w14:paraId="6E1831B3" w14:textId="77777777"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2C4742" w:rsidRPr="00EE09D3" w14:paraId="377746DA" w14:textId="77777777">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2079424" w14:textId="1561DF8B" w:rsidR="002C4742" w:rsidRPr="00EE09D3" w:rsidRDefault="002C4742">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Número</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7CB25D6" w14:textId="33C42D07" w:rsidR="002C4742" w:rsidRPr="00EE09D3" w:rsidRDefault="002C4742">
            <w:pPr>
              <w:keepLines/>
              <w:widowControl w:val="0"/>
              <w:spacing w:after="160"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b/>
                <w:i/>
              </w:rPr>
              <w:t>ACT-1</w:t>
            </w:r>
          </w:p>
        </w:tc>
      </w:tr>
      <w:tr w:rsidR="002C4742" w:rsidRPr="00EE09D3" w14:paraId="3A3297C9" w14:textId="77777777">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5E5F74D" w14:textId="565E4B69"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4D4A93" w14:textId="759066DF" w:rsidR="002C4742" w:rsidRPr="00EE09D3" w:rsidRDefault="002C4742">
            <w:pPr>
              <w:pStyle w:val="NormalWeb"/>
              <w:spacing w:before="0" w:beforeAutospacing="0" w:after="0" w:afterAutospacing="0" w:line="276" w:lineRule="auto"/>
              <w:textAlignment w:val="top"/>
              <w:rPr>
                <w:rFonts w:asciiTheme="minorHAnsi" w:eastAsiaTheme="minorEastAsia" w:hAnsiTheme="minorHAnsi" w:cstheme="minorBidi"/>
                <w:i/>
              </w:rPr>
            </w:pPr>
            <w:r w:rsidRPr="03C85AC5">
              <w:rPr>
                <w:rFonts w:asciiTheme="minorHAnsi" w:eastAsiaTheme="minorEastAsia" w:hAnsiTheme="minorHAnsi" w:cstheme="minorBidi"/>
                <w:i/>
              </w:rPr>
              <w:t>Administrador</w:t>
            </w:r>
          </w:p>
        </w:tc>
      </w:tr>
      <w:tr w:rsidR="002C4742" w:rsidRPr="00EE09D3" w14:paraId="7CE7C634"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41F5BE34" w14:textId="50D8B9CD" w:rsidR="002C4742" w:rsidRPr="00EE09D3" w:rsidRDefault="002C4742">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Descripción</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B8EB5F9" w14:textId="2162D64C" w:rsidR="002C4742" w:rsidRPr="00EE09D3" w:rsidRDefault="00A77CA0">
            <w:pPr>
              <w:pStyle w:val="NormalWeb"/>
              <w:spacing w:before="0" w:beforeAutospacing="0" w:after="0" w:afterAutospacing="0" w:line="276" w:lineRule="auto"/>
              <w:jc w:val="both"/>
              <w:rPr>
                <w:rFonts w:asciiTheme="minorHAnsi" w:eastAsiaTheme="minorEastAsia" w:hAnsiTheme="minorHAnsi" w:cstheme="minorBidi"/>
                <w:i/>
              </w:rPr>
            </w:pPr>
            <w:r w:rsidRPr="03C85AC5">
              <w:rPr>
                <w:rFonts w:asciiTheme="minorHAnsi" w:eastAsiaTheme="minorEastAsia" w:hAnsiTheme="minorHAnsi" w:cstheme="minorBidi"/>
                <w:i/>
                <w:color w:val="000000" w:themeColor="text1"/>
              </w:rPr>
              <w:t>Persona encargada de la gestión administrativa del taller, incluyendo la supervisión de procesos, manejo de la base de datos, y soporte tanto a clientes como a empleados. Es un actor primario.</w:t>
            </w:r>
          </w:p>
        </w:tc>
      </w:tr>
      <w:tr w:rsidR="002C4742" w:rsidRPr="00EE09D3" w14:paraId="0F99E00C"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62ABB44C" w14:textId="5389BA37" w:rsidR="002C4742" w:rsidRPr="00EE09D3" w:rsidRDefault="002C4742">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Responsabilidades</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030A7BD" w14:textId="77777777" w:rsidR="002C4742" w:rsidRDefault="002C4742">
            <w:pPr>
              <w:pStyle w:val="NormalWeb"/>
              <w:spacing w:before="0" w:beforeAutospacing="0" w:after="0" w:afterAutospacing="0" w:line="276" w:lineRule="auto"/>
              <w:textAlignment w:val="top"/>
              <w:rPr>
                <w:rFonts w:asciiTheme="minorHAnsi" w:eastAsiaTheme="minorEastAsia" w:hAnsiTheme="minorHAnsi" w:cstheme="minorBidi"/>
                <w:i/>
                <w:color w:val="000000" w:themeColor="text1"/>
                <w:kern w:val="24"/>
              </w:rPr>
            </w:pPr>
            <w:r w:rsidRPr="03C85AC5">
              <w:rPr>
                <w:rFonts w:asciiTheme="minorHAnsi" w:eastAsiaTheme="minorEastAsia" w:hAnsiTheme="minorHAnsi" w:cstheme="minorBidi"/>
                <w:i/>
                <w:color w:val="000000" w:themeColor="text1"/>
                <w:kern w:val="24"/>
                <w:lang w:val="es-EC"/>
              </w:rPr>
              <w:t>El administrador puede realizar lo siguiente:</w:t>
            </w:r>
          </w:p>
          <w:p w14:paraId="23AAFCF1" w14:textId="06451D15" w:rsidR="002C4742" w:rsidRDefault="004B208E"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Mantener actualizada la base de datos de clientes y vehículos.</w:t>
            </w:r>
          </w:p>
          <w:p w14:paraId="09A49DD9" w14:textId="121241BD" w:rsidR="00CC7828" w:rsidRDefault="00CC7828"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Gestionar las citas y programación de servicios de mantenimiento y reparación.</w:t>
            </w:r>
          </w:p>
          <w:p w14:paraId="5D1D9A4F" w14:textId="5FDE90D1" w:rsidR="00CC7828" w:rsidRDefault="00E848D0"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Generar y enviar facturas y recibos a los clientes.</w:t>
            </w:r>
          </w:p>
          <w:p w14:paraId="690DE13A" w14:textId="05D1A40D" w:rsidR="00E848D0" w:rsidRDefault="00E848D0"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Gestionar y actualizar el inventario de piezas y materiales.</w:t>
            </w:r>
          </w:p>
          <w:p w14:paraId="7C454F75" w14:textId="7D678FB2" w:rsidR="00C96247" w:rsidRDefault="001E6F78"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Coordinar la comunicación entre clientes, mecánicos, y el propietario del taller.</w:t>
            </w:r>
          </w:p>
          <w:p w14:paraId="0A6BAAB3" w14:textId="5C828807" w:rsidR="001E6F78" w:rsidRDefault="001E6F78"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Procesar los pagos recibidos y registrar los mismos en el sistema.</w:t>
            </w:r>
          </w:p>
          <w:p w14:paraId="2FDD59B1" w14:textId="2BAAA3D6" w:rsidR="001E6F78" w:rsidRDefault="001E6F78"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Manejar las consultas y quejas de los clientes, proporcionando asistencia y soluciones.</w:t>
            </w:r>
          </w:p>
          <w:p w14:paraId="0AEBB560" w14:textId="02A2BA6E" w:rsidR="001E6F78" w:rsidRPr="00457722" w:rsidRDefault="00CC7828" w:rsidP="00457722">
            <w:pPr>
              <w:pStyle w:val="Prrafodelista"/>
              <w:numPr>
                <w:ilvl w:val="0"/>
                <w:numId w:val="43"/>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Preparar y presentar informes administrativos y operacionales al propietario del taller.</w:t>
            </w:r>
          </w:p>
        </w:tc>
      </w:tr>
      <w:tr w:rsidR="002C4742" w:rsidRPr="00EE09D3" w14:paraId="0A2F17E2"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D34DA5E" w14:textId="43FEB2E4"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FAA0FDC" w14:textId="25A3F88F" w:rsidR="002C4742" w:rsidRPr="00AA7836" w:rsidRDefault="002C4742">
            <w:pPr>
              <w:pStyle w:val="NormalWeb"/>
              <w:spacing w:before="0" w:beforeAutospacing="0" w:after="0" w:afterAutospacing="0" w:line="276" w:lineRule="auto"/>
              <w:textAlignment w:val="top"/>
              <w:rPr>
                <w:rFonts w:asciiTheme="minorHAnsi" w:eastAsiaTheme="minorEastAsia" w:hAnsiTheme="minorHAnsi" w:cstheme="minorBidi"/>
                <w:i/>
              </w:rPr>
            </w:pPr>
            <w:r w:rsidRPr="03C85AC5">
              <w:rPr>
                <w:rFonts w:asciiTheme="minorHAnsi" w:eastAsiaTheme="minorEastAsia" w:hAnsiTheme="minorHAnsi" w:cstheme="minorBidi"/>
                <w:i/>
              </w:rPr>
              <w:t>Personal de administración de la empresa</w:t>
            </w:r>
          </w:p>
        </w:tc>
      </w:tr>
    </w:tbl>
    <w:p w14:paraId="4D3C2F67" w14:textId="77777777" w:rsidR="00D57FAD" w:rsidRDefault="00D57FAD" w:rsidP="00A3332F"/>
    <w:p w14:paraId="5DB240D1" w14:textId="33BE2DC8" w:rsidR="00E848D0" w:rsidRDefault="00E848D0" w:rsidP="00A3332F"/>
    <w:p w14:paraId="289E2982" w14:textId="7A1B887A" w:rsidR="00955BE4" w:rsidRDefault="00955BE4" w:rsidP="00A3332F"/>
    <w:p w14:paraId="7F1C4FA9" w14:textId="4174BD82" w:rsidR="00955BE4" w:rsidRDefault="00955BE4" w:rsidP="00A3332F"/>
    <w:p w14:paraId="49909420" w14:textId="272C0412" w:rsidR="00955BE4" w:rsidRDefault="00955BE4" w:rsidP="00A3332F"/>
    <w:p w14:paraId="7D183184" w14:textId="62003D1B" w:rsidR="00955BE4" w:rsidRDefault="00955BE4" w:rsidP="00A3332F"/>
    <w:p w14:paraId="77442C5C" w14:textId="479AAAD0" w:rsidR="00955BE4" w:rsidRDefault="00955BE4" w:rsidP="00A3332F"/>
    <w:p w14:paraId="3B39B6FA" w14:textId="472C60C8" w:rsidR="00955BE4" w:rsidRDefault="00955BE4" w:rsidP="00A3332F"/>
    <w:p w14:paraId="5ADE30D9" w14:textId="519ADE09" w:rsidR="00955BE4" w:rsidRDefault="00955BE4" w:rsidP="00A3332F"/>
    <w:p w14:paraId="4C1C2938" w14:textId="71DBCB0B" w:rsidR="00955BE4" w:rsidRDefault="00955BE4" w:rsidP="00A3332F"/>
    <w:tbl>
      <w:tblPr>
        <w:tblW w:w="0" w:type="auto"/>
        <w:jc w:val="center"/>
        <w:tblLook w:val="0600" w:firstRow="0" w:lastRow="0" w:firstColumn="0" w:lastColumn="0" w:noHBand="1" w:noVBand="1"/>
      </w:tblPr>
      <w:tblGrid>
        <w:gridCol w:w="2145"/>
        <w:gridCol w:w="5230"/>
      </w:tblGrid>
      <w:tr w:rsidR="03C85AC5" w14:paraId="763AF18E" w14:textId="77777777" w:rsidTr="03C85AC5">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61BB42A" w14:textId="183289E8"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Número</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58E6E5" w14:textId="704E9B36" w:rsidR="03C85AC5" w:rsidRDefault="03C85AC5" w:rsidP="03C85AC5">
            <w:pPr>
              <w:keepLines/>
              <w:widowControl w:val="0"/>
              <w:spacing w:after="160" w:line="276" w:lineRule="auto"/>
              <w:contextualSpacing/>
              <w:rPr>
                <w:rFonts w:asciiTheme="minorHAnsi" w:eastAsiaTheme="minorEastAsia" w:hAnsiTheme="minorHAnsi" w:cstheme="minorBidi"/>
                <w:i/>
                <w:iCs/>
              </w:rPr>
            </w:pPr>
            <w:r w:rsidRPr="03C85AC5">
              <w:rPr>
                <w:rFonts w:asciiTheme="minorHAnsi" w:eastAsiaTheme="minorEastAsia" w:hAnsiTheme="minorHAnsi" w:cstheme="minorBidi"/>
                <w:b/>
                <w:bCs/>
                <w:i/>
                <w:iCs/>
              </w:rPr>
              <w:t>ACT-</w:t>
            </w:r>
            <w:r w:rsidR="74271EBD" w:rsidRPr="03C85AC5">
              <w:rPr>
                <w:rFonts w:asciiTheme="minorHAnsi" w:eastAsiaTheme="minorEastAsia" w:hAnsiTheme="minorHAnsi" w:cstheme="minorBidi"/>
                <w:b/>
                <w:bCs/>
                <w:i/>
                <w:iCs/>
              </w:rPr>
              <w:t>2</w:t>
            </w:r>
          </w:p>
        </w:tc>
      </w:tr>
      <w:tr w:rsidR="03C85AC5" w14:paraId="232B12C9" w14:textId="77777777" w:rsidTr="03C85AC5">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F44BF59" w14:textId="7E893EB6"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DEDBAD0" w14:textId="4F7C71CE" w:rsidR="761308A2" w:rsidRDefault="761308A2"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Propietario del taller</w:t>
            </w:r>
          </w:p>
        </w:tc>
      </w:tr>
      <w:tr w:rsidR="03C85AC5" w14:paraId="2B3C7B86"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9445B2" w14:textId="21160760"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Descripción</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AA34AA" w14:textId="5641BA01" w:rsidR="6470045E" w:rsidRDefault="6470045E" w:rsidP="03C85AC5">
            <w:pPr>
              <w:pStyle w:val="NormalWeb"/>
              <w:spacing w:before="0" w:beforeAutospacing="0" w:after="0" w:afterAutospacing="0" w:line="276" w:lineRule="auto"/>
              <w:jc w:val="both"/>
              <w:rPr>
                <w:rFonts w:ascii="Calibri" w:hAnsi="Calibri" w:cs="Calibri"/>
                <w:i/>
                <w:iCs/>
              </w:rPr>
            </w:pPr>
            <w:r w:rsidRPr="73EC8BB8">
              <w:rPr>
                <w:rFonts w:ascii="Calibri" w:hAnsi="Calibri" w:cs="Calibri"/>
                <w:i/>
                <w:color w:val="000000" w:themeColor="text1"/>
              </w:rPr>
              <w:t>Persona que posee y gestiona el taller de vehículos. Es un actor primario.</w:t>
            </w:r>
          </w:p>
        </w:tc>
      </w:tr>
      <w:tr w:rsidR="03C85AC5" w14:paraId="05F5E01F"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EF8DBA" w14:textId="1D953E72"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Responsabilidades</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007CA1" w14:textId="46FB31DB" w:rsidR="03C85AC5" w:rsidRDefault="03C85AC5" w:rsidP="03C85AC5">
            <w:pPr>
              <w:pStyle w:val="NormalWeb"/>
              <w:numPr>
                <w:ilvl w:val="0"/>
                <w:numId w:val="43"/>
              </w:numPr>
              <w:spacing w:before="0" w:beforeAutospacing="0" w:after="0" w:afterAutospacing="0" w:line="276" w:lineRule="auto"/>
              <w:rPr>
                <w:rFonts w:ascii="Calibri" w:hAnsi="Calibri" w:cs="Calibri"/>
                <w:i/>
                <w:color w:val="000000" w:themeColor="text1"/>
              </w:rPr>
            </w:pPr>
            <w:r w:rsidRPr="03C85AC5">
              <w:rPr>
                <w:rFonts w:asciiTheme="minorHAnsi" w:eastAsiaTheme="minorEastAsia" w:hAnsiTheme="minorHAnsi" w:cstheme="minorBidi"/>
                <w:i/>
                <w:iCs/>
                <w:color w:val="000000" w:themeColor="text1"/>
                <w:lang w:val="es-EC"/>
              </w:rPr>
              <w:t>E</w:t>
            </w:r>
            <w:r w:rsidR="59ED8CF3" w:rsidRPr="03C85AC5">
              <w:rPr>
                <w:rFonts w:ascii="Calibri" w:hAnsi="Calibri" w:cs="Calibri"/>
                <w:i/>
                <w:iCs/>
                <w:color w:val="000000" w:themeColor="text1"/>
                <w:lang w:val="es-EC"/>
              </w:rPr>
              <w:t xml:space="preserve"> l propietario del taller puede realizar lo siguiente:</w:t>
            </w:r>
          </w:p>
          <w:p w14:paraId="257C8B07"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Supervisar y gestionar todas las operaciones del taller.</w:t>
            </w:r>
          </w:p>
          <w:p w14:paraId="7758A8D3"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Revisar y analizar los informes financieros y de desempeño del taller.</w:t>
            </w:r>
          </w:p>
          <w:p w14:paraId="003E4D3E"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Gestionar la lista de empleados, incluyendo la contratación y despido de personal.</w:t>
            </w:r>
          </w:p>
          <w:p w14:paraId="5A154D9C"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Establecer precios y promociones para los servicios ofrecidos.</w:t>
            </w:r>
          </w:p>
          <w:p w14:paraId="38397704"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Monitorear la satisfacción del cliente y gestionar quejas o sugerencias.</w:t>
            </w:r>
          </w:p>
          <w:p w14:paraId="2C42746B" w14:textId="77777777"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Controlar el inventario de piezas y materiales necesarios para las reparaciones y mantenimiento.</w:t>
            </w:r>
          </w:p>
          <w:p w14:paraId="6D4989AF" w14:textId="646012A9" w:rsidR="59ED8CF3" w:rsidRDefault="59ED8CF3" w:rsidP="03C85AC5">
            <w:pPr>
              <w:pStyle w:val="NormalWeb"/>
              <w:numPr>
                <w:ilvl w:val="0"/>
                <w:numId w:val="43"/>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Autorizar gastos extraordinarios y grandes reparaciones.</w:t>
            </w:r>
          </w:p>
        </w:tc>
      </w:tr>
      <w:tr w:rsidR="03C85AC5" w14:paraId="271FEB39"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CD1DA5" w14:textId="521246C4"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5E375E" w14:textId="2A98596C" w:rsidR="17837FD7" w:rsidRDefault="17837FD7" w:rsidP="03C85AC5">
            <w:pPr>
              <w:pStyle w:val="NormalWeb"/>
              <w:spacing w:before="0" w:beforeAutospacing="0" w:after="0" w:afterAutospacing="0" w:line="276" w:lineRule="auto"/>
              <w:rPr>
                <w:rFonts w:ascii="Calibri" w:hAnsi="Calibri" w:cs="Calibri"/>
                <w:i/>
                <w:iCs/>
              </w:rPr>
            </w:pPr>
            <w:r w:rsidRPr="03C85AC5">
              <w:rPr>
                <w:rFonts w:ascii="Calibri" w:hAnsi="Calibri" w:cs="Calibri"/>
                <w:i/>
                <w:iCs/>
              </w:rPr>
              <w:t>Base de datos de empleados, registros financieros, y sistema de gestión de inventarios.</w:t>
            </w:r>
          </w:p>
        </w:tc>
      </w:tr>
    </w:tbl>
    <w:p w14:paraId="342A97B4" w14:textId="61A17E06" w:rsidR="002C4742" w:rsidRDefault="002C4742" w:rsidP="00A3332F"/>
    <w:p w14:paraId="6CBF6116" w14:textId="77777777" w:rsidR="002C4742" w:rsidRDefault="002C4742" w:rsidP="6AB6CC1C">
      <w:pPr>
        <w:jc w:val="right"/>
      </w:pPr>
    </w:p>
    <w:tbl>
      <w:tblPr>
        <w:tblW w:w="0" w:type="auto"/>
        <w:tblInd w:w="1125" w:type="dxa"/>
        <w:tblLook w:val="0600" w:firstRow="0" w:lastRow="0" w:firstColumn="0" w:lastColumn="0" w:noHBand="1" w:noVBand="1"/>
      </w:tblPr>
      <w:tblGrid>
        <w:gridCol w:w="2145"/>
        <w:gridCol w:w="5230"/>
      </w:tblGrid>
      <w:tr w:rsidR="61FB6EFE" w14:paraId="5F04613D" w14:textId="77777777" w:rsidTr="00D25A26">
        <w:trPr>
          <w:trHeight w:val="299"/>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785686C" w14:textId="4F1E164D" w:rsidR="61FB6EFE" w:rsidRDefault="61FB6EFE" w:rsidP="61FB6EFE">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Número</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806BFF" w14:textId="3D9CE933" w:rsidR="61FB6EFE" w:rsidRDefault="61FB6EFE" w:rsidP="61FB6EFE">
            <w:pPr>
              <w:keepLines/>
              <w:widowControl w:val="0"/>
              <w:spacing w:after="160"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b/>
                <w:i/>
              </w:rPr>
              <w:t>ACT-3</w:t>
            </w:r>
          </w:p>
        </w:tc>
      </w:tr>
      <w:tr w:rsidR="61FB6EFE" w14:paraId="6ABB8F32" w14:textId="77777777" w:rsidTr="00D25A26">
        <w:trPr>
          <w:trHeight w:val="25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7030913" w14:textId="7E1D5959"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2B5BE6" w14:textId="0BEF2004" w:rsidR="61FB6EFE" w:rsidRDefault="61FB6EFE" w:rsidP="61FB6EFE">
            <w:pPr>
              <w:pStyle w:val="NormalWeb"/>
              <w:spacing w:before="0" w:beforeAutospacing="0" w:after="0" w:afterAutospacing="0" w:line="276" w:lineRule="auto"/>
              <w:rPr>
                <w:rFonts w:asciiTheme="minorHAnsi" w:eastAsiaTheme="minorEastAsia" w:hAnsiTheme="minorHAnsi" w:cstheme="minorBidi"/>
                <w:i/>
              </w:rPr>
            </w:pPr>
            <w:r w:rsidRPr="03C85AC5">
              <w:rPr>
                <w:rFonts w:asciiTheme="minorHAnsi" w:eastAsiaTheme="minorEastAsia" w:hAnsiTheme="minorHAnsi" w:cstheme="minorBidi"/>
                <w:i/>
              </w:rPr>
              <w:t>Cliente</w:t>
            </w:r>
          </w:p>
        </w:tc>
      </w:tr>
      <w:tr w:rsidR="61FB6EFE" w14:paraId="44127DBB"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251A5C5" w14:textId="6B21A589" w:rsidR="61FB6EFE" w:rsidRDefault="61FB6EFE" w:rsidP="61FB6EFE">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Descripción</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A95CB7" w14:textId="43ECD0F4" w:rsidR="61FB6EFE" w:rsidRDefault="61FB6EFE" w:rsidP="61FB6EFE">
            <w:pPr>
              <w:pStyle w:val="NormalWeb"/>
              <w:spacing w:before="0" w:beforeAutospacing="0" w:after="0" w:afterAutospacing="0" w:line="276" w:lineRule="auto"/>
              <w:jc w:val="both"/>
              <w:rPr>
                <w:rFonts w:asciiTheme="minorHAnsi" w:eastAsiaTheme="minorEastAsia" w:hAnsiTheme="minorHAnsi" w:cstheme="minorBidi"/>
                <w:i/>
              </w:rPr>
            </w:pPr>
            <w:r w:rsidRPr="03C85AC5">
              <w:rPr>
                <w:rFonts w:asciiTheme="minorHAnsi" w:eastAsiaTheme="minorEastAsia" w:hAnsiTheme="minorHAnsi" w:cstheme="minorBidi"/>
                <w:i/>
                <w:color w:val="000000" w:themeColor="text1"/>
                <w:lang w:val="es-EC"/>
              </w:rPr>
              <w:t>Persona que lleva su vehículo a un taller para recibir servicios de mantenimiento y reparación. Es un actor primario.</w:t>
            </w:r>
          </w:p>
        </w:tc>
      </w:tr>
      <w:tr w:rsidR="61FB6EFE" w14:paraId="64BF16F6"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23F725" w14:textId="611F57AF" w:rsidR="61FB6EFE" w:rsidRDefault="61FB6EFE" w:rsidP="61FB6EFE">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lang w:val="en-US"/>
              </w:rPr>
              <w:t>Responsabilidades</w:t>
            </w:r>
            <w:proofErr w:type="spellEnd"/>
            <w:r w:rsidRPr="03C85AC5">
              <w:rPr>
                <w:rFonts w:asciiTheme="minorHAnsi" w:eastAsiaTheme="minorEastAsia" w:hAnsiTheme="minorHAnsi" w:cstheme="minorBidi"/>
                <w:i/>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EEDF40" w14:textId="2380573E" w:rsidR="61FB6EFE" w:rsidRDefault="61FB6EFE" w:rsidP="61FB6EFE">
            <w:pPr>
              <w:pStyle w:val="NormalWeb"/>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El cliente puede realizar lo siguiente:</w:t>
            </w:r>
          </w:p>
          <w:p w14:paraId="6EBB8915" w14:textId="533D2D86" w:rsidR="61FB6EFE" w:rsidRDefault="61FB6EFE" w:rsidP="61FB6EFE">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Solicitar una cita para el mantenimiento o reparación de su vehículo.</w:t>
            </w:r>
          </w:p>
          <w:p w14:paraId="53C1F443" w14:textId="64A52C5E" w:rsidR="61FB6EFE" w:rsidRDefault="61FB6EFE" w:rsidP="61FB6EFE">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Consultar el estado de su vehículo durante el proceso de mantenimiento.</w:t>
            </w:r>
          </w:p>
          <w:p w14:paraId="4450B3F0" w14:textId="1F7A3D0C" w:rsidR="61FB6EFE" w:rsidRDefault="61FB6EFE" w:rsidP="61FB6EFE">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lastRenderedPageBreak/>
              <w:t>Recibir notificaciones sobre el progreso de las reparaciones y mantenimiento.</w:t>
            </w:r>
          </w:p>
          <w:p w14:paraId="2EB00F08" w14:textId="447EB28F" w:rsidR="61FB6EFE" w:rsidRDefault="61FB6EFE" w:rsidP="61FB6EFE">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Pagar por los servicios prestados mediante diferentes métodos de pago.</w:t>
            </w:r>
          </w:p>
          <w:p w14:paraId="05C77E05" w14:textId="20F54E1B" w:rsidR="61FB6EFE" w:rsidRDefault="61FB6EFE" w:rsidP="61FB6EFE">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Obtener y revisar las facturas y recibos de los servicios.</w:t>
            </w:r>
          </w:p>
        </w:tc>
      </w:tr>
      <w:tr w:rsidR="61FB6EFE" w14:paraId="4198D0A7"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2B61C63" w14:textId="2B78017A"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lastRenderedPageBreak/>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CC890EE" w14:textId="006F670E" w:rsidR="61FB6EFE" w:rsidRDefault="61FB6EFE" w:rsidP="61FB6EFE">
            <w:pPr>
              <w:pStyle w:val="NormalWeb"/>
              <w:spacing w:before="0" w:beforeAutospacing="0" w:after="0" w:afterAutospacing="0" w:line="276" w:lineRule="auto"/>
              <w:rPr>
                <w:rFonts w:asciiTheme="minorHAnsi" w:eastAsiaTheme="minorEastAsia" w:hAnsiTheme="minorHAnsi" w:cstheme="minorBidi"/>
                <w:i/>
              </w:rPr>
            </w:pPr>
            <w:r w:rsidRPr="03C85AC5">
              <w:rPr>
                <w:rFonts w:asciiTheme="minorHAnsi" w:eastAsiaTheme="minorEastAsia" w:hAnsiTheme="minorHAnsi" w:cstheme="minorBidi"/>
                <w:i/>
              </w:rPr>
              <w:t>Registro e historial de mantenimiento de vehículos</w:t>
            </w:r>
          </w:p>
        </w:tc>
      </w:tr>
    </w:tbl>
    <w:p w14:paraId="5BBD6B45" w14:textId="547F00C1" w:rsidR="00852660" w:rsidRDefault="00852660" w:rsidP="00A3332F"/>
    <w:p w14:paraId="6CCEF23E" w14:textId="6374FBF1" w:rsidR="03C85AC5" w:rsidRDefault="03C85AC5" w:rsidP="03C85AC5"/>
    <w:tbl>
      <w:tblPr>
        <w:tblW w:w="0" w:type="auto"/>
        <w:tblInd w:w="1125" w:type="dxa"/>
        <w:tblLook w:val="0600" w:firstRow="0" w:lastRow="0" w:firstColumn="0" w:lastColumn="0" w:noHBand="1" w:noVBand="1"/>
      </w:tblPr>
      <w:tblGrid>
        <w:gridCol w:w="2145"/>
        <w:gridCol w:w="5230"/>
      </w:tblGrid>
      <w:tr w:rsidR="03C85AC5" w14:paraId="0492A2A0" w14:textId="77777777" w:rsidTr="03C85AC5">
        <w:trPr>
          <w:trHeight w:val="299"/>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001BB1D" w14:textId="7BE3E397"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Número</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A79FF8" w14:textId="10DD5861" w:rsidR="03C85AC5" w:rsidRDefault="03C85AC5" w:rsidP="03C85AC5">
            <w:pPr>
              <w:keepLines/>
              <w:widowControl w:val="0"/>
              <w:spacing w:after="160" w:line="276" w:lineRule="auto"/>
              <w:contextualSpacing/>
              <w:rPr>
                <w:rFonts w:asciiTheme="minorHAnsi" w:eastAsiaTheme="minorEastAsia" w:hAnsiTheme="minorHAnsi" w:cstheme="minorBidi"/>
                <w:i/>
                <w:iCs/>
              </w:rPr>
            </w:pPr>
            <w:r w:rsidRPr="03C85AC5">
              <w:rPr>
                <w:rFonts w:asciiTheme="minorHAnsi" w:eastAsiaTheme="minorEastAsia" w:hAnsiTheme="minorHAnsi" w:cstheme="minorBidi"/>
                <w:b/>
                <w:bCs/>
                <w:i/>
                <w:iCs/>
              </w:rPr>
              <w:t>ACT-</w:t>
            </w:r>
            <w:r w:rsidR="4CCE0D66" w:rsidRPr="03C85AC5">
              <w:rPr>
                <w:rFonts w:asciiTheme="minorHAnsi" w:eastAsiaTheme="minorEastAsia" w:hAnsiTheme="minorHAnsi" w:cstheme="minorBidi"/>
                <w:b/>
                <w:bCs/>
                <w:i/>
                <w:iCs/>
              </w:rPr>
              <w:t>4</w:t>
            </w:r>
          </w:p>
        </w:tc>
      </w:tr>
      <w:tr w:rsidR="03C85AC5" w14:paraId="1FF3A1B5" w14:textId="77777777" w:rsidTr="03C85AC5">
        <w:trPr>
          <w:trHeight w:val="25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7F7EE74" w14:textId="05652546"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881DC3" w14:textId="4FA7EFF3" w:rsidR="1FECB004" w:rsidRDefault="1FECB004"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Mecánico</w:t>
            </w:r>
          </w:p>
        </w:tc>
      </w:tr>
      <w:tr w:rsidR="03C85AC5" w14:paraId="0BBCD055"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A730F06" w14:textId="59A41424"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Descripción</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288532" w14:textId="549F4441" w:rsidR="5434FB7F" w:rsidRDefault="5434FB7F" w:rsidP="03C85AC5">
            <w:pPr>
              <w:pStyle w:val="NormalWeb"/>
              <w:spacing w:before="0" w:beforeAutospacing="0" w:after="0" w:afterAutospacing="0" w:line="276" w:lineRule="auto"/>
              <w:jc w:val="both"/>
              <w:rPr>
                <w:rFonts w:asciiTheme="minorHAnsi" w:eastAsiaTheme="minorEastAsia" w:hAnsiTheme="minorHAnsi" w:cstheme="minorBidi"/>
                <w:i/>
                <w:iCs/>
              </w:rPr>
            </w:pPr>
            <w:r w:rsidRPr="03C85AC5">
              <w:rPr>
                <w:rFonts w:asciiTheme="minorHAnsi" w:eastAsiaTheme="minorEastAsia" w:hAnsiTheme="minorHAnsi" w:cstheme="minorBidi"/>
                <w:i/>
                <w:iCs/>
                <w:color w:val="000000" w:themeColor="text1"/>
                <w:lang w:val="es-EC"/>
              </w:rPr>
              <w:t>Personal encargado de realizar el mantenimiento y reparación de los vehículos en el taller. Es un actor primario</w:t>
            </w:r>
            <w:r w:rsidR="03C85AC5" w:rsidRPr="03C85AC5">
              <w:rPr>
                <w:rFonts w:asciiTheme="minorHAnsi" w:eastAsiaTheme="minorEastAsia" w:hAnsiTheme="minorHAnsi" w:cstheme="minorBidi"/>
                <w:i/>
                <w:iCs/>
                <w:color w:val="000000" w:themeColor="text1"/>
                <w:lang w:val="es-EC"/>
              </w:rPr>
              <w:t>.</w:t>
            </w:r>
          </w:p>
        </w:tc>
      </w:tr>
      <w:tr w:rsidR="03C85AC5" w14:paraId="76887002"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B3C049" w14:textId="640EABD8" w:rsidR="03C85AC5" w:rsidRDefault="03C85AC5" w:rsidP="03C85AC5">
            <w:pPr>
              <w:keepLines/>
              <w:widowControl w:val="0"/>
              <w:spacing w:line="276" w:lineRule="auto"/>
              <w:contextualSpacing/>
              <w:rPr>
                <w:rFonts w:asciiTheme="minorHAnsi" w:eastAsiaTheme="minorEastAsia" w:hAnsiTheme="minorHAnsi" w:cstheme="minorBidi"/>
                <w:i/>
              </w:rPr>
            </w:pPr>
            <w:proofErr w:type="spellStart"/>
            <w:r w:rsidRPr="03C85AC5">
              <w:rPr>
                <w:rFonts w:asciiTheme="minorHAnsi" w:eastAsiaTheme="minorEastAsia" w:hAnsiTheme="minorHAnsi" w:cstheme="minorBidi"/>
                <w:i/>
                <w:iCs/>
                <w:lang w:val="en-US"/>
              </w:rPr>
              <w:t>Responsabilidades</w:t>
            </w:r>
            <w:proofErr w:type="spellEnd"/>
            <w:r w:rsidRPr="03C85AC5">
              <w:rPr>
                <w:rFonts w:asciiTheme="minorHAnsi" w:eastAsiaTheme="minorEastAsia" w:hAnsiTheme="minorHAnsi" w:cstheme="minorBid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1028BF" w14:textId="42465C0C" w:rsidR="445D09C0" w:rsidRDefault="445D09C0" w:rsidP="03C85AC5">
            <w:pPr>
              <w:pStyle w:val="NormalWeb"/>
              <w:numPr>
                <w:ilvl w:val="0"/>
                <w:numId w:val="44"/>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El mecánico puede realizar lo siguiente:</w:t>
            </w:r>
          </w:p>
          <w:p w14:paraId="0C51511B" w14:textId="2DA1B332"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Consultar la lista de vehículos asignados para reparación o mantenimiento.</w:t>
            </w:r>
          </w:p>
          <w:p w14:paraId="4B02DBAB" w14:textId="52A9D684"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Actualizar el estado de los trabajos realizados en cada vehículo.</w:t>
            </w:r>
          </w:p>
          <w:p w14:paraId="4B2D752B" w14:textId="6A4FE395"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Solicitar piezas y materiales necesarios para las reparaciones.</w:t>
            </w:r>
          </w:p>
          <w:p w14:paraId="12C721D2" w14:textId="019F05E7"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Registrar las horas trabajadas en cada vehículo.</w:t>
            </w:r>
          </w:p>
          <w:p w14:paraId="51F026B9" w14:textId="3CBB41A5"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Informar sobre problemas adicionales detectados durante el mantenimiento.</w:t>
            </w:r>
          </w:p>
          <w:p w14:paraId="7D220B18" w14:textId="57C533A4"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Realizar pruebas y diagnósticos en los vehículos.</w:t>
            </w:r>
          </w:p>
          <w:p w14:paraId="0190BB6B" w14:textId="4E3BBBDA" w:rsidR="445D09C0" w:rsidRDefault="445D09C0" w:rsidP="03C85AC5">
            <w:pPr>
              <w:pStyle w:val="NormalWeb"/>
              <w:numPr>
                <w:ilvl w:val="0"/>
                <w:numId w:val="44"/>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Completar y cerrar órdenes de trabajo una vez finalizadas las reparaciones.</w:t>
            </w:r>
          </w:p>
        </w:tc>
      </w:tr>
      <w:tr w:rsidR="03C85AC5" w14:paraId="5361620A"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AB6DAC" w14:textId="72C2B251"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681BD3" w14:textId="69A62AD0" w:rsidR="2C0ABE1B" w:rsidRDefault="2C0ABE1B"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Gestión</w:t>
            </w:r>
            <w:r w:rsidR="3A781301" w:rsidRPr="03C85AC5">
              <w:rPr>
                <w:rFonts w:asciiTheme="minorHAnsi" w:eastAsiaTheme="minorEastAsia" w:hAnsiTheme="minorHAnsi" w:cstheme="minorBidi"/>
                <w:i/>
                <w:iCs/>
              </w:rPr>
              <w:t xml:space="preserve"> de repuestos, gestión de servicios adicionales y sistema de trabajos y diagnósticos</w:t>
            </w:r>
          </w:p>
        </w:tc>
      </w:tr>
    </w:tbl>
    <w:p w14:paraId="1CE4B6E5" w14:textId="77777777" w:rsidR="00E848D0" w:rsidRDefault="00E848D0" w:rsidP="00A3332F"/>
    <w:p w14:paraId="0CED1CC6" w14:textId="77777777" w:rsidR="00E848D0" w:rsidRDefault="00E848D0" w:rsidP="00A3332F"/>
    <w:p w14:paraId="2DF695D6" w14:textId="77777777" w:rsidR="00E848D0" w:rsidRDefault="00E848D0" w:rsidP="00A3332F"/>
    <w:p w14:paraId="0D4A75AA" w14:textId="77777777" w:rsidR="00E848D0" w:rsidRDefault="00E848D0" w:rsidP="00A3332F"/>
    <w:p w14:paraId="5C4467E7" w14:textId="48D9C150" w:rsidR="00E848D0" w:rsidRDefault="00E848D0" w:rsidP="00A3332F"/>
    <w:p w14:paraId="192AC0BB" w14:textId="77777777" w:rsidR="00D25737" w:rsidRDefault="00D25737" w:rsidP="00A3332F">
      <w:pPr>
        <w:sectPr w:rsidR="00D25737" w:rsidSect="00F347B4">
          <w:pgSz w:w="11906" w:h="16838"/>
          <w:pgMar w:top="1440" w:right="1134" w:bottom="1440" w:left="1134" w:header="720" w:footer="720" w:gutter="0"/>
          <w:cols w:space="720"/>
          <w:docGrid w:linePitch="600" w:charSpace="32768"/>
        </w:sectPr>
      </w:pPr>
    </w:p>
    <w:p w14:paraId="33AC8705" w14:textId="77777777" w:rsidR="00E848D0" w:rsidRPr="006E6BF9" w:rsidRDefault="00E848D0" w:rsidP="00A3332F"/>
    <w:p w14:paraId="5F4C293B" w14:textId="7C8DE0DC" w:rsidR="00A3332F" w:rsidRPr="006E6BF9" w:rsidRDefault="00A3332F" w:rsidP="002D4328">
      <w:pPr>
        <w:pStyle w:val="Ttulo3"/>
        <w:numPr>
          <w:ilvl w:val="2"/>
          <w:numId w:val="2"/>
        </w:numPr>
        <w:ind w:left="1843"/>
        <w:rPr>
          <w:rFonts w:ascii="Calibri" w:hAnsi="Calibri" w:cs="Calibri"/>
          <w:sz w:val="24"/>
          <w:szCs w:val="24"/>
        </w:rPr>
      </w:pPr>
      <w:bookmarkStart w:id="68" w:name="_Toc217991743"/>
      <w:bookmarkStart w:id="69" w:name="_Toc1795750862"/>
      <w:r w:rsidRPr="006E6BF9">
        <w:rPr>
          <w:rFonts w:ascii="Calibri" w:hAnsi="Calibri" w:cs="Calibri"/>
          <w:sz w:val="24"/>
          <w:szCs w:val="24"/>
        </w:rPr>
        <w:t>Modelo de casos de Uso</w:t>
      </w:r>
      <w:bookmarkEnd w:id="68"/>
      <w:bookmarkEnd w:id="69"/>
    </w:p>
    <w:p w14:paraId="34B3F2EB" w14:textId="77C4FACC" w:rsidR="00A3332F" w:rsidRPr="006E6BF9" w:rsidRDefault="00A3332F" w:rsidP="00C94A52">
      <w:pPr>
        <w:jc w:val="center"/>
      </w:pPr>
    </w:p>
    <w:p w14:paraId="49E4223B" w14:textId="0732D07B" w:rsidR="00DC6EA8" w:rsidRDefault="006C7AA1" w:rsidP="00A3332F">
      <w:pPr>
        <w:rPr>
          <w:noProof/>
        </w:rPr>
      </w:pPr>
      <w:r w:rsidRPr="001E7F65">
        <w:rPr>
          <w:noProof/>
        </w:rPr>
        <w:drawing>
          <wp:anchor distT="0" distB="0" distL="114300" distR="114300" simplePos="0" relativeHeight="251658246" behindDoc="0" locked="0" layoutInCell="1" allowOverlap="1" wp14:anchorId="65070982" wp14:editId="46923D00">
            <wp:simplePos x="0" y="0"/>
            <wp:positionH relativeFrom="margin">
              <wp:posOffset>601980</wp:posOffset>
            </wp:positionH>
            <wp:positionV relativeFrom="paragraph">
              <wp:posOffset>22225</wp:posOffset>
            </wp:positionV>
            <wp:extent cx="7879080" cy="4724400"/>
            <wp:effectExtent l="0" t="0" r="7620" b="0"/>
            <wp:wrapNone/>
            <wp:docPr id="110402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8832" name=""/>
                    <pic:cNvPicPr/>
                  </pic:nvPicPr>
                  <pic:blipFill>
                    <a:blip r:embed="rId12">
                      <a:extLst>
                        <a:ext uri="{28A0092B-C50C-407E-A947-70E740481C1C}">
                          <a14:useLocalDpi xmlns:a14="http://schemas.microsoft.com/office/drawing/2010/main" val="0"/>
                        </a:ext>
                      </a:extLst>
                    </a:blip>
                    <a:stretch>
                      <a:fillRect/>
                    </a:stretch>
                  </pic:blipFill>
                  <pic:spPr>
                    <a:xfrm>
                      <a:off x="0" y="0"/>
                      <a:ext cx="7879080" cy="4724400"/>
                    </a:xfrm>
                    <a:prstGeom prst="rect">
                      <a:avLst/>
                    </a:prstGeom>
                  </pic:spPr>
                </pic:pic>
              </a:graphicData>
            </a:graphic>
            <wp14:sizeRelH relativeFrom="page">
              <wp14:pctWidth>0</wp14:pctWidth>
            </wp14:sizeRelH>
            <wp14:sizeRelV relativeFrom="page">
              <wp14:pctHeight>0</wp14:pctHeight>
            </wp14:sizeRelV>
          </wp:anchor>
        </w:drawing>
      </w:r>
    </w:p>
    <w:p w14:paraId="778BC437" w14:textId="5245E9E2" w:rsidR="00DC6EA8" w:rsidRDefault="00DC6EA8" w:rsidP="00A3332F">
      <w:pPr>
        <w:rPr>
          <w:noProof/>
        </w:rPr>
      </w:pPr>
    </w:p>
    <w:p w14:paraId="1E7A66AA" w14:textId="77777777" w:rsidR="00F7779F" w:rsidRDefault="00F7779F" w:rsidP="00A3332F">
      <w:pPr>
        <w:rPr>
          <w:noProof/>
        </w:rPr>
      </w:pPr>
    </w:p>
    <w:p w14:paraId="28D0B244" w14:textId="77777777" w:rsidR="00F7779F" w:rsidRDefault="00F7779F" w:rsidP="00A3332F">
      <w:pPr>
        <w:rPr>
          <w:noProof/>
        </w:rPr>
      </w:pPr>
    </w:p>
    <w:p w14:paraId="0F3A784E" w14:textId="77777777" w:rsidR="00F7779F" w:rsidRDefault="00F7779F" w:rsidP="00A3332F">
      <w:pPr>
        <w:rPr>
          <w:noProof/>
        </w:rPr>
      </w:pPr>
    </w:p>
    <w:p w14:paraId="3D2D7F12" w14:textId="77777777" w:rsidR="00F7779F" w:rsidRDefault="00F7779F" w:rsidP="00A3332F">
      <w:pPr>
        <w:rPr>
          <w:noProof/>
        </w:rPr>
      </w:pPr>
    </w:p>
    <w:p w14:paraId="01800681" w14:textId="77777777" w:rsidR="00F7779F" w:rsidRDefault="00F7779F" w:rsidP="00A3332F">
      <w:pPr>
        <w:rPr>
          <w:noProof/>
        </w:rPr>
      </w:pPr>
    </w:p>
    <w:p w14:paraId="1379D3AF" w14:textId="77777777" w:rsidR="00F7779F" w:rsidRDefault="00F7779F" w:rsidP="00A3332F">
      <w:pPr>
        <w:rPr>
          <w:noProof/>
        </w:rPr>
      </w:pPr>
    </w:p>
    <w:p w14:paraId="1CCBD3C3" w14:textId="77777777" w:rsidR="00F7779F" w:rsidRDefault="00F7779F" w:rsidP="00A3332F">
      <w:pPr>
        <w:rPr>
          <w:noProof/>
        </w:rPr>
      </w:pPr>
    </w:p>
    <w:p w14:paraId="03533B48" w14:textId="77777777" w:rsidR="00F7779F" w:rsidRDefault="00F7779F" w:rsidP="00A3332F">
      <w:pPr>
        <w:rPr>
          <w:noProof/>
        </w:rPr>
      </w:pPr>
    </w:p>
    <w:p w14:paraId="13635E70" w14:textId="77777777" w:rsidR="00F7779F" w:rsidRDefault="00F7779F" w:rsidP="00A3332F">
      <w:pPr>
        <w:rPr>
          <w:noProof/>
        </w:rPr>
      </w:pPr>
    </w:p>
    <w:p w14:paraId="3CEA02AD" w14:textId="77777777" w:rsidR="00F7779F" w:rsidRDefault="00F7779F" w:rsidP="00A3332F">
      <w:pPr>
        <w:rPr>
          <w:noProof/>
        </w:rPr>
      </w:pPr>
    </w:p>
    <w:p w14:paraId="2762D9D5" w14:textId="77777777" w:rsidR="00F7779F" w:rsidRDefault="00F7779F" w:rsidP="00A3332F">
      <w:pPr>
        <w:rPr>
          <w:noProof/>
        </w:rPr>
      </w:pPr>
    </w:p>
    <w:p w14:paraId="7B26C4BD" w14:textId="77777777" w:rsidR="00F7779F" w:rsidRDefault="00F7779F" w:rsidP="00A3332F">
      <w:pPr>
        <w:rPr>
          <w:noProof/>
        </w:rPr>
      </w:pPr>
    </w:p>
    <w:p w14:paraId="67248D34" w14:textId="77777777" w:rsidR="00F7779F" w:rsidRDefault="00F7779F" w:rsidP="00A3332F">
      <w:pPr>
        <w:rPr>
          <w:noProof/>
        </w:rPr>
      </w:pPr>
    </w:p>
    <w:p w14:paraId="72EA710C" w14:textId="77777777" w:rsidR="00F7779F" w:rsidRDefault="00F7779F" w:rsidP="00A3332F">
      <w:pPr>
        <w:rPr>
          <w:noProof/>
        </w:rPr>
      </w:pPr>
    </w:p>
    <w:p w14:paraId="73175D03" w14:textId="77777777" w:rsidR="00F7779F" w:rsidRDefault="00F7779F" w:rsidP="00A3332F">
      <w:pPr>
        <w:rPr>
          <w:noProof/>
        </w:rPr>
      </w:pPr>
    </w:p>
    <w:p w14:paraId="3CAA9E46" w14:textId="77777777" w:rsidR="00F7779F" w:rsidRDefault="00F7779F" w:rsidP="00A3332F">
      <w:pPr>
        <w:rPr>
          <w:noProof/>
        </w:rPr>
      </w:pPr>
    </w:p>
    <w:p w14:paraId="39281C80" w14:textId="77777777" w:rsidR="00F7779F" w:rsidRDefault="00F7779F" w:rsidP="00A3332F">
      <w:pPr>
        <w:rPr>
          <w:noProof/>
        </w:rPr>
      </w:pPr>
    </w:p>
    <w:p w14:paraId="0F7D0AFA" w14:textId="77777777" w:rsidR="00F7779F" w:rsidRDefault="00F7779F" w:rsidP="00A3332F">
      <w:pPr>
        <w:rPr>
          <w:noProof/>
        </w:rPr>
      </w:pPr>
    </w:p>
    <w:p w14:paraId="72138BD8" w14:textId="77777777" w:rsidR="00F7779F" w:rsidRDefault="00F7779F" w:rsidP="00A3332F">
      <w:pPr>
        <w:rPr>
          <w:noProof/>
        </w:rPr>
      </w:pPr>
    </w:p>
    <w:p w14:paraId="22C8608B" w14:textId="77777777" w:rsidR="00F7779F" w:rsidRDefault="00F7779F" w:rsidP="00A3332F">
      <w:pPr>
        <w:rPr>
          <w:noProof/>
        </w:rPr>
      </w:pPr>
    </w:p>
    <w:p w14:paraId="65FB99C2" w14:textId="77777777" w:rsidR="00F7779F" w:rsidRDefault="00F7779F" w:rsidP="00A3332F">
      <w:pPr>
        <w:rPr>
          <w:noProof/>
        </w:rPr>
      </w:pPr>
    </w:p>
    <w:p w14:paraId="017F272B" w14:textId="77777777" w:rsidR="00F7779F" w:rsidRDefault="00F7779F" w:rsidP="00A3332F">
      <w:pPr>
        <w:rPr>
          <w:noProof/>
        </w:rPr>
      </w:pPr>
    </w:p>
    <w:p w14:paraId="261C9256" w14:textId="77777777" w:rsidR="00F7779F" w:rsidRDefault="00F7779F" w:rsidP="00A3332F">
      <w:pPr>
        <w:rPr>
          <w:noProof/>
        </w:rPr>
      </w:pPr>
    </w:p>
    <w:p w14:paraId="4F3DD591" w14:textId="77777777" w:rsidR="00F7779F" w:rsidRDefault="00F7779F" w:rsidP="00A3332F">
      <w:pPr>
        <w:rPr>
          <w:noProof/>
        </w:rPr>
      </w:pPr>
    </w:p>
    <w:p w14:paraId="13017681" w14:textId="77777777" w:rsidR="00F7779F" w:rsidRDefault="00F7779F" w:rsidP="00A3332F">
      <w:pPr>
        <w:rPr>
          <w:noProof/>
        </w:rPr>
      </w:pPr>
    </w:p>
    <w:p w14:paraId="183089D2" w14:textId="77777777" w:rsidR="00D25737" w:rsidRDefault="00D25737" w:rsidP="00A3332F">
      <w:pPr>
        <w:rPr>
          <w:noProof/>
        </w:rPr>
        <w:sectPr w:rsidR="00D25737" w:rsidSect="00D25737">
          <w:pgSz w:w="16838" w:h="11906" w:orient="landscape"/>
          <w:pgMar w:top="1134" w:right="1440" w:bottom="1134" w:left="1440" w:header="720" w:footer="720" w:gutter="0"/>
          <w:cols w:space="720"/>
          <w:docGrid w:linePitch="600" w:charSpace="32768"/>
        </w:sectPr>
      </w:pPr>
    </w:p>
    <w:p w14:paraId="3BCDC238" w14:textId="7B313BA0" w:rsidR="00F7779F" w:rsidRDefault="00F7779F" w:rsidP="00A3332F">
      <w:pPr>
        <w:rPr>
          <w:noProof/>
        </w:rPr>
      </w:pPr>
    </w:p>
    <w:p w14:paraId="68F343D1" w14:textId="2AC95F37" w:rsidR="00F7779F" w:rsidRDefault="009E4AC2" w:rsidP="00A3332F">
      <w:pPr>
        <w:rPr>
          <w:noProof/>
        </w:rPr>
      </w:pPr>
      <w:r w:rsidRPr="004318DB">
        <w:rPr>
          <w:noProof/>
        </w:rPr>
        <w:drawing>
          <wp:anchor distT="0" distB="0" distL="114300" distR="114300" simplePos="0" relativeHeight="251658240" behindDoc="0" locked="0" layoutInCell="1" allowOverlap="1" wp14:anchorId="5D6B7E89" wp14:editId="02064A77">
            <wp:simplePos x="0" y="0"/>
            <wp:positionH relativeFrom="margin">
              <wp:align>center</wp:align>
            </wp:positionH>
            <wp:positionV relativeFrom="paragraph">
              <wp:posOffset>71120</wp:posOffset>
            </wp:positionV>
            <wp:extent cx="5600175" cy="3787140"/>
            <wp:effectExtent l="0" t="0" r="635" b="3810"/>
            <wp:wrapNone/>
            <wp:docPr id="19714511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1181" name="Imagen 1" descr="Diagrama&#10;&#10;Descripción generada automáticamente"/>
                    <pic:cNvPicPr/>
                  </pic:nvPicPr>
                  <pic:blipFill rotWithShape="1">
                    <a:blip r:embed="rId13">
                      <a:extLst>
                        <a:ext uri="{28A0092B-C50C-407E-A947-70E740481C1C}">
                          <a14:useLocalDpi xmlns:a14="http://schemas.microsoft.com/office/drawing/2010/main" val="0"/>
                        </a:ext>
                      </a:extLst>
                    </a:blip>
                    <a:srcRect l="3716" t="4865"/>
                    <a:stretch/>
                  </pic:blipFill>
                  <pic:spPr bwMode="auto">
                    <a:xfrm>
                      <a:off x="0" y="0"/>
                      <a:ext cx="5600175"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37CC6" w14:textId="66FC7076" w:rsidR="00F7779F" w:rsidRDefault="00F7779F" w:rsidP="00A3332F">
      <w:pPr>
        <w:rPr>
          <w:noProof/>
        </w:rPr>
      </w:pPr>
    </w:p>
    <w:p w14:paraId="73252958" w14:textId="7CA1EC03" w:rsidR="00F7779F" w:rsidRDefault="00F7779F" w:rsidP="00A3332F">
      <w:pPr>
        <w:rPr>
          <w:noProof/>
        </w:rPr>
      </w:pPr>
    </w:p>
    <w:p w14:paraId="4B4AFDD5" w14:textId="77777777" w:rsidR="00F0367D" w:rsidRDefault="00F0367D" w:rsidP="00A3332F">
      <w:pPr>
        <w:rPr>
          <w:noProof/>
        </w:rPr>
      </w:pPr>
    </w:p>
    <w:p w14:paraId="600F0BAF" w14:textId="5640B3D6" w:rsidR="00F0367D" w:rsidRDefault="00F0367D" w:rsidP="00A3332F">
      <w:pPr>
        <w:rPr>
          <w:noProof/>
        </w:rPr>
      </w:pPr>
    </w:p>
    <w:p w14:paraId="01D2B564" w14:textId="77777777" w:rsidR="00F0367D" w:rsidRDefault="00F0367D" w:rsidP="00A3332F">
      <w:pPr>
        <w:rPr>
          <w:noProof/>
        </w:rPr>
      </w:pPr>
    </w:p>
    <w:p w14:paraId="1773B577" w14:textId="77777777" w:rsidR="00F0367D" w:rsidRDefault="00F0367D" w:rsidP="00A3332F">
      <w:pPr>
        <w:rPr>
          <w:noProof/>
        </w:rPr>
      </w:pPr>
    </w:p>
    <w:p w14:paraId="5EDABB19" w14:textId="77777777" w:rsidR="00F0367D" w:rsidRDefault="00F0367D" w:rsidP="00A3332F">
      <w:pPr>
        <w:rPr>
          <w:noProof/>
        </w:rPr>
      </w:pPr>
    </w:p>
    <w:p w14:paraId="61EC5665" w14:textId="77777777" w:rsidR="00F0367D" w:rsidRDefault="00F0367D" w:rsidP="00A3332F">
      <w:pPr>
        <w:rPr>
          <w:noProof/>
        </w:rPr>
      </w:pPr>
    </w:p>
    <w:p w14:paraId="2789F97F" w14:textId="77777777" w:rsidR="00F0367D" w:rsidRDefault="00F0367D" w:rsidP="00A3332F">
      <w:pPr>
        <w:rPr>
          <w:noProof/>
        </w:rPr>
      </w:pPr>
    </w:p>
    <w:p w14:paraId="491BC560" w14:textId="77777777" w:rsidR="003F31D6" w:rsidRDefault="003F31D6" w:rsidP="00A3332F">
      <w:pPr>
        <w:rPr>
          <w:noProof/>
        </w:rPr>
      </w:pPr>
    </w:p>
    <w:p w14:paraId="77868D18" w14:textId="77777777" w:rsidR="003F31D6" w:rsidRDefault="003F31D6" w:rsidP="00A3332F">
      <w:pPr>
        <w:rPr>
          <w:noProof/>
        </w:rPr>
      </w:pPr>
    </w:p>
    <w:p w14:paraId="45C4DC3E" w14:textId="77777777" w:rsidR="003F31D6" w:rsidRDefault="003F31D6" w:rsidP="00A3332F">
      <w:pPr>
        <w:rPr>
          <w:noProof/>
        </w:rPr>
      </w:pPr>
    </w:p>
    <w:p w14:paraId="7B97A72E" w14:textId="77777777" w:rsidR="003F31D6" w:rsidRDefault="003F31D6" w:rsidP="00A3332F">
      <w:pPr>
        <w:rPr>
          <w:noProof/>
        </w:rPr>
      </w:pPr>
    </w:p>
    <w:p w14:paraId="76E1F231" w14:textId="77777777" w:rsidR="00DF7D20" w:rsidRDefault="00DF7D20" w:rsidP="00A3332F">
      <w:pPr>
        <w:rPr>
          <w:noProof/>
        </w:rPr>
      </w:pPr>
    </w:p>
    <w:p w14:paraId="39304610" w14:textId="77777777" w:rsidR="00DF7D20" w:rsidRDefault="00DF7D20" w:rsidP="00A3332F">
      <w:pPr>
        <w:rPr>
          <w:noProof/>
        </w:rPr>
      </w:pPr>
    </w:p>
    <w:p w14:paraId="74125A34" w14:textId="77777777" w:rsidR="00DF7D20" w:rsidRDefault="00DF7D20" w:rsidP="00A3332F">
      <w:pPr>
        <w:rPr>
          <w:noProof/>
        </w:rPr>
      </w:pPr>
    </w:p>
    <w:p w14:paraId="5C3917DC" w14:textId="77777777" w:rsidR="00DF7D20" w:rsidRDefault="00DF7D20" w:rsidP="00A3332F">
      <w:pPr>
        <w:rPr>
          <w:noProof/>
        </w:rPr>
      </w:pPr>
    </w:p>
    <w:p w14:paraId="04600FF1" w14:textId="77777777" w:rsidR="00DF7D20" w:rsidRDefault="00DF7D20" w:rsidP="00A3332F">
      <w:pPr>
        <w:rPr>
          <w:noProof/>
        </w:rPr>
      </w:pPr>
    </w:p>
    <w:p w14:paraId="4454A8FA" w14:textId="44F40B71" w:rsidR="00DF7D20" w:rsidRDefault="00DF7D20" w:rsidP="00A3332F">
      <w:pPr>
        <w:rPr>
          <w:noProof/>
        </w:rPr>
      </w:pPr>
    </w:p>
    <w:p w14:paraId="7237A3CA" w14:textId="792D7EB2" w:rsidR="00DF7D20" w:rsidRPr="009E4AC2" w:rsidRDefault="00DF7D20" w:rsidP="009E4AC2"/>
    <w:p w14:paraId="7ED2936C" w14:textId="77777777" w:rsidR="003F31D6" w:rsidRDefault="003F31D6" w:rsidP="00A3332F">
      <w:pPr>
        <w:rPr>
          <w:noProof/>
        </w:rPr>
      </w:pPr>
    </w:p>
    <w:p w14:paraId="01E9E8B7" w14:textId="3A14F280" w:rsidR="003F31D6" w:rsidRDefault="003F31D6" w:rsidP="00A3332F">
      <w:pPr>
        <w:rPr>
          <w:noProof/>
        </w:rPr>
      </w:pPr>
    </w:p>
    <w:p w14:paraId="36427432" w14:textId="67E710D6" w:rsidR="003F31D6" w:rsidRDefault="003F31D6" w:rsidP="00A3332F">
      <w:pPr>
        <w:rPr>
          <w:noProof/>
        </w:rPr>
      </w:pPr>
    </w:p>
    <w:p w14:paraId="2C6B86DC" w14:textId="267DC83F" w:rsidR="003F31D6" w:rsidRDefault="009E4AC2" w:rsidP="00A3332F">
      <w:pPr>
        <w:rPr>
          <w:noProof/>
        </w:rPr>
      </w:pPr>
      <w:r w:rsidRPr="009E4AC2">
        <w:rPr>
          <w:noProof/>
        </w:rPr>
        <w:drawing>
          <wp:anchor distT="0" distB="0" distL="114300" distR="114300" simplePos="0" relativeHeight="251658241" behindDoc="0" locked="0" layoutInCell="1" allowOverlap="1" wp14:anchorId="05664903" wp14:editId="06467807">
            <wp:simplePos x="0" y="0"/>
            <wp:positionH relativeFrom="margin">
              <wp:align>center</wp:align>
            </wp:positionH>
            <wp:positionV relativeFrom="paragraph">
              <wp:posOffset>17780</wp:posOffset>
            </wp:positionV>
            <wp:extent cx="5554980" cy="3839845"/>
            <wp:effectExtent l="0" t="0" r="7620" b="8255"/>
            <wp:wrapNone/>
            <wp:docPr id="68425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8648" name=""/>
                    <pic:cNvPicPr/>
                  </pic:nvPicPr>
                  <pic:blipFill>
                    <a:blip r:embed="rId14">
                      <a:extLst>
                        <a:ext uri="{28A0092B-C50C-407E-A947-70E740481C1C}">
                          <a14:useLocalDpi xmlns:a14="http://schemas.microsoft.com/office/drawing/2010/main" val="0"/>
                        </a:ext>
                      </a:extLst>
                    </a:blip>
                    <a:stretch>
                      <a:fillRect/>
                    </a:stretch>
                  </pic:blipFill>
                  <pic:spPr>
                    <a:xfrm>
                      <a:off x="0" y="0"/>
                      <a:ext cx="5554980" cy="3839845"/>
                    </a:xfrm>
                    <a:prstGeom prst="rect">
                      <a:avLst/>
                    </a:prstGeom>
                  </pic:spPr>
                </pic:pic>
              </a:graphicData>
            </a:graphic>
            <wp14:sizeRelH relativeFrom="page">
              <wp14:pctWidth>0</wp14:pctWidth>
            </wp14:sizeRelH>
            <wp14:sizeRelV relativeFrom="page">
              <wp14:pctHeight>0</wp14:pctHeight>
            </wp14:sizeRelV>
          </wp:anchor>
        </w:drawing>
      </w:r>
    </w:p>
    <w:p w14:paraId="03FE4FB7" w14:textId="59407189" w:rsidR="003F31D6" w:rsidRDefault="003F31D6" w:rsidP="00A3332F">
      <w:pPr>
        <w:rPr>
          <w:noProof/>
        </w:rPr>
      </w:pPr>
    </w:p>
    <w:p w14:paraId="404CBEF6" w14:textId="2BA16346" w:rsidR="003F31D6" w:rsidRDefault="003F31D6" w:rsidP="00A3332F">
      <w:pPr>
        <w:rPr>
          <w:noProof/>
        </w:rPr>
      </w:pPr>
    </w:p>
    <w:p w14:paraId="44F1FF1F" w14:textId="77777777" w:rsidR="003F31D6" w:rsidRDefault="003F31D6" w:rsidP="00A3332F">
      <w:pPr>
        <w:rPr>
          <w:noProof/>
        </w:rPr>
      </w:pPr>
    </w:p>
    <w:p w14:paraId="179259B6" w14:textId="77777777" w:rsidR="003F31D6" w:rsidRDefault="003F31D6" w:rsidP="00A3332F">
      <w:pPr>
        <w:rPr>
          <w:noProof/>
        </w:rPr>
      </w:pPr>
    </w:p>
    <w:p w14:paraId="5F1D3496" w14:textId="77777777" w:rsidR="00F0367D" w:rsidRDefault="00F0367D" w:rsidP="00A3332F">
      <w:pPr>
        <w:rPr>
          <w:noProof/>
        </w:rPr>
      </w:pPr>
    </w:p>
    <w:p w14:paraId="42BDF841" w14:textId="77777777" w:rsidR="00F0367D" w:rsidRDefault="00F0367D" w:rsidP="00A3332F">
      <w:pPr>
        <w:rPr>
          <w:noProof/>
        </w:rPr>
      </w:pPr>
    </w:p>
    <w:p w14:paraId="794AE5D9" w14:textId="77777777" w:rsidR="00F0367D" w:rsidRDefault="00F0367D" w:rsidP="00A3332F">
      <w:pPr>
        <w:rPr>
          <w:noProof/>
        </w:rPr>
      </w:pPr>
    </w:p>
    <w:p w14:paraId="1CE11847" w14:textId="77777777" w:rsidR="00F0367D" w:rsidRDefault="00F0367D" w:rsidP="00A3332F">
      <w:pPr>
        <w:rPr>
          <w:noProof/>
        </w:rPr>
      </w:pPr>
    </w:p>
    <w:p w14:paraId="31CC43BE" w14:textId="77777777" w:rsidR="00F0367D" w:rsidRDefault="00F0367D" w:rsidP="00A3332F">
      <w:pPr>
        <w:rPr>
          <w:noProof/>
        </w:rPr>
      </w:pPr>
    </w:p>
    <w:p w14:paraId="7C2F2EBF" w14:textId="77777777" w:rsidR="00F0367D" w:rsidRDefault="00F0367D" w:rsidP="00A3332F">
      <w:pPr>
        <w:rPr>
          <w:noProof/>
        </w:rPr>
      </w:pPr>
    </w:p>
    <w:p w14:paraId="4CD7EAE1" w14:textId="77777777" w:rsidR="00F0367D" w:rsidRDefault="00F0367D" w:rsidP="00A3332F">
      <w:pPr>
        <w:rPr>
          <w:noProof/>
        </w:rPr>
      </w:pPr>
    </w:p>
    <w:p w14:paraId="3AC4E4F1" w14:textId="77777777" w:rsidR="00F0367D" w:rsidRDefault="00F0367D" w:rsidP="00A3332F">
      <w:pPr>
        <w:rPr>
          <w:noProof/>
        </w:rPr>
      </w:pPr>
    </w:p>
    <w:p w14:paraId="5E6EE201" w14:textId="77777777" w:rsidR="00F0367D" w:rsidRDefault="00F0367D" w:rsidP="00A3332F">
      <w:pPr>
        <w:rPr>
          <w:noProof/>
        </w:rPr>
      </w:pPr>
    </w:p>
    <w:p w14:paraId="01A4F5CB" w14:textId="77777777" w:rsidR="00F0367D" w:rsidRDefault="00F0367D" w:rsidP="00A3332F">
      <w:pPr>
        <w:rPr>
          <w:noProof/>
        </w:rPr>
      </w:pPr>
    </w:p>
    <w:p w14:paraId="3DC4E7A2" w14:textId="77777777" w:rsidR="00F0367D" w:rsidRDefault="00F0367D" w:rsidP="00A3332F">
      <w:pPr>
        <w:rPr>
          <w:noProof/>
        </w:rPr>
      </w:pPr>
    </w:p>
    <w:p w14:paraId="65A81A56" w14:textId="77777777" w:rsidR="00DC5AEE" w:rsidRDefault="00DC5AEE" w:rsidP="00A3332F">
      <w:pPr>
        <w:rPr>
          <w:noProof/>
        </w:rPr>
      </w:pPr>
    </w:p>
    <w:p w14:paraId="1C6BB357" w14:textId="77777777" w:rsidR="00DC5AEE" w:rsidRDefault="00DC5AEE" w:rsidP="00A3332F">
      <w:pPr>
        <w:rPr>
          <w:noProof/>
        </w:rPr>
      </w:pPr>
    </w:p>
    <w:p w14:paraId="281C950F" w14:textId="77777777" w:rsidR="00DC5AEE" w:rsidRDefault="00DC5AEE" w:rsidP="00A3332F">
      <w:pPr>
        <w:rPr>
          <w:noProof/>
        </w:rPr>
      </w:pPr>
    </w:p>
    <w:p w14:paraId="6DF31AA0" w14:textId="77777777" w:rsidR="00DC5AEE" w:rsidRDefault="00DC5AEE" w:rsidP="00A3332F">
      <w:pPr>
        <w:rPr>
          <w:noProof/>
        </w:rPr>
      </w:pPr>
    </w:p>
    <w:p w14:paraId="26993C94" w14:textId="77777777" w:rsidR="00DC5AEE" w:rsidRDefault="00DC5AEE" w:rsidP="00A3332F">
      <w:pPr>
        <w:rPr>
          <w:noProof/>
        </w:rPr>
      </w:pPr>
    </w:p>
    <w:p w14:paraId="59DD7D03" w14:textId="77777777" w:rsidR="00DC5AEE" w:rsidRDefault="00DC5AEE" w:rsidP="00A3332F">
      <w:pPr>
        <w:rPr>
          <w:noProof/>
        </w:rPr>
      </w:pPr>
    </w:p>
    <w:p w14:paraId="3EEAA3BB" w14:textId="77777777" w:rsidR="00DC5AEE" w:rsidRDefault="00DC5AEE" w:rsidP="00A3332F">
      <w:pPr>
        <w:rPr>
          <w:noProof/>
        </w:rPr>
      </w:pPr>
    </w:p>
    <w:p w14:paraId="449DBEE8" w14:textId="77777777" w:rsidR="00DC5AEE" w:rsidRDefault="00DC5AEE" w:rsidP="00A3332F">
      <w:pPr>
        <w:rPr>
          <w:noProof/>
        </w:rPr>
      </w:pPr>
    </w:p>
    <w:p w14:paraId="25C0D61D" w14:textId="77777777" w:rsidR="00DC5AEE" w:rsidRDefault="00DC5AEE" w:rsidP="00A3332F">
      <w:pPr>
        <w:rPr>
          <w:noProof/>
        </w:rPr>
      </w:pPr>
    </w:p>
    <w:p w14:paraId="286BF8B9" w14:textId="77777777" w:rsidR="00DC5AEE" w:rsidRDefault="00DC5AEE" w:rsidP="00A3332F">
      <w:pPr>
        <w:rPr>
          <w:noProof/>
        </w:rPr>
      </w:pPr>
    </w:p>
    <w:p w14:paraId="780BCD95" w14:textId="6B9D5EE6" w:rsidR="00DC5AEE" w:rsidRDefault="008F5364" w:rsidP="00A3332F">
      <w:pPr>
        <w:rPr>
          <w:noProof/>
        </w:rPr>
      </w:pPr>
      <w:r w:rsidRPr="008F5364">
        <w:rPr>
          <w:noProof/>
        </w:rPr>
        <w:drawing>
          <wp:anchor distT="0" distB="0" distL="114300" distR="114300" simplePos="0" relativeHeight="251658242" behindDoc="0" locked="0" layoutInCell="1" allowOverlap="1" wp14:anchorId="683B1DC8" wp14:editId="477D9B12">
            <wp:simplePos x="0" y="0"/>
            <wp:positionH relativeFrom="margin">
              <wp:posOffset>247650</wp:posOffset>
            </wp:positionH>
            <wp:positionV relativeFrom="paragraph">
              <wp:posOffset>17780</wp:posOffset>
            </wp:positionV>
            <wp:extent cx="5577840" cy="3657600"/>
            <wp:effectExtent l="0" t="0" r="3810" b="0"/>
            <wp:wrapNone/>
            <wp:docPr id="12742807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0756"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77840" cy="3657600"/>
                    </a:xfrm>
                    <a:prstGeom prst="rect">
                      <a:avLst/>
                    </a:prstGeom>
                  </pic:spPr>
                </pic:pic>
              </a:graphicData>
            </a:graphic>
            <wp14:sizeRelH relativeFrom="page">
              <wp14:pctWidth>0</wp14:pctWidth>
            </wp14:sizeRelH>
            <wp14:sizeRelV relativeFrom="page">
              <wp14:pctHeight>0</wp14:pctHeight>
            </wp14:sizeRelV>
          </wp:anchor>
        </w:drawing>
      </w:r>
    </w:p>
    <w:p w14:paraId="2F6D5F2F" w14:textId="4D9F1960" w:rsidR="00F0367D" w:rsidRDefault="00F0367D" w:rsidP="00A3332F">
      <w:pPr>
        <w:rPr>
          <w:noProof/>
        </w:rPr>
      </w:pPr>
    </w:p>
    <w:p w14:paraId="427DCB18" w14:textId="77777777" w:rsidR="00F0367D" w:rsidRDefault="00F0367D" w:rsidP="00A3332F">
      <w:pPr>
        <w:rPr>
          <w:noProof/>
        </w:rPr>
      </w:pPr>
    </w:p>
    <w:p w14:paraId="68BF5739" w14:textId="40806C33" w:rsidR="00F0367D" w:rsidRDefault="00F0367D" w:rsidP="00A3332F">
      <w:pPr>
        <w:rPr>
          <w:noProof/>
        </w:rPr>
      </w:pPr>
    </w:p>
    <w:p w14:paraId="0DCA3AC5" w14:textId="612D07EF" w:rsidR="00F0367D" w:rsidRDefault="00F0367D" w:rsidP="00A3332F">
      <w:pPr>
        <w:rPr>
          <w:noProof/>
        </w:rPr>
      </w:pPr>
    </w:p>
    <w:p w14:paraId="25606C11" w14:textId="3DB10782" w:rsidR="00F0367D" w:rsidRDefault="00F0367D" w:rsidP="00A3332F">
      <w:pPr>
        <w:rPr>
          <w:noProof/>
        </w:rPr>
      </w:pPr>
    </w:p>
    <w:p w14:paraId="5082FB71" w14:textId="77777777" w:rsidR="00F0367D" w:rsidRDefault="00F0367D" w:rsidP="00A3332F">
      <w:pPr>
        <w:rPr>
          <w:noProof/>
        </w:rPr>
      </w:pPr>
    </w:p>
    <w:p w14:paraId="1077B043" w14:textId="77777777" w:rsidR="00F0367D" w:rsidRDefault="00F0367D" w:rsidP="00A3332F">
      <w:pPr>
        <w:rPr>
          <w:noProof/>
        </w:rPr>
      </w:pPr>
    </w:p>
    <w:p w14:paraId="6D3DBE68" w14:textId="77777777" w:rsidR="00F0367D" w:rsidRDefault="00F0367D" w:rsidP="00A3332F">
      <w:pPr>
        <w:rPr>
          <w:noProof/>
        </w:rPr>
      </w:pPr>
    </w:p>
    <w:p w14:paraId="4C8785EB" w14:textId="77777777" w:rsidR="00F0367D" w:rsidRDefault="00F0367D" w:rsidP="00A3332F">
      <w:pPr>
        <w:rPr>
          <w:noProof/>
        </w:rPr>
      </w:pPr>
    </w:p>
    <w:p w14:paraId="7D3EFC90" w14:textId="77777777" w:rsidR="00F0367D" w:rsidRDefault="00F0367D" w:rsidP="00A3332F">
      <w:pPr>
        <w:rPr>
          <w:noProof/>
        </w:rPr>
      </w:pPr>
    </w:p>
    <w:p w14:paraId="6FB8A145" w14:textId="77777777" w:rsidR="00F0367D" w:rsidRDefault="00F0367D" w:rsidP="00A3332F">
      <w:pPr>
        <w:rPr>
          <w:noProof/>
        </w:rPr>
      </w:pPr>
    </w:p>
    <w:p w14:paraId="0F8E69F9" w14:textId="77777777" w:rsidR="00F0367D" w:rsidRDefault="00F0367D" w:rsidP="00A3332F">
      <w:pPr>
        <w:rPr>
          <w:noProof/>
        </w:rPr>
      </w:pPr>
    </w:p>
    <w:p w14:paraId="1906974D" w14:textId="77777777" w:rsidR="00F0367D" w:rsidRDefault="00F0367D" w:rsidP="00A3332F">
      <w:pPr>
        <w:rPr>
          <w:noProof/>
        </w:rPr>
      </w:pPr>
    </w:p>
    <w:p w14:paraId="3C36BC32" w14:textId="77777777" w:rsidR="00F0367D" w:rsidRDefault="00F0367D" w:rsidP="00A3332F">
      <w:pPr>
        <w:rPr>
          <w:noProof/>
        </w:rPr>
      </w:pPr>
    </w:p>
    <w:p w14:paraId="68AB7E87" w14:textId="77777777" w:rsidR="00F0367D" w:rsidRDefault="00F0367D" w:rsidP="00A3332F">
      <w:pPr>
        <w:rPr>
          <w:noProof/>
        </w:rPr>
      </w:pPr>
    </w:p>
    <w:p w14:paraId="2DD96AA0" w14:textId="77777777" w:rsidR="00F0367D" w:rsidRDefault="00F0367D" w:rsidP="00A3332F">
      <w:pPr>
        <w:rPr>
          <w:noProof/>
        </w:rPr>
      </w:pPr>
    </w:p>
    <w:p w14:paraId="10D1E3A9" w14:textId="77777777" w:rsidR="00F7779F" w:rsidRDefault="00F7779F" w:rsidP="00A3332F">
      <w:pPr>
        <w:rPr>
          <w:noProof/>
        </w:rPr>
      </w:pPr>
    </w:p>
    <w:p w14:paraId="538A0852" w14:textId="77777777" w:rsidR="00F7779F" w:rsidRDefault="00F7779F" w:rsidP="00A3332F">
      <w:pPr>
        <w:rPr>
          <w:noProof/>
        </w:rPr>
      </w:pPr>
    </w:p>
    <w:p w14:paraId="4E5F369E" w14:textId="77777777" w:rsidR="00F7779F" w:rsidRDefault="00F7779F" w:rsidP="00A3332F">
      <w:pPr>
        <w:rPr>
          <w:noProof/>
        </w:rPr>
      </w:pPr>
    </w:p>
    <w:p w14:paraId="7B5FD237" w14:textId="77777777" w:rsidR="00F7779F" w:rsidRDefault="00F7779F" w:rsidP="00A3332F">
      <w:pPr>
        <w:rPr>
          <w:noProof/>
        </w:rPr>
      </w:pPr>
    </w:p>
    <w:p w14:paraId="486CA363" w14:textId="77777777" w:rsidR="00F7779F" w:rsidRDefault="00F7779F" w:rsidP="00A3332F">
      <w:pPr>
        <w:rPr>
          <w:noProof/>
        </w:rPr>
      </w:pPr>
    </w:p>
    <w:p w14:paraId="030D4A20" w14:textId="524D9B62" w:rsidR="00F7779F" w:rsidRDefault="00F7779F" w:rsidP="00A3332F"/>
    <w:p w14:paraId="5DBE9171" w14:textId="40C4060A" w:rsidR="00DC6EA8" w:rsidRDefault="00DC6EA8" w:rsidP="00A3332F"/>
    <w:p w14:paraId="5F59EF96" w14:textId="3B289269" w:rsidR="00DC6EA8" w:rsidRDefault="004A742C" w:rsidP="00A3332F">
      <w:r w:rsidRPr="004A742C">
        <w:rPr>
          <w:noProof/>
        </w:rPr>
        <w:drawing>
          <wp:anchor distT="0" distB="0" distL="114300" distR="114300" simplePos="0" relativeHeight="251658243" behindDoc="0" locked="0" layoutInCell="1" allowOverlap="1" wp14:anchorId="5C38B47D" wp14:editId="2282402F">
            <wp:simplePos x="0" y="0"/>
            <wp:positionH relativeFrom="margin">
              <wp:align>center</wp:align>
            </wp:positionH>
            <wp:positionV relativeFrom="paragraph">
              <wp:posOffset>10160</wp:posOffset>
            </wp:positionV>
            <wp:extent cx="5532120" cy="3840480"/>
            <wp:effectExtent l="0" t="0" r="0" b="7620"/>
            <wp:wrapNone/>
            <wp:docPr id="47605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1452" name=""/>
                    <pic:cNvPicPr/>
                  </pic:nvPicPr>
                  <pic:blipFill>
                    <a:blip r:embed="rId16">
                      <a:extLst>
                        <a:ext uri="{28A0092B-C50C-407E-A947-70E740481C1C}">
                          <a14:useLocalDpi xmlns:a14="http://schemas.microsoft.com/office/drawing/2010/main" val="0"/>
                        </a:ext>
                      </a:extLst>
                    </a:blip>
                    <a:stretch>
                      <a:fillRect/>
                    </a:stretch>
                  </pic:blipFill>
                  <pic:spPr>
                    <a:xfrm>
                      <a:off x="0" y="0"/>
                      <a:ext cx="5532120" cy="3840480"/>
                    </a:xfrm>
                    <a:prstGeom prst="rect">
                      <a:avLst/>
                    </a:prstGeom>
                  </pic:spPr>
                </pic:pic>
              </a:graphicData>
            </a:graphic>
            <wp14:sizeRelH relativeFrom="page">
              <wp14:pctWidth>0</wp14:pctWidth>
            </wp14:sizeRelH>
            <wp14:sizeRelV relativeFrom="page">
              <wp14:pctHeight>0</wp14:pctHeight>
            </wp14:sizeRelV>
          </wp:anchor>
        </w:drawing>
      </w:r>
    </w:p>
    <w:p w14:paraId="473119B6" w14:textId="7F32291D" w:rsidR="00DC6EA8" w:rsidRDefault="00DC6EA8" w:rsidP="00A3332F"/>
    <w:p w14:paraId="652C07A8" w14:textId="77777777" w:rsidR="00DC6EA8" w:rsidRDefault="00DC6EA8" w:rsidP="00A3332F"/>
    <w:p w14:paraId="1D6095F9" w14:textId="77777777" w:rsidR="00DC6EA8" w:rsidRDefault="00DC6EA8" w:rsidP="00A3332F"/>
    <w:p w14:paraId="34E49AD5" w14:textId="77777777" w:rsidR="00DC6EA8" w:rsidRDefault="00DC6EA8" w:rsidP="00A3332F"/>
    <w:p w14:paraId="1E82D8F5" w14:textId="77777777" w:rsidR="00DC5AEE" w:rsidRDefault="00DC5AEE" w:rsidP="00A3332F"/>
    <w:p w14:paraId="0B43F4DB" w14:textId="77777777" w:rsidR="00DC5AEE" w:rsidRDefault="00DC5AEE" w:rsidP="00A3332F"/>
    <w:p w14:paraId="4AE29ACE" w14:textId="77777777" w:rsidR="00DC5AEE" w:rsidRDefault="00DC5AEE" w:rsidP="00A3332F"/>
    <w:p w14:paraId="7506BFBE" w14:textId="77777777" w:rsidR="00DC5AEE" w:rsidRDefault="00DC5AEE" w:rsidP="00A3332F"/>
    <w:p w14:paraId="7BA59A44" w14:textId="77777777" w:rsidR="00DC5AEE" w:rsidRDefault="00DC5AEE" w:rsidP="00A3332F"/>
    <w:p w14:paraId="22F7FEA5" w14:textId="77777777" w:rsidR="00DC5AEE" w:rsidRDefault="00DC5AEE" w:rsidP="00A3332F"/>
    <w:p w14:paraId="1802494A" w14:textId="77777777" w:rsidR="00DC5AEE" w:rsidRDefault="00DC5AEE" w:rsidP="00A3332F"/>
    <w:p w14:paraId="7CE99CE4" w14:textId="77777777" w:rsidR="00DC5AEE" w:rsidRDefault="00DC5AEE" w:rsidP="00A3332F"/>
    <w:p w14:paraId="69725383" w14:textId="77777777" w:rsidR="00DC5AEE" w:rsidRDefault="00DC5AEE" w:rsidP="00A3332F"/>
    <w:p w14:paraId="6BBC9383" w14:textId="77777777" w:rsidR="00DC5AEE" w:rsidRDefault="00DC5AEE" w:rsidP="00A3332F"/>
    <w:p w14:paraId="48C49977" w14:textId="77777777" w:rsidR="00DC5AEE" w:rsidRDefault="00DC5AEE" w:rsidP="00A3332F"/>
    <w:p w14:paraId="6F6C7022" w14:textId="77777777" w:rsidR="00DC5AEE" w:rsidRDefault="00DC5AEE" w:rsidP="00A3332F"/>
    <w:p w14:paraId="3A4CAA71" w14:textId="77777777" w:rsidR="00DC5AEE" w:rsidRDefault="00DC5AEE" w:rsidP="00A3332F"/>
    <w:p w14:paraId="142DD7FB" w14:textId="77777777" w:rsidR="00DC5AEE" w:rsidRDefault="00DC5AEE" w:rsidP="00A3332F"/>
    <w:p w14:paraId="0DE35A1D" w14:textId="77777777" w:rsidR="00DC5AEE" w:rsidRDefault="00DC5AEE" w:rsidP="00A3332F"/>
    <w:p w14:paraId="5D597D83" w14:textId="77777777" w:rsidR="00DC5AEE" w:rsidRDefault="00DC5AEE" w:rsidP="00A3332F"/>
    <w:p w14:paraId="6AF6DC41" w14:textId="77777777" w:rsidR="00DC5AEE" w:rsidRDefault="00DC5AEE" w:rsidP="00A3332F"/>
    <w:p w14:paraId="32682C80" w14:textId="77777777" w:rsidR="00DC5AEE" w:rsidRDefault="00DC5AEE" w:rsidP="00A3332F"/>
    <w:p w14:paraId="04229296" w14:textId="77777777" w:rsidR="00DC5AEE" w:rsidRDefault="00DC5AEE" w:rsidP="00A3332F"/>
    <w:p w14:paraId="6464C1F1" w14:textId="77777777" w:rsidR="00DC5AEE" w:rsidRDefault="00DC5AEE" w:rsidP="00A3332F"/>
    <w:p w14:paraId="47CD43B3" w14:textId="77777777" w:rsidR="00431B32" w:rsidRDefault="00431B32" w:rsidP="00A3332F"/>
    <w:p w14:paraId="60EC5A0F" w14:textId="5EE30F42" w:rsidR="004A742C" w:rsidRDefault="00CB014C" w:rsidP="00A3332F">
      <w:r w:rsidRPr="00995ECE">
        <w:rPr>
          <w:noProof/>
        </w:rPr>
        <w:drawing>
          <wp:anchor distT="0" distB="0" distL="114300" distR="114300" simplePos="0" relativeHeight="251658244" behindDoc="0" locked="0" layoutInCell="1" allowOverlap="1" wp14:anchorId="7307BDDC" wp14:editId="144F2060">
            <wp:simplePos x="0" y="0"/>
            <wp:positionH relativeFrom="margin">
              <wp:posOffset>324485</wp:posOffset>
            </wp:positionH>
            <wp:positionV relativeFrom="paragraph">
              <wp:posOffset>86360</wp:posOffset>
            </wp:positionV>
            <wp:extent cx="5471160" cy="3649980"/>
            <wp:effectExtent l="0" t="0" r="0" b="7620"/>
            <wp:wrapNone/>
            <wp:docPr id="19689521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5211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71160" cy="3649980"/>
                    </a:xfrm>
                    <a:prstGeom prst="rect">
                      <a:avLst/>
                    </a:prstGeom>
                  </pic:spPr>
                </pic:pic>
              </a:graphicData>
            </a:graphic>
            <wp14:sizeRelH relativeFrom="page">
              <wp14:pctWidth>0</wp14:pctWidth>
            </wp14:sizeRelH>
            <wp14:sizeRelV relativeFrom="page">
              <wp14:pctHeight>0</wp14:pctHeight>
            </wp14:sizeRelV>
          </wp:anchor>
        </w:drawing>
      </w:r>
    </w:p>
    <w:p w14:paraId="72E62A75" w14:textId="77777777" w:rsidR="004A742C" w:rsidRDefault="004A742C" w:rsidP="00A3332F"/>
    <w:p w14:paraId="0A0570B8" w14:textId="77777777" w:rsidR="004A742C" w:rsidRDefault="004A742C" w:rsidP="00A3332F"/>
    <w:p w14:paraId="288E61E7" w14:textId="77777777" w:rsidR="004A742C" w:rsidRDefault="004A742C" w:rsidP="00A3332F"/>
    <w:p w14:paraId="0FC83398" w14:textId="77777777" w:rsidR="004A742C" w:rsidRDefault="004A742C" w:rsidP="00A3332F"/>
    <w:p w14:paraId="7910DDA7" w14:textId="77777777" w:rsidR="004A742C" w:rsidRDefault="004A742C" w:rsidP="00A3332F"/>
    <w:p w14:paraId="7FBA42BE" w14:textId="77777777" w:rsidR="004A742C" w:rsidRDefault="004A742C" w:rsidP="00A3332F"/>
    <w:p w14:paraId="57422BCB" w14:textId="77777777" w:rsidR="004A742C" w:rsidRDefault="004A742C" w:rsidP="00A3332F"/>
    <w:p w14:paraId="631078C1" w14:textId="77777777" w:rsidR="004A742C" w:rsidRDefault="004A742C" w:rsidP="00A3332F"/>
    <w:p w14:paraId="2E58232F" w14:textId="77777777" w:rsidR="004A742C" w:rsidRDefault="004A742C" w:rsidP="00A3332F"/>
    <w:p w14:paraId="5E39EDDD" w14:textId="77777777" w:rsidR="004A742C" w:rsidRDefault="004A742C" w:rsidP="00A3332F"/>
    <w:p w14:paraId="60A553B0" w14:textId="77777777" w:rsidR="004A742C" w:rsidRDefault="004A742C" w:rsidP="00A3332F"/>
    <w:p w14:paraId="75957E94" w14:textId="77777777" w:rsidR="004A742C" w:rsidRDefault="004A742C" w:rsidP="00A3332F"/>
    <w:p w14:paraId="3FB4EF04" w14:textId="77777777" w:rsidR="004A742C" w:rsidRDefault="004A742C" w:rsidP="00A3332F"/>
    <w:p w14:paraId="7BF7078E" w14:textId="77777777" w:rsidR="004A742C" w:rsidRDefault="004A742C" w:rsidP="00A3332F"/>
    <w:p w14:paraId="2720B307" w14:textId="77777777" w:rsidR="004A742C" w:rsidRDefault="004A742C" w:rsidP="00A3332F"/>
    <w:p w14:paraId="5F42F9E4" w14:textId="77777777" w:rsidR="004A742C" w:rsidRDefault="004A742C" w:rsidP="00A3332F"/>
    <w:p w14:paraId="2CC7DBC0" w14:textId="77777777" w:rsidR="004A742C" w:rsidRDefault="004A742C" w:rsidP="00A3332F"/>
    <w:p w14:paraId="5F6AD829" w14:textId="77777777" w:rsidR="004A742C" w:rsidRDefault="004A742C" w:rsidP="00A3332F"/>
    <w:p w14:paraId="376F4521" w14:textId="77777777" w:rsidR="004A742C" w:rsidRDefault="004A742C" w:rsidP="00A3332F"/>
    <w:p w14:paraId="2F3DDF0C" w14:textId="77777777" w:rsidR="004A742C" w:rsidRDefault="004A742C" w:rsidP="00A3332F"/>
    <w:p w14:paraId="3D63A943" w14:textId="77777777" w:rsidR="004A742C" w:rsidRDefault="004A742C" w:rsidP="00A3332F"/>
    <w:p w14:paraId="425356AA" w14:textId="77777777" w:rsidR="004A742C" w:rsidRDefault="004A742C" w:rsidP="00A3332F"/>
    <w:p w14:paraId="5B67894C" w14:textId="77777777" w:rsidR="00CB014C" w:rsidRDefault="00CB014C" w:rsidP="00A3332F"/>
    <w:p w14:paraId="70D59832" w14:textId="593913FD" w:rsidR="00431B32" w:rsidRDefault="000F5F1E" w:rsidP="00A3332F">
      <w:r w:rsidRPr="007009E3">
        <w:rPr>
          <w:noProof/>
        </w:rPr>
        <w:drawing>
          <wp:anchor distT="0" distB="0" distL="114300" distR="114300" simplePos="0" relativeHeight="251658245" behindDoc="0" locked="0" layoutInCell="1" allowOverlap="1" wp14:anchorId="2624F4A6" wp14:editId="2239CAB4">
            <wp:simplePos x="0" y="0"/>
            <wp:positionH relativeFrom="margin">
              <wp:align>center</wp:align>
            </wp:positionH>
            <wp:positionV relativeFrom="paragraph">
              <wp:posOffset>10160</wp:posOffset>
            </wp:positionV>
            <wp:extent cx="5516880" cy="3764280"/>
            <wp:effectExtent l="0" t="0" r="7620" b="7620"/>
            <wp:wrapNone/>
            <wp:docPr id="10649119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11997"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16880" cy="3764280"/>
                    </a:xfrm>
                    <a:prstGeom prst="rect">
                      <a:avLst/>
                    </a:prstGeom>
                  </pic:spPr>
                </pic:pic>
              </a:graphicData>
            </a:graphic>
            <wp14:sizeRelH relativeFrom="page">
              <wp14:pctWidth>0</wp14:pctWidth>
            </wp14:sizeRelH>
            <wp14:sizeRelV relativeFrom="page">
              <wp14:pctHeight>0</wp14:pctHeight>
            </wp14:sizeRelV>
          </wp:anchor>
        </w:drawing>
      </w:r>
    </w:p>
    <w:p w14:paraId="29FCAAA0" w14:textId="402B53C2" w:rsidR="00431B32" w:rsidRDefault="00431B32" w:rsidP="00A3332F"/>
    <w:p w14:paraId="43EDABBE" w14:textId="77777777" w:rsidR="00431B32" w:rsidRDefault="00431B32" w:rsidP="00A3332F"/>
    <w:p w14:paraId="16ABC09E" w14:textId="77777777" w:rsidR="004A742C" w:rsidRDefault="004A742C" w:rsidP="00A3332F"/>
    <w:p w14:paraId="12530900" w14:textId="77777777" w:rsidR="004A742C" w:rsidRDefault="004A742C" w:rsidP="00A3332F"/>
    <w:p w14:paraId="06C5E710" w14:textId="77777777" w:rsidR="004A742C" w:rsidRDefault="004A742C" w:rsidP="00A3332F"/>
    <w:p w14:paraId="14C29649" w14:textId="77777777" w:rsidR="004A742C" w:rsidRDefault="004A742C" w:rsidP="00A3332F"/>
    <w:p w14:paraId="72845CD7" w14:textId="77777777" w:rsidR="004A742C" w:rsidRDefault="004A742C" w:rsidP="00A3332F"/>
    <w:p w14:paraId="4A511BAD" w14:textId="77777777" w:rsidR="004A742C" w:rsidRDefault="004A742C" w:rsidP="00A3332F"/>
    <w:p w14:paraId="66DB8040" w14:textId="77777777" w:rsidR="004A742C" w:rsidRDefault="004A742C" w:rsidP="00A3332F"/>
    <w:p w14:paraId="3966440F" w14:textId="77777777" w:rsidR="004A742C" w:rsidRDefault="004A742C" w:rsidP="00A3332F"/>
    <w:p w14:paraId="02B380D1" w14:textId="77777777" w:rsidR="004A742C" w:rsidRDefault="004A742C" w:rsidP="00A3332F"/>
    <w:p w14:paraId="338B0E89" w14:textId="77777777" w:rsidR="004A742C" w:rsidRDefault="004A742C" w:rsidP="00A3332F"/>
    <w:p w14:paraId="31DCDC7F" w14:textId="77777777" w:rsidR="004A742C" w:rsidRDefault="004A742C" w:rsidP="00A3332F"/>
    <w:p w14:paraId="3FCA08A4" w14:textId="77777777" w:rsidR="004A742C" w:rsidRDefault="004A742C" w:rsidP="00A3332F"/>
    <w:p w14:paraId="613CDFF5" w14:textId="77777777" w:rsidR="004A742C" w:rsidRDefault="004A742C" w:rsidP="00A3332F"/>
    <w:p w14:paraId="5DF5B66E" w14:textId="77777777" w:rsidR="004A742C" w:rsidRDefault="004A742C" w:rsidP="00A3332F"/>
    <w:p w14:paraId="54686085" w14:textId="77777777" w:rsidR="004A742C" w:rsidRDefault="004A742C" w:rsidP="00A3332F"/>
    <w:p w14:paraId="04B9B495" w14:textId="77777777" w:rsidR="004A742C" w:rsidRDefault="004A742C" w:rsidP="00A3332F"/>
    <w:p w14:paraId="2BC39D01" w14:textId="77777777" w:rsidR="004A742C" w:rsidRDefault="004A742C" w:rsidP="00A3332F"/>
    <w:p w14:paraId="591ACA1E" w14:textId="77777777" w:rsidR="004A742C" w:rsidRDefault="004A742C" w:rsidP="00A3332F"/>
    <w:p w14:paraId="1FF58E5C" w14:textId="77777777" w:rsidR="004A742C" w:rsidRDefault="004A742C" w:rsidP="00A3332F"/>
    <w:p w14:paraId="1D6A43B8" w14:textId="77777777" w:rsidR="004A742C" w:rsidRDefault="004A742C" w:rsidP="00A3332F"/>
    <w:p w14:paraId="2EE3A583" w14:textId="77777777" w:rsidR="004A742C" w:rsidRDefault="004A742C" w:rsidP="00A3332F"/>
    <w:p w14:paraId="0726C2EE" w14:textId="77777777" w:rsidR="00D02203" w:rsidRDefault="00D02203" w:rsidP="00A3332F"/>
    <w:p w14:paraId="23EF00D3" w14:textId="77777777" w:rsidR="00342E3D" w:rsidRPr="006E6BF9" w:rsidRDefault="00342E3D" w:rsidP="00A3332F"/>
    <w:p w14:paraId="76A0EFC0" w14:textId="65806907" w:rsidR="00DB0C64" w:rsidRDefault="00A3332F" w:rsidP="00DB0C64">
      <w:pPr>
        <w:pStyle w:val="Ttulo3"/>
        <w:numPr>
          <w:ilvl w:val="2"/>
          <w:numId w:val="2"/>
        </w:numPr>
        <w:ind w:left="1843"/>
        <w:rPr>
          <w:rFonts w:ascii="Calibri" w:hAnsi="Calibri" w:cs="Calibri"/>
          <w:sz w:val="24"/>
          <w:szCs w:val="24"/>
        </w:rPr>
      </w:pPr>
      <w:bookmarkStart w:id="70" w:name="_Toc98042565"/>
      <w:bookmarkStart w:id="71" w:name="_Toc2010944184"/>
      <w:r w:rsidRPr="006E6BF9">
        <w:rPr>
          <w:rFonts w:ascii="Calibri" w:hAnsi="Calibri" w:cs="Calibri"/>
          <w:sz w:val="24"/>
          <w:szCs w:val="24"/>
        </w:rPr>
        <w:t>Lista de casos de Uso</w:t>
      </w:r>
      <w:bookmarkEnd w:id="70"/>
      <w:bookmarkEnd w:id="71"/>
      <w:r w:rsidRPr="006E6BF9">
        <w:rPr>
          <w:rFonts w:ascii="Calibri" w:hAnsi="Calibri" w:cs="Calibri"/>
          <w:sz w:val="24"/>
          <w:szCs w:val="24"/>
        </w:rPr>
        <w:t xml:space="preserve"> </w:t>
      </w:r>
    </w:p>
    <w:p w14:paraId="5B95CD12" w14:textId="77777777" w:rsidR="00A3332F" w:rsidRDefault="00A3332F" w:rsidP="00DB0C64"/>
    <w:tbl>
      <w:tblPr>
        <w:tblW w:w="889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3317"/>
        <w:gridCol w:w="1550"/>
        <w:gridCol w:w="1460"/>
        <w:gridCol w:w="1690"/>
      </w:tblGrid>
      <w:tr w:rsidR="00114565" w:rsidRPr="005F1767" w14:paraId="79B2E135" w14:textId="77777777" w:rsidTr="38AB7CE4">
        <w:tc>
          <w:tcPr>
            <w:tcW w:w="885" w:type="dxa"/>
            <w:shd w:val="clear" w:color="auto" w:fill="D9D9D9" w:themeFill="background1" w:themeFillShade="D9"/>
            <w:vAlign w:val="center"/>
          </w:tcPr>
          <w:p w14:paraId="171A9954" w14:textId="77777777" w:rsidR="00DB0C64" w:rsidRPr="00CF6119" w:rsidRDefault="00DB0C64" w:rsidP="00342E3D">
            <w:pPr>
              <w:spacing w:line="360" w:lineRule="auto"/>
              <w:jc w:val="center"/>
              <w:rPr>
                <w:b/>
              </w:rPr>
            </w:pPr>
            <w:r w:rsidRPr="00CF6119">
              <w:rPr>
                <w:b/>
              </w:rPr>
              <w:t>Id</w:t>
            </w:r>
          </w:p>
        </w:tc>
        <w:tc>
          <w:tcPr>
            <w:tcW w:w="3450" w:type="dxa"/>
            <w:shd w:val="clear" w:color="auto" w:fill="D9D9D9" w:themeFill="background1" w:themeFillShade="D9"/>
            <w:vAlign w:val="center"/>
          </w:tcPr>
          <w:p w14:paraId="7278F9AA" w14:textId="77777777" w:rsidR="00DB0C64" w:rsidRPr="005F1767" w:rsidRDefault="00DB0C64" w:rsidP="00342E3D">
            <w:pPr>
              <w:spacing w:line="360" w:lineRule="auto"/>
              <w:jc w:val="center"/>
              <w:rPr>
                <w:b/>
              </w:rPr>
            </w:pPr>
            <w:r w:rsidRPr="005F1767">
              <w:rPr>
                <w:b/>
              </w:rPr>
              <w:t>Caso de Uso</w:t>
            </w:r>
          </w:p>
        </w:tc>
        <w:tc>
          <w:tcPr>
            <w:tcW w:w="1353" w:type="dxa"/>
            <w:shd w:val="clear" w:color="auto" w:fill="D9D9D9" w:themeFill="background1" w:themeFillShade="D9"/>
            <w:vAlign w:val="center"/>
          </w:tcPr>
          <w:p w14:paraId="260ED9E8" w14:textId="77777777" w:rsidR="00DB0C64" w:rsidRPr="005F1767" w:rsidRDefault="00DB0C64" w:rsidP="00342E3D">
            <w:pPr>
              <w:spacing w:line="360" w:lineRule="auto"/>
              <w:jc w:val="center"/>
              <w:rPr>
                <w:b/>
              </w:rPr>
            </w:pPr>
            <w:r>
              <w:rPr>
                <w:b/>
              </w:rPr>
              <w:t>Complejidad</w:t>
            </w:r>
          </w:p>
        </w:tc>
        <w:tc>
          <w:tcPr>
            <w:tcW w:w="1479" w:type="dxa"/>
            <w:shd w:val="clear" w:color="auto" w:fill="D9D9D9" w:themeFill="background1" w:themeFillShade="D9"/>
            <w:vAlign w:val="center"/>
          </w:tcPr>
          <w:p w14:paraId="22CA6988" w14:textId="77777777" w:rsidR="00DB0C64" w:rsidRPr="005F1767" w:rsidRDefault="00DB0C64" w:rsidP="00342E3D">
            <w:pPr>
              <w:spacing w:line="360" w:lineRule="auto"/>
              <w:jc w:val="center"/>
              <w:rPr>
                <w:b/>
              </w:rPr>
            </w:pPr>
            <w:r w:rsidRPr="005F1767">
              <w:rPr>
                <w:b/>
              </w:rPr>
              <w:t xml:space="preserve">Prioridad </w:t>
            </w:r>
            <w:r>
              <w:rPr>
                <w:b/>
              </w:rPr>
              <w:t>del cliente</w:t>
            </w:r>
          </w:p>
        </w:tc>
        <w:tc>
          <w:tcPr>
            <w:tcW w:w="1728" w:type="dxa"/>
            <w:shd w:val="clear" w:color="auto" w:fill="D9D9D9" w:themeFill="background1" w:themeFillShade="D9"/>
            <w:vAlign w:val="center"/>
          </w:tcPr>
          <w:p w14:paraId="4A3F4E7D" w14:textId="77777777" w:rsidR="00DB0C64" w:rsidRPr="005F1767" w:rsidRDefault="00DB0C64" w:rsidP="00342E3D">
            <w:pPr>
              <w:spacing w:line="360" w:lineRule="auto"/>
              <w:jc w:val="center"/>
              <w:rPr>
                <w:b/>
              </w:rPr>
            </w:pPr>
            <w:r w:rsidRPr="005F1767">
              <w:rPr>
                <w:b/>
              </w:rPr>
              <w:t>Prioridad Técnica</w:t>
            </w:r>
          </w:p>
        </w:tc>
      </w:tr>
      <w:tr w:rsidR="00DB0C64" w:rsidRPr="005F1767" w14:paraId="38D36CCD" w14:textId="77777777" w:rsidTr="38AB7CE4">
        <w:tc>
          <w:tcPr>
            <w:tcW w:w="885" w:type="dxa"/>
          </w:tcPr>
          <w:p w14:paraId="5E769940" w14:textId="77777777" w:rsidR="00DB0C64" w:rsidRPr="00BC7837" w:rsidRDefault="00DB0C64" w:rsidP="00342E3D">
            <w:pPr>
              <w:spacing w:line="360" w:lineRule="auto"/>
              <w:rPr>
                <w:color w:val="000000" w:themeColor="text1"/>
              </w:rPr>
            </w:pPr>
            <w:r w:rsidRPr="40222EEC">
              <w:rPr>
                <w:color w:val="000000" w:themeColor="text1"/>
              </w:rPr>
              <w:t>CU1</w:t>
            </w:r>
          </w:p>
        </w:tc>
        <w:tc>
          <w:tcPr>
            <w:tcW w:w="3450" w:type="dxa"/>
          </w:tcPr>
          <w:p w14:paraId="06E214C7" w14:textId="520FAA14" w:rsidR="00DB0C64" w:rsidRPr="00D36A8A" w:rsidRDefault="001364F2" w:rsidP="00342E3D">
            <w:pPr>
              <w:spacing w:line="360" w:lineRule="auto"/>
              <w:rPr>
                <w:color w:val="000000" w:themeColor="text1"/>
                <w:highlight w:val="yellow"/>
              </w:rPr>
            </w:pPr>
            <w:r w:rsidRPr="001364F2">
              <w:rPr>
                <w:color w:val="000000" w:themeColor="text1"/>
              </w:rPr>
              <w:t>Registrar cliente</w:t>
            </w:r>
          </w:p>
        </w:tc>
        <w:tc>
          <w:tcPr>
            <w:tcW w:w="1353" w:type="dxa"/>
            <w:vAlign w:val="center"/>
          </w:tcPr>
          <w:p w14:paraId="2A43D8AE" w14:textId="36762EB0" w:rsidR="00DB0C64" w:rsidRPr="00BC7837" w:rsidRDefault="4876F891" w:rsidP="00342E3D">
            <w:pPr>
              <w:spacing w:line="360" w:lineRule="auto"/>
              <w:jc w:val="center"/>
              <w:rPr>
                <w:color w:val="000000" w:themeColor="text1"/>
              </w:rPr>
            </w:pPr>
            <w:r w:rsidRPr="6D14C55F">
              <w:rPr>
                <w:color w:val="000000" w:themeColor="text1"/>
              </w:rPr>
              <w:t>Alt</w:t>
            </w:r>
            <w:r w:rsidR="14980254" w:rsidRPr="6D14C55F">
              <w:rPr>
                <w:color w:val="000000" w:themeColor="text1"/>
              </w:rPr>
              <w:t>a</w:t>
            </w:r>
          </w:p>
        </w:tc>
        <w:tc>
          <w:tcPr>
            <w:tcW w:w="1479" w:type="dxa"/>
            <w:vAlign w:val="center"/>
          </w:tcPr>
          <w:p w14:paraId="07DC6282" w14:textId="77777777" w:rsidR="00DB0C64" w:rsidRPr="00BC7837" w:rsidRDefault="00DB0C64" w:rsidP="00342E3D">
            <w:pPr>
              <w:spacing w:line="360" w:lineRule="auto"/>
              <w:jc w:val="center"/>
              <w:rPr>
                <w:color w:val="000000" w:themeColor="text1"/>
              </w:rPr>
            </w:pPr>
            <w:r w:rsidRPr="00BC7837">
              <w:rPr>
                <w:color w:val="000000" w:themeColor="text1"/>
              </w:rPr>
              <w:t>Alta</w:t>
            </w:r>
          </w:p>
        </w:tc>
        <w:tc>
          <w:tcPr>
            <w:tcW w:w="1728" w:type="dxa"/>
            <w:vAlign w:val="center"/>
          </w:tcPr>
          <w:p w14:paraId="2CBBB9CB" w14:textId="77777777" w:rsidR="00DB0C64" w:rsidRPr="00BC7837" w:rsidRDefault="00DB0C64" w:rsidP="00342E3D">
            <w:pPr>
              <w:spacing w:line="360" w:lineRule="auto"/>
              <w:jc w:val="center"/>
              <w:rPr>
                <w:color w:val="000000" w:themeColor="text1"/>
              </w:rPr>
            </w:pPr>
            <w:r w:rsidRPr="00BC7837">
              <w:rPr>
                <w:color w:val="000000" w:themeColor="text1"/>
              </w:rPr>
              <w:t>Alta</w:t>
            </w:r>
          </w:p>
        </w:tc>
      </w:tr>
      <w:tr w:rsidR="00DB0C64" w:rsidRPr="005F1767" w14:paraId="4D17C479" w14:textId="77777777" w:rsidTr="38AB7CE4">
        <w:tc>
          <w:tcPr>
            <w:tcW w:w="885" w:type="dxa"/>
          </w:tcPr>
          <w:p w14:paraId="2201B5F6" w14:textId="77777777" w:rsidR="00DB0C64" w:rsidRPr="00BC7837" w:rsidRDefault="00DB0C64" w:rsidP="00342E3D">
            <w:pPr>
              <w:spacing w:line="360" w:lineRule="auto"/>
              <w:rPr>
                <w:color w:val="000000" w:themeColor="text1"/>
              </w:rPr>
            </w:pPr>
            <w:r w:rsidRPr="5083D56A">
              <w:rPr>
                <w:color w:val="000000" w:themeColor="text1"/>
              </w:rPr>
              <w:t>CU</w:t>
            </w:r>
            <w:r>
              <w:rPr>
                <w:color w:val="000000" w:themeColor="text1"/>
              </w:rPr>
              <w:t>2</w:t>
            </w:r>
          </w:p>
        </w:tc>
        <w:tc>
          <w:tcPr>
            <w:tcW w:w="3450" w:type="dxa"/>
          </w:tcPr>
          <w:p w14:paraId="36AE6EC4" w14:textId="6D950786" w:rsidR="00DB0C64" w:rsidRPr="00BC7837" w:rsidRDefault="00BA78FE" w:rsidP="00342E3D">
            <w:pPr>
              <w:spacing w:line="360" w:lineRule="auto"/>
              <w:rPr>
                <w:color w:val="000000" w:themeColor="text1"/>
              </w:rPr>
            </w:pPr>
            <w:r>
              <w:rPr>
                <w:color w:val="000000" w:themeColor="text1"/>
              </w:rPr>
              <w:t>Consultar</w:t>
            </w:r>
            <w:r w:rsidR="00395CD1" w:rsidRPr="00395CD1">
              <w:rPr>
                <w:color w:val="000000" w:themeColor="text1"/>
              </w:rPr>
              <w:t xml:space="preserve"> cliente</w:t>
            </w:r>
          </w:p>
        </w:tc>
        <w:tc>
          <w:tcPr>
            <w:tcW w:w="1353" w:type="dxa"/>
            <w:vAlign w:val="center"/>
          </w:tcPr>
          <w:p w14:paraId="5CDC2B38" w14:textId="77777777" w:rsidR="00DB0C64" w:rsidRPr="00BC7837" w:rsidRDefault="00DB0C64" w:rsidP="00342E3D">
            <w:pPr>
              <w:spacing w:line="360" w:lineRule="auto"/>
              <w:jc w:val="center"/>
              <w:rPr>
                <w:color w:val="000000" w:themeColor="text1"/>
              </w:rPr>
            </w:pPr>
            <w:r>
              <w:rPr>
                <w:color w:val="000000" w:themeColor="text1"/>
              </w:rPr>
              <w:t>Baja</w:t>
            </w:r>
          </w:p>
        </w:tc>
        <w:tc>
          <w:tcPr>
            <w:tcW w:w="1479" w:type="dxa"/>
            <w:vAlign w:val="center"/>
          </w:tcPr>
          <w:p w14:paraId="0572F144" w14:textId="77777777" w:rsidR="00DB0C64" w:rsidRPr="00BC7837" w:rsidRDefault="00DB0C64" w:rsidP="00342E3D">
            <w:pPr>
              <w:spacing w:line="360" w:lineRule="auto"/>
              <w:jc w:val="center"/>
              <w:rPr>
                <w:color w:val="000000" w:themeColor="text1"/>
              </w:rPr>
            </w:pPr>
            <w:r>
              <w:rPr>
                <w:color w:val="000000" w:themeColor="text1"/>
              </w:rPr>
              <w:t>Baja</w:t>
            </w:r>
          </w:p>
        </w:tc>
        <w:tc>
          <w:tcPr>
            <w:tcW w:w="1728" w:type="dxa"/>
            <w:vAlign w:val="center"/>
          </w:tcPr>
          <w:p w14:paraId="259E8317" w14:textId="77777777" w:rsidR="00DB0C64" w:rsidRPr="00BC7837" w:rsidRDefault="00DB0C64" w:rsidP="00342E3D">
            <w:pPr>
              <w:spacing w:line="360" w:lineRule="auto"/>
              <w:jc w:val="center"/>
              <w:rPr>
                <w:color w:val="000000" w:themeColor="text1"/>
              </w:rPr>
            </w:pPr>
            <w:r>
              <w:rPr>
                <w:color w:val="000000" w:themeColor="text1"/>
              </w:rPr>
              <w:t>Baja</w:t>
            </w:r>
          </w:p>
        </w:tc>
      </w:tr>
      <w:tr w:rsidR="00DB0C64" w:rsidRPr="005F1767" w14:paraId="5D7F18CD" w14:textId="77777777" w:rsidTr="38AB7CE4">
        <w:tc>
          <w:tcPr>
            <w:tcW w:w="885" w:type="dxa"/>
          </w:tcPr>
          <w:p w14:paraId="23D93BDD" w14:textId="77777777" w:rsidR="00DB0C64" w:rsidRPr="00BC7837" w:rsidRDefault="00DB0C64" w:rsidP="00342E3D">
            <w:pPr>
              <w:spacing w:line="360" w:lineRule="auto"/>
              <w:rPr>
                <w:color w:val="000000" w:themeColor="text1"/>
              </w:rPr>
            </w:pPr>
            <w:r w:rsidRPr="5083D56A">
              <w:rPr>
                <w:color w:val="000000" w:themeColor="text1"/>
              </w:rPr>
              <w:t>CU</w:t>
            </w:r>
            <w:r>
              <w:rPr>
                <w:color w:val="000000" w:themeColor="text1"/>
              </w:rPr>
              <w:t>3</w:t>
            </w:r>
          </w:p>
        </w:tc>
        <w:tc>
          <w:tcPr>
            <w:tcW w:w="3450" w:type="dxa"/>
          </w:tcPr>
          <w:p w14:paraId="5FDA41F5" w14:textId="4FAD32C5" w:rsidR="00DB0C64" w:rsidRPr="00003100" w:rsidRDefault="00B64B89" w:rsidP="00342E3D">
            <w:pPr>
              <w:spacing w:line="360" w:lineRule="auto"/>
              <w:rPr>
                <w:color w:val="000000" w:themeColor="text1"/>
              </w:rPr>
            </w:pPr>
            <w:r w:rsidRPr="00B64B89">
              <w:rPr>
                <w:color w:val="000000" w:themeColor="text1"/>
              </w:rPr>
              <w:t>Actualizar cliente</w:t>
            </w:r>
          </w:p>
        </w:tc>
        <w:tc>
          <w:tcPr>
            <w:tcW w:w="1353" w:type="dxa"/>
            <w:vAlign w:val="center"/>
          </w:tcPr>
          <w:p w14:paraId="53214871" w14:textId="77777777" w:rsidR="00DB0C64" w:rsidRPr="00BC7837" w:rsidRDefault="00DB0C64" w:rsidP="00342E3D">
            <w:pPr>
              <w:spacing w:line="360" w:lineRule="auto"/>
              <w:jc w:val="center"/>
              <w:rPr>
                <w:color w:val="000000" w:themeColor="text1"/>
              </w:rPr>
            </w:pPr>
            <w:r>
              <w:rPr>
                <w:color w:val="000000" w:themeColor="text1"/>
              </w:rPr>
              <w:t>Media</w:t>
            </w:r>
          </w:p>
        </w:tc>
        <w:tc>
          <w:tcPr>
            <w:tcW w:w="1479" w:type="dxa"/>
            <w:vAlign w:val="center"/>
          </w:tcPr>
          <w:p w14:paraId="3EE4FB3B" w14:textId="77777777" w:rsidR="00DB0C64" w:rsidRPr="00BC7837" w:rsidRDefault="00DB0C64" w:rsidP="00342E3D">
            <w:pPr>
              <w:spacing w:line="360" w:lineRule="auto"/>
              <w:jc w:val="center"/>
              <w:rPr>
                <w:color w:val="000000" w:themeColor="text1"/>
              </w:rPr>
            </w:pPr>
            <w:r w:rsidRPr="00BC7837">
              <w:rPr>
                <w:color w:val="000000" w:themeColor="text1"/>
              </w:rPr>
              <w:t>Media</w:t>
            </w:r>
          </w:p>
        </w:tc>
        <w:tc>
          <w:tcPr>
            <w:tcW w:w="1728" w:type="dxa"/>
            <w:vAlign w:val="center"/>
          </w:tcPr>
          <w:p w14:paraId="7186DAA6" w14:textId="77777777" w:rsidR="00DB0C64" w:rsidRPr="00BC7837" w:rsidRDefault="00DB0C64" w:rsidP="00342E3D">
            <w:pPr>
              <w:spacing w:line="360" w:lineRule="auto"/>
              <w:jc w:val="center"/>
              <w:rPr>
                <w:color w:val="000000" w:themeColor="text1"/>
              </w:rPr>
            </w:pPr>
            <w:r w:rsidRPr="00BC7837">
              <w:rPr>
                <w:color w:val="000000" w:themeColor="text1"/>
              </w:rPr>
              <w:t>Alta</w:t>
            </w:r>
          </w:p>
        </w:tc>
      </w:tr>
      <w:tr w:rsidR="00DB0C64" w:rsidRPr="005F1767" w14:paraId="739D6739" w14:textId="77777777" w:rsidTr="38AB7CE4">
        <w:tc>
          <w:tcPr>
            <w:tcW w:w="885" w:type="dxa"/>
          </w:tcPr>
          <w:p w14:paraId="6FE74C1B" w14:textId="77777777" w:rsidR="00DB0C64" w:rsidRPr="5083D56A" w:rsidRDefault="00DB0C64" w:rsidP="00342E3D">
            <w:pPr>
              <w:spacing w:line="360" w:lineRule="auto"/>
              <w:rPr>
                <w:color w:val="000000" w:themeColor="text1"/>
              </w:rPr>
            </w:pPr>
            <w:r w:rsidRPr="5083D56A">
              <w:rPr>
                <w:color w:val="000000" w:themeColor="text1"/>
              </w:rPr>
              <w:t>CU</w:t>
            </w:r>
            <w:r>
              <w:rPr>
                <w:color w:val="000000" w:themeColor="text1"/>
              </w:rPr>
              <w:t>4</w:t>
            </w:r>
          </w:p>
        </w:tc>
        <w:tc>
          <w:tcPr>
            <w:tcW w:w="3450" w:type="dxa"/>
          </w:tcPr>
          <w:p w14:paraId="175FADA2" w14:textId="4A3D65EB" w:rsidR="00DB0C64" w:rsidRDefault="00455F72" w:rsidP="00342E3D">
            <w:pPr>
              <w:spacing w:line="360" w:lineRule="auto"/>
              <w:rPr>
                <w:color w:val="000000" w:themeColor="text1"/>
              </w:rPr>
            </w:pPr>
            <w:r w:rsidRPr="00455F72">
              <w:rPr>
                <w:color w:val="000000" w:themeColor="text1"/>
              </w:rPr>
              <w:t>Eliminar cliente</w:t>
            </w:r>
          </w:p>
        </w:tc>
        <w:tc>
          <w:tcPr>
            <w:tcW w:w="1353" w:type="dxa"/>
            <w:vAlign w:val="center"/>
          </w:tcPr>
          <w:p w14:paraId="4C94E336" w14:textId="77777777" w:rsidR="00DB0C64" w:rsidRDefault="00DB0C64" w:rsidP="00342E3D">
            <w:pPr>
              <w:spacing w:line="360" w:lineRule="auto"/>
              <w:jc w:val="center"/>
              <w:rPr>
                <w:color w:val="000000" w:themeColor="text1"/>
              </w:rPr>
            </w:pPr>
            <w:r>
              <w:rPr>
                <w:color w:val="000000" w:themeColor="text1"/>
              </w:rPr>
              <w:t>Media</w:t>
            </w:r>
          </w:p>
        </w:tc>
        <w:tc>
          <w:tcPr>
            <w:tcW w:w="1479" w:type="dxa"/>
            <w:vAlign w:val="center"/>
          </w:tcPr>
          <w:p w14:paraId="06DD73C6" w14:textId="77777777" w:rsidR="00DB0C64" w:rsidRPr="00BC7837" w:rsidRDefault="00DB0C64" w:rsidP="00342E3D">
            <w:pPr>
              <w:spacing w:line="360" w:lineRule="auto"/>
              <w:jc w:val="center"/>
              <w:rPr>
                <w:color w:val="000000" w:themeColor="text1"/>
              </w:rPr>
            </w:pPr>
            <w:r>
              <w:rPr>
                <w:color w:val="000000" w:themeColor="text1"/>
              </w:rPr>
              <w:t>Media</w:t>
            </w:r>
          </w:p>
        </w:tc>
        <w:tc>
          <w:tcPr>
            <w:tcW w:w="1728" w:type="dxa"/>
            <w:vAlign w:val="center"/>
          </w:tcPr>
          <w:p w14:paraId="78AF2EA5" w14:textId="77777777" w:rsidR="00DB0C64" w:rsidRPr="00BC7837" w:rsidRDefault="00DB0C64" w:rsidP="00342E3D">
            <w:pPr>
              <w:spacing w:line="360" w:lineRule="auto"/>
              <w:jc w:val="center"/>
              <w:rPr>
                <w:color w:val="000000" w:themeColor="text1"/>
              </w:rPr>
            </w:pPr>
            <w:r>
              <w:rPr>
                <w:color w:val="000000" w:themeColor="text1"/>
              </w:rPr>
              <w:t>Alta</w:t>
            </w:r>
          </w:p>
        </w:tc>
      </w:tr>
      <w:tr w:rsidR="00E3140E" w:rsidRPr="005F1767" w14:paraId="62184AF0" w14:textId="77777777" w:rsidTr="38AB7CE4">
        <w:tc>
          <w:tcPr>
            <w:tcW w:w="885" w:type="dxa"/>
          </w:tcPr>
          <w:p w14:paraId="788DFC80"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5</w:t>
            </w:r>
          </w:p>
        </w:tc>
        <w:tc>
          <w:tcPr>
            <w:tcW w:w="3450" w:type="dxa"/>
          </w:tcPr>
          <w:p w14:paraId="7A1CB202" w14:textId="677AE2A3" w:rsidR="00E3140E" w:rsidRPr="00003100" w:rsidRDefault="00E3140E" w:rsidP="00E3140E">
            <w:pPr>
              <w:spacing w:line="360" w:lineRule="auto"/>
              <w:rPr>
                <w:color w:val="000000" w:themeColor="text1"/>
              </w:rPr>
            </w:pPr>
            <w:r w:rsidRPr="00DC06EC">
              <w:rPr>
                <w:color w:val="000000" w:themeColor="text1"/>
              </w:rPr>
              <w:t>Registrar vehículo</w:t>
            </w:r>
          </w:p>
        </w:tc>
        <w:tc>
          <w:tcPr>
            <w:tcW w:w="1353" w:type="dxa"/>
            <w:vAlign w:val="center"/>
          </w:tcPr>
          <w:p w14:paraId="39E5EC24" w14:textId="6E46C40F" w:rsidR="00E3140E" w:rsidRPr="00BC7837" w:rsidRDefault="00E3140E" w:rsidP="00E3140E">
            <w:pPr>
              <w:spacing w:line="360" w:lineRule="auto"/>
              <w:jc w:val="center"/>
              <w:rPr>
                <w:color w:val="000000" w:themeColor="text1"/>
              </w:rPr>
            </w:pPr>
            <w:r w:rsidRPr="00BC7837">
              <w:rPr>
                <w:color w:val="000000" w:themeColor="text1"/>
              </w:rPr>
              <w:t>Alta</w:t>
            </w:r>
          </w:p>
        </w:tc>
        <w:tc>
          <w:tcPr>
            <w:tcW w:w="1479" w:type="dxa"/>
            <w:vAlign w:val="center"/>
          </w:tcPr>
          <w:p w14:paraId="44A0ECD5" w14:textId="2BDC57A1" w:rsidR="00E3140E" w:rsidRPr="00BC7837" w:rsidRDefault="00E3140E" w:rsidP="00E3140E">
            <w:pPr>
              <w:spacing w:line="360" w:lineRule="auto"/>
              <w:jc w:val="center"/>
              <w:rPr>
                <w:color w:val="000000" w:themeColor="text1"/>
              </w:rPr>
            </w:pPr>
            <w:r w:rsidRPr="00BC7837">
              <w:rPr>
                <w:color w:val="000000" w:themeColor="text1"/>
              </w:rPr>
              <w:t>Alta</w:t>
            </w:r>
          </w:p>
        </w:tc>
        <w:tc>
          <w:tcPr>
            <w:tcW w:w="1728" w:type="dxa"/>
            <w:vAlign w:val="center"/>
          </w:tcPr>
          <w:p w14:paraId="6CAA735B" w14:textId="3F1A8FC8"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7FDF5B34" w14:textId="77777777" w:rsidTr="38AB7CE4">
        <w:tc>
          <w:tcPr>
            <w:tcW w:w="885" w:type="dxa"/>
          </w:tcPr>
          <w:p w14:paraId="58FFD425"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6</w:t>
            </w:r>
          </w:p>
        </w:tc>
        <w:tc>
          <w:tcPr>
            <w:tcW w:w="3450" w:type="dxa"/>
          </w:tcPr>
          <w:p w14:paraId="697A6C0D" w14:textId="405790C5" w:rsidR="00E3140E" w:rsidRPr="003D4883" w:rsidRDefault="00E3140E" w:rsidP="00E3140E">
            <w:pPr>
              <w:spacing w:line="360" w:lineRule="auto"/>
              <w:rPr>
                <w:color w:val="000000" w:themeColor="text1"/>
              </w:rPr>
            </w:pPr>
            <w:r w:rsidRPr="003D4883">
              <w:rPr>
                <w:color w:val="000000" w:themeColor="text1"/>
              </w:rPr>
              <w:t>Consultar vehículo</w:t>
            </w:r>
          </w:p>
        </w:tc>
        <w:tc>
          <w:tcPr>
            <w:tcW w:w="1353" w:type="dxa"/>
            <w:vAlign w:val="center"/>
          </w:tcPr>
          <w:p w14:paraId="18901C0C" w14:textId="77777777" w:rsidR="00E3140E" w:rsidRPr="00BC7837" w:rsidRDefault="00E3140E" w:rsidP="00E3140E">
            <w:pPr>
              <w:spacing w:line="360" w:lineRule="auto"/>
              <w:jc w:val="center"/>
              <w:rPr>
                <w:color w:val="000000" w:themeColor="text1"/>
              </w:rPr>
            </w:pPr>
            <w:r>
              <w:rPr>
                <w:color w:val="000000" w:themeColor="text1"/>
              </w:rPr>
              <w:t>Alta</w:t>
            </w:r>
          </w:p>
        </w:tc>
        <w:tc>
          <w:tcPr>
            <w:tcW w:w="1479" w:type="dxa"/>
            <w:vAlign w:val="center"/>
          </w:tcPr>
          <w:p w14:paraId="6B90AC5B" w14:textId="77777777" w:rsidR="00E3140E" w:rsidRPr="00BC7837" w:rsidRDefault="00E3140E" w:rsidP="00E3140E">
            <w:pPr>
              <w:spacing w:line="360" w:lineRule="auto"/>
              <w:jc w:val="center"/>
              <w:rPr>
                <w:color w:val="000000" w:themeColor="text1"/>
              </w:rPr>
            </w:pPr>
            <w:r>
              <w:rPr>
                <w:color w:val="000000" w:themeColor="text1"/>
              </w:rPr>
              <w:t>Media</w:t>
            </w:r>
          </w:p>
        </w:tc>
        <w:tc>
          <w:tcPr>
            <w:tcW w:w="1728" w:type="dxa"/>
            <w:vAlign w:val="center"/>
          </w:tcPr>
          <w:p w14:paraId="28312183"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72086EBF" w14:textId="77777777" w:rsidTr="38AB7CE4">
        <w:tc>
          <w:tcPr>
            <w:tcW w:w="885" w:type="dxa"/>
          </w:tcPr>
          <w:p w14:paraId="36BAD812"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7</w:t>
            </w:r>
          </w:p>
        </w:tc>
        <w:tc>
          <w:tcPr>
            <w:tcW w:w="3450" w:type="dxa"/>
          </w:tcPr>
          <w:p w14:paraId="38FFFFE2" w14:textId="5B81EAD6" w:rsidR="00E3140E" w:rsidRPr="00BC7837" w:rsidRDefault="00E3140E" w:rsidP="00E3140E">
            <w:pPr>
              <w:spacing w:line="360" w:lineRule="auto"/>
              <w:rPr>
                <w:color w:val="000000" w:themeColor="text1"/>
              </w:rPr>
            </w:pPr>
            <w:r w:rsidRPr="004D6874">
              <w:rPr>
                <w:color w:val="000000" w:themeColor="text1"/>
              </w:rPr>
              <w:t>Actualizar vehículo</w:t>
            </w:r>
          </w:p>
        </w:tc>
        <w:tc>
          <w:tcPr>
            <w:tcW w:w="1353" w:type="dxa"/>
            <w:vAlign w:val="center"/>
          </w:tcPr>
          <w:p w14:paraId="500856AB" w14:textId="77777777" w:rsidR="00E3140E" w:rsidRPr="00BC7837" w:rsidRDefault="00E3140E" w:rsidP="00E3140E">
            <w:pPr>
              <w:spacing w:line="360" w:lineRule="auto"/>
              <w:jc w:val="center"/>
              <w:rPr>
                <w:color w:val="000000" w:themeColor="text1"/>
              </w:rPr>
            </w:pPr>
            <w:r w:rsidRPr="00BC7837">
              <w:rPr>
                <w:color w:val="000000" w:themeColor="text1"/>
              </w:rPr>
              <w:t>Baja</w:t>
            </w:r>
          </w:p>
        </w:tc>
        <w:tc>
          <w:tcPr>
            <w:tcW w:w="1479" w:type="dxa"/>
            <w:vAlign w:val="center"/>
          </w:tcPr>
          <w:p w14:paraId="6AF1C898" w14:textId="1B793CB5" w:rsidR="00E3140E" w:rsidRPr="00BC7837" w:rsidRDefault="00903D18" w:rsidP="00E3140E">
            <w:pPr>
              <w:spacing w:line="360" w:lineRule="auto"/>
              <w:jc w:val="center"/>
              <w:rPr>
                <w:color w:val="000000" w:themeColor="text1"/>
              </w:rPr>
            </w:pPr>
            <w:r>
              <w:rPr>
                <w:color w:val="000000" w:themeColor="text1"/>
              </w:rPr>
              <w:t>Media</w:t>
            </w:r>
          </w:p>
        </w:tc>
        <w:tc>
          <w:tcPr>
            <w:tcW w:w="1728" w:type="dxa"/>
            <w:vAlign w:val="center"/>
          </w:tcPr>
          <w:p w14:paraId="58A94D54" w14:textId="77777777" w:rsidR="00E3140E" w:rsidRPr="00BC7837" w:rsidRDefault="00E3140E" w:rsidP="00E3140E">
            <w:pPr>
              <w:spacing w:line="360" w:lineRule="auto"/>
              <w:jc w:val="center"/>
              <w:rPr>
                <w:color w:val="000000" w:themeColor="text1"/>
              </w:rPr>
            </w:pPr>
            <w:r>
              <w:rPr>
                <w:color w:val="000000" w:themeColor="text1"/>
              </w:rPr>
              <w:t>Media</w:t>
            </w:r>
          </w:p>
        </w:tc>
      </w:tr>
      <w:tr w:rsidR="00903D18" w:rsidRPr="005F1767" w14:paraId="6C2ACFC5" w14:textId="77777777" w:rsidTr="38AB7CE4">
        <w:tc>
          <w:tcPr>
            <w:tcW w:w="885" w:type="dxa"/>
          </w:tcPr>
          <w:p w14:paraId="488D906B" w14:textId="77777777" w:rsidR="00903D18" w:rsidRPr="5083D56A" w:rsidRDefault="00903D18" w:rsidP="00903D18">
            <w:pPr>
              <w:spacing w:line="360" w:lineRule="auto"/>
              <w:rPr>
                <w:color w:val="000000" w:themeColor="text1"/>
              </w:rPr>
            </w:pPr>
            <w:r w:rsidRPr="5083D56A">
              <w:rPr>
                <w:color w:val="000000" w:themeColor="text1"/>
              </w:rPr>
              <w:t>CU</w:t>
            </w:r>
            <w:r>
              <w:rPr>
                <w:color w:val="000000" w:themeColor="text1"/>
              </w:rPr>
              <w:t>8</w:t>
            </w:r>
          </w:p>
        </w:tc>
        <w:tc>
          <w:tcPr>
            <w:tcW w:w="3450" w:type="dxa"/>
          </w:tcPr>
          <w:p w14:paraId="79EA3C99" w14:textId="1089245B" w:rsidR="00903D18" w:rsidRDefault="00903D18" w:rsidP="00903D18">
            <w:pPr>
              <w:spacing w:line="360" w:lineRule="auto"/>
              <w:rPr>
                <w:color w:val="000000" w:themeColor="text1"/>
              </w:rPr>
            </w:pPr>
            <w:r w:rsidRPr="00E3550D">
              <w:rPr>
                <w:color w:val="000000" w:themeColor="text1"/>
              </w:rPr>
              <w:t>Eliminar vehículo</w:t>
            </w:r>
          </w:p>
        </w:tc>
        <w:tc>
          <w:tcPr>
            <w:tcW w:w="1353" w:type="dxa"/>
            <w:vAlign w:val="center"/>
          </w:tcPr>
          <w:p w14:paraId="2A23B0B8" w14:textId="352C3D97" w:rsidR="00903D18" w:rsidRPr="00BC7837" w:rsidRDefault="00903D18" w:rsidP="00903D18">
            <w:pPr>
              <w:spacing w:line="360" w:lineRule="auto"/>
              <w:jc w:val="center"/>
              <w:rPr>
                <w:color w:val="000000" w:themeColor="text1"/>
              </w:rPr>
            </w:pPr>
            <w:r>
              <w:rPr>
                <w:color w:val="000000" w:themeColor="text1"/>
              </w:rPr>
              <w:t>Media</w:t>
            </w:r>
          </w:p>
        </w:tc>
        <w:tc>
          <w:tcPr>
            <w:tcW w:w="1479" w:type="dxa"/>
            <w:vAlign w:val="center"/>
          </w:tcPr>
          <w:p w14:paraId="363F557E" w14:textId="7D43ABEF" w:rsidR="00903D18" w:rsidRPr="00BC7837" w:rsidRDefault="00903D18" w:rsidP="00903D18">
            <w:pPr>
              <w:spacing w:line="360" w:lineRule="auto"/>
              <w:jc w:val="center"/>
              <w:rPr>
                <w:color w:val="000000" w:themeColor="text1"/>
              </w:rPr>
            </w:pPr>
            <w:r>
              <w:rPr>
                <w:color w:val="000000" w:themeColor="text1"/>
              </w:rPr>
              <w:t>Media</w:t>
            </w:r>
          </w:p>
        </w:tc>
        <w:tc>
          <w:tcPr>
            <w:tcW w:w="1728" w:type="dxa"/>
            <w:vAlign w:val="center"/>
          </w:tcPr>
          <w:p w14:paraId="36BF83AA" w14:textId="2827E71D" w:rsidR="00903D18" w:rsidRDefault="00903D18" w:rsidP="00903D18">
            <w:pPr>
              <w:spacing w:line="360" w:lineRule="auto"/>
              <w:jc w:val="center"/>
              <w:rPr>
                <w:color w:val="000000" w:themeColor="text1"/>
              </w:rPr>
            </w:pPr>
            <w:r>
              <w:rPr>
                <w:color w:val="000000" w:themeColor="text1"/>
              </w:rPr>
              <w:t>Alta</w:t>
            </w:r>
          </w:p>
        </w:tc>
      </w:tr>
      <w:tr w:rsidR="00903D18" w:rsidRPr="005F1767" w14:paraId="491889E4" w14:textId="77777777" w:rsidTr="38AB7CE4">
        <w:tc>
          <w:tcPr>
            <w:tcW w:w="885" w:type="dxa"/>
          </w:tcPr>
          <w:p w14:paraId="4171AF8E" w14:textId="77777777" w:rsidR="00903D18" w:rsidRPr="00BC7837" w:rsidRDefault="00903D18" w:rsidP="00903D18">
            <w:pPr>
              <w:spacing w:line="360" w:lineRule="auto"/>
              <w:rPr>
                <w:color w:val="000000" w:themeColor="text1"/>
              </w:rPr>
            </w:pPr>
            <w:r w:rsidRPr="5083D56A">
              <w:rPr>
                <w:color w:val="000000" w:themeColor="text1"/>
              </w:rPr>
              <w:t>CU</w:t>
            </w:r>
            <w:r>
              <w:rPr>
                <w:color w:val="000000" w:themeColor="text1"/>
              </w:rPr>
              <w:t>9</w:t>
            </w:r>
          </w:p>
        </w:tc>
        <w:tc>
          <w:tcPr>
            <w:tcW w:w="3450" w:type="dxa"/>
          </w:tcPr>
          <w:p w14:paraId="41689F25" w14:textId="66DDCB04" w:rsidR="00903D18" w:rsidRPr="004805B4" w:rsidRDefault="00903D18" w:rsidP="00903D18">
            <w:pPr>
              <w:spacing w:line="360" w:lineRule="auto"/>
              <w:rPr>
                <w:color w:val="000000" w:themeColor="text1"/>
              </w:rPr>
            </w:pPr>
            <w:r w:rsidRPr="00BC613A">
              <w:rPr>
                <w:color w:val="000000" w:themeColor="text1"/>
              </w:rPr>
              <w:t xml:space="preserve">Registrar mecánico  </w:t>
            </w:r>
          </w:p>
        </w:tc>
        <w:tc>
          <w:tcPr>
            <w:tcW w:w="1353" w:type="dxa"/>
            <w:vAlign w:val="center"/>
          </w:tcPr>
          <w:p w14:paraId="65AE2FFF" w14:textId="29E270C7"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66743681" w14:textId="6F0D3CCF"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135BF025" w14:textId="69E2CC14"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229CE4AC" w14:textId="77777777" w:rsidTr="38AB7CE4">
        <w:tc>
          <w:tcPr>
            <w:tcW w:w="885" w:type="dxa"/>
          </w:tcPr>
          <w:p w14:paraId="4D6ED07C" w14:textId="77777777" w:rsidR="00E3140E" w:rsidRPr="004805B4" w:rsidRDefault="00E3140E" w:rsidP="00E3140E">
            <w:pPr>
              <w:spacing w:line="360" w:lineRule="auto"/>
              <w:rPr>
                <w:color w:val="000000" w:themeColor="text1"/>
              </w:rPr>
            </w:pPr>
            <w:r w:rsidRPr="5083D56A">
              <w:rPr>
                <w:color w:val="000000" w:themeColor="text1"/>
              </w:rPr>
              <w:t>CU1</w:t>
            </w:r>
            <w:r>
              <w:rPr>
                <w:color w:val="000000" w:themeColor="text1"/>
              </w:rPr>
              <w:t>0</w:t>
            </w:r>
          </w:p>
        </w:tc>
        <w:tc>
          <w:tcPr>
            <w:tcW w:w="3450" w:type="dxa"/>
          </w:tcPr>
          <w:p w14:paraId="2F410B07" w14:textId="3527DD2F" w:rsidR="00E3140E" w:rsidRPr="004805B4" w:rsidRDefault="00E3140E" w:rsidP="00E3140E">
            <w:pPr>
              <w:spacing w:line="360" w:lineRule="auto"/>
              <w:rPr>
                <w:color w:val="000000" w:themeColor="text1"/>
              </w:rPr>
            </w:pPr>
            <w:r>
              <w:rPr>
                <w:color w:val="000000" w:themeColor="text1"/>
              </w:rPr>
              <w:t xml:space="preserve">Consultar </w:t>
            </w:r>
            <w:r w:rsidRPr="002F0C3E">
              <w:rPr>
                <w:color w:val="000000" w:themeColor="text1"/>
              </w:rPr>
              <w:t xml:space="preserve">mecánico  </w:t>
            </w:r>
          </w:p>
        </w:tc>
        <w:tc>
          <w:tcPr>
            <w:tcW w:w="1353" w:type="dxa"/>
            <w:vAlign w:val="center"/>
          </w:tcPr>
          <w:p w14:paraId="6D50C72F" w14:textId="36AAA597" w:rsidR="00E3140E" w:rsidRPr="00BC7837" w:rsidRDefault="004241C1" w:rsidP="004241C1">
            <w:pPr>
              <w:spacing w:line="360" w:lineRule="auto"/>
              <w:jc w:val="center"/>
              <w:rPr>
                <w:color w:val="000000" w:themeColor="text1"/>
              </w:rPr>
            </w:pPr>
            <w:r>
              <w:rPr>
                <w:color w:val="000000" w:themeColor="text1"/>
              </w:rPr>
              <w:t>Alta</w:t>
            </w:r>
          </w:p>
        </w:tc>
        <w:tc>
          <w:tcPr>
            <w:tcW w:w="1479" w:type="dxa"/>
            <w:vAlign w:val="center"/>
          </w:tcPr>
          <w:p w14:paraId="4EF64664" w14:textId="60918985" w:rsidR="00E3140E" w:rsidRPr="00BC7837" w:rsidRDefault="004241C1" w:rsidP="00E3140E">
            <w:pPr>
              <w:spacing w:line="360" w:lineRule="auto"/>
              <w:jc w:val="center"/>
              <w:rPr>
                <w:color w:val="000000" w:themeColor="text1"/>
              </w:rPr>
            </w:pPr>
            <w:r>
              <w:rPr>
                <w:color w:val="000000" w:themeColor="text1"/>
              </w:rPr>
              <w:t>Media</w:t>
            </w:r>
          </w:p>
        </w:tc>
        <w:tc>
          <w:tcPr>
            <w:tcW w:w="1728" w:type="dxa"/>
            <w:vAlign w:val="center"/>
          </w:tcPr>
          <w:p w14:paraId="58F74EF5"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25934EDD" w14:textId="77777777" w:rsidTr="38AB7CE4">
        <w:tc>
          <w:tcPr>
            <w:tcW w:w="885" w:type="dxa"/>
          </w:tcPr>
          <w:p w14:paraId="77FD61E3" w14:textId="77777777" w:rsidR="00E3140E" w:rsidRPr="004805B4" w:rsidRDefault="00E3140E" w:rsidP="00E3140E">
            <w:pPr>
              <w:spacing w:line="360" w:lineRule="auto"/>
              <w:rPr>
                <w:color w:val="000000" w:themeColor="text1"/>
              </w:rPr>
            </w:pPr>
            <w:r w:rsidRPr="22E4FABE">
              <w:rPr>
                <w:color w:val="000000" w:themeColor="text1"/>
              </w:rPr>
              <w:t>CU1</w:t>
            </w:r>
            <w:r>
              <w:rPr>
                <w:color w:val="000000" w:themeColor="text1"/>
              </w:rPr>
              <w:t>1</w:t>
            </w:r>
          </w:p>
        </w:tc>
        <w:tc>
          <w:tcPr>
            <w:tcW w:w="3450" w:type="dxa"/>
          </w:tcPr>
          <w:p w14:paraId="4EA145A3" w14:textId="6E2ECA00" w:rsidR="00E3140E" w:rsidRPr="004805B4" w:rsidRDefault="00E3140E" w:rsidP="00E3140E">
            <w:pPr>
              <w:spacing w:line="360" w:lineRule="auto"/>
              <w:rPr>
                <w:color w:val="000000" w:themeColor="text1"/>
              </w:rPr>
            </w:pPr>
            <w:r w:rsidRPr="00E649F7">
              <w:rPr>
                <w:color w:val="000000" w:themeColor="text1"/>
              </w:rPr>
              <w:t xml:space="preserve">Actualizar mecánico  </w:t>
            </w:r>
          </w:p>
        </w:tc>
        <w:tc>
          <w:tcPr>
            <w:tcW w:w="1353" w:type="dxa"/>
            <w:vAlign w:val="center"/>
          </w:tcPr>
          <w:p w14:paraId="1BF967F1" w14:textId="77777777" w:rsidR="00E3140E" w:rsidRPr="00BC7837" w:rsidRDefault="00E3140E" w:rsidP="00E3140E">
            <w:pPr>
              <w:spacing w:line="360" w:lineRule="auto"/>
              <w:jc w:val="center"/>
              <w:rPr>
                <w:color w:val="000000" w:themeColor="text1"/>
              </w:rPr>
            </w:pPr>
            <w:r>
              <w:rPr>
                <w:color w:val="000000" w:themeColor="text1"/>
              </w:rPr>
              <w:t>Baja</w:t>
            </w:r>
          </w:p>
        </w:tc>
        <w:tc>
          <w:tcPr>
            <w:tcW w:w="1479" w:type="dxa"/>
            <w:vAlign w:val="center"/>
          </w:tcPr>
          <w:p w14:paraId="4A154757" w14:textId="77777777" w:rsidR="00E3140E" w:rsidRPr="00BC7837" w:rsidRDefault="00E3140E" w:rsidP="00E3140E">
            <w:pPr>
              <w:spacing w:line="360" w:lineRule="auto"/>
              <w:jc w:val="center"/>
              <w:rPr>
                <w:color w:val="000000" w:themeColor="text1"/>
              </w:rPr>
            </w:pPr>
            <w:r w:rsidRPr="00BC7837">
              <w:rPr>
                <w:color w:val="000000" w:themeColor="text1"/>
              </w:rPr>
              <w:t>Media</w:t>
            </w:r>
          </w:p>
        </w:tc>
        <w:tc>
          <w:tcPr>
            <w:tcW w:w="1728" w:type="dxa"/>
            <w:vAlign w:val="center"/>
          </w:tcPr>
          <w:p w14:paraId="2D5EB6B0" w14:textId="77777777" w:rsidR="00E3140E" w:rsidRPr="00BC7837" w:rsidRDefault="00E3140E" w:rsidP="00E3140E">
            <w:pPr>
              <w:spacing w:line="360" w:lineRule="auto"/>
              <w:jc w:val="center"/>
              <w:rPr>
                <w:color w:val="000000" w:themeColor="text1"/>
              </w:rPr>
            </w:pPr>
            <w:r w:rsidRPr="00BC7837">
              <w:rPr>
                <w:color w:val="000000" w:themeColor="text1"/>
              </w:rPr>
              <w:t>Baja</w:t>
            </w:r>
          </w:p>
        </w:tc>
      </w:tr>
      <w:tr w:rsidR="00E3140E" w:rsidRPr="005F1767" w14:paraId="0645F84D" w14:textId="77777777" w:rsidTr="38AB7CE4">
        <w:tc>
          <w:tcPr>
            <w:tcW w:w="885" w:type="dxa"/>
          </w:tcPr>
          <w:p w14:paraId="1F452E5B" w14:textId="77777777" w:rsidR="00E3140E" w:rsidRPr="004805B4" w:rsidRDefault="00E3140E" w:rsidP="00E3140E">
            <w:pPr>
              <w:spacing w:line="360" w:lineRule="auto"/>
              <w:rPr>
                <w:color w:val="000000" w:themeColor="text1"/>
              </w:rPr>
            </w:pPr>
            <w:r w:rsidRPr="6291265A">
              <w:rPr>
                <w:color w:val="000000" w:themeColor="text1"/>
              </w:rPr>
              <w:t>CU1</w:t>
            </w:r>
            <w:r>
              <w:rPr>
                <w:color w:val="000000" w:themeColor="text1"/>
              </w:rPr>
              <w:t>2</w:t>
            </w:r>
          </w:p>
        </w:tc>
        <w:tc>
          <w:tcPr>
            <w:tcW w:w="3450" w:type="dxa"/>
          </w:tcPr>
          <w:p w14:paraId="3C102A22" w14:textId="726EEE1D" w:rsidR="00E3140E" w:rsidRPr="004805B4" w:rsidRDefault="00E3140E" w:rsidP="00E3140E">
            <w:pPr>
              <w:spacing w:line="360" w:lineRule="auto"/>
              <w:rPr>
                <w:color w:val="000000" w:themeColor="text1"/>
              </w:rPr>
            </w:pPr>
            <w:r w:rsidRPr="00560A0D">
              <w:rPr>
                <w:color w:val="000000" w:themeColor="text1"/>
              </w:rPr>
              <w:t xml:space="preserve">Eliminar mecánico  </w:t>
            </w:r>
          </w:p>
        </w:tc>
        <w:tc>
          <w:tcPr>
            <w:tcW w:w="1353" w:type="dxa"/>
            <w:vAlign w:val="center"/>
          </w:tcPr>
          <w:p w14:paraId="532D225B" w14:textId="77777777" w:rsidR="00E3140E" w:rsidRPr="00BC7837" w:rsidRDefault="00E3140E" w:rsidP="00E3140E">
            <w:pPr>
              <w:spacing w:line="360" w:lineRule="auto"/>
              <w:jc w:val="center"/>
              <w:rPr>
                <w:color w:val="000000" w:themeColor="text1"/>
              </w:rPr>
            </w:pPr>
            <w:r>
              <w:rPr>
                <w:color w:val="000000" w:themeColor="text1"/>
              </w:rPr>
              <w:t>Media</w:t>
            </w:r>
          </w:p>
        </w:tc>
        <w:tc>
          <w:tcPr>
            <w:tcW w:w="1479" w:type="dxa"/>
            <w:vAlign w:val="center"/>
          </w:tcPr>
          <w:p w14:paraId="058BEC42" w14:textId="23C3EEA5" w:rsidR="00E3140E" w:rsidRPr="00BC7837" w:rsidRDefault="00545BEE" w:rsidP="00E3140E">
            <w:pPr>
              <w:spacing w:line="360" w:lineRule="auto"/>
              <w:jc w:val="center"/>
              <w:rPr>
                <w:color w:val="000000" w:themeColor="text1"/>
              </w:rPr>
            </w:pPr>
            <w:r>
              <w:rPr>
                <w:color w:val="000000" w:themeColor="text1"/>
              </w:rPr>
              <w:t>Media</w:t>
            </w:r>
          </w:p>
        </w:tc>
        <w:tc>
          <w:tcPr>
            <w:tcW w:w="1728" w:type="dxa"/>
            <w:vAlign w:val="center"/>
          </w:tcPr>
          <w:p w14:paraId="63F3425E" w14:textId="2550A601" w:rsidR="00E3140E" w:rsidRPr="00BC7837" w:rsidRDefault="00545BEE" w:rsidP="00E3140E">
            <w:pPr>
              <w:spacing w:line="360" w:lineRule="auto"/>
              <w:jc w:val="center"/>
              <w:rPr>
                <w:color w:val="000000" w:themeColor="text1"/>
              </w:rPr>
            </w:pPr>
            <w:r>
              <w:rPr>
                <w:color w:val="000000" w:themeColor="text1"/>
              </w:rPr>
              <w:t>Alta</w:t>
            </w:r>
          </w:p>
        </w:tc>
      </w:tr>
      <w:tr w:rsidR="00903D18" w:rsidRPr="005F1767" w14:paraId="17B0CF75" w14:textId="77777777" w:rsidTr="38AB7CE4">
        <w:tc>
          <w:tcPr>
            <w:tcW w:w="885" w:type="dxa"/>
          </w:tcPr>
          <w:p w14:paraId="455367E1" w14:textId="77777777" w:rsidR="00903D18" w:rsidRPr="004805B4" w:rsidRDefault="00903D18" w:rsidP="00903D18">
            <w:pPr>
              <w:spacing w:line="360" w:lineRule="auto"/>
              <w:rPr>
                <w:color w:val="000000" w:themeColor="text1"/>
              </w:rPr>
            </w:pPr>
            <w:r w:rsidRPr="6291265A">
              <w:rPr>
                <w:color w:val="000000" w:themeColor="text1"/>
              </w:rPr>
              <w:t>CU1</w:t>
            </w:r>
            <w:r>
              <w:rPr>
                <w:color w:val="000000" w:themeColor="text1"/>
              </w:rPr>
              <w:t>3</w:t>
            </w:r>
          </w:p>
        </w:tc>
        <w:tc>
          <w:tcPr>
            <w:tcW w:w="3450" w:type="dxa"/>
          </w:tcPr>
          <w:p w14:paraId="2BC50EA3" w14:textId="54E51029" w:rsidR="00903D18" w:rsidRPr="004805B4" w:rsidRDefault="00903D18" w:rsidP="00903D18">
            <w:pPr>
              <w:spacing w:line="360" w:lineRule="auto"/>
              <w:rPr>
                <w:color w:val="000000" w:themeColor="text1"/>
              </w:rPr>
            </w:pPr>
            <w:r w:rsidRPr="00F904A6">
              <w:rPr>
                <w:color w:val="000000" w:themeColor="text1"/>
              </w:rPr>
              <w:t xml:space="preserve">Registrar servicios adicionales   </w:t>
            </w:r>
          </w:p>
        </w:tc>
        <w:tc>
          <w:tcPr>
            <w:tcW w:w="1353" w:type="dxa"/>
            <w:vAlign w:val="center"/>
          </w:tcPr>
          <w:p w14:paraId="41CF4C45" w14:textId="636737C5"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48ADD0BA" w14:textId="09D37E3A"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4F2D4B5B" w14:textId="119E1BA3"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7DFECA6C" w14:textId="77777777" w:rsidTr="38AB7CE4">
        <w:tc>
          <w:tcPr>
            <w:tcW w:w="885" w:type="dxa"/>
          </w:tcPr>
          <w:p w14:paraId="75137678" w14:textId="77777777" w:rsidR="00E3140E" w:rsidRPr="00BC7837" w:rsidRDefault="00E3140E" w:rsidP="00E3140E">
            <w:pPr>
              <w:spacing w:line="360" w:lineRule="auto"/>
              <w:rPr>
                <w:color w:val="000000" w:themeColor="text1"/>
              </w:rPr>
            </w:pPr>
            <w:r w:rsidRPr="6291265A">
              <w:rPr>
                <w:color w:val="000000" w:themeColor="text1"/>
              </w:rPr>
              <w:t>CU1</w:t>
            </w:r>
            <w:r>
              <w:rPr>
                <w:color w:val="000000" w:themeColor="text1"/>
              </w:rPr>
              <w:t>4</w:t>
            </w:r>
          </w:p>
        </w:tc>
        <w:tc>
          <w:tcPr>
            <w:tcW w:w="3450" w:type="dxa"/>
          </w:tcPr>
          <w:p w14:paraId="06B4D7ED" w14:textId="404E29A7" w:rsidR="00E3140E" w:rsidRPr="004805B4" w:rsidRDefault="00E3140E" w:rsidP="00E3140E">
            <w:pPr>
              <w:spacing w:line="360" w:lineRule="auto"/>
              <w:rPr>
                <w:color w:val="000000" w:themeColor="text1"/>
              </w:rPr>
            </w:pPr>
            <w:r>
              <w:rPr>
                <w:color w:val="000000" w:themeColor="text1"/>
              </w:rPr>
              <w:t>Consultar servicios adicionales</w:t>
            </w:r>
          </w:p>
        </w:tc>
        <w:tc>
          <w:tcPr>
            <w:tcW w:w="1353" w:type="dxa"/>
            <w:vAlign w:val="center"/>
          </w:tcPr>
          <w:p w14:paraId="62CC5C2A" w14:textId="51AC2939" w:rsidR="00E3140E" w:rsidRPr="00BC7837" w:rsidRDefault="00545BEE" w:rsidP="00E3140E">
            <w:pPr>
              <w:spacing w:line="360" w:lineRule="auto"/>
              <w:jc w:val="center"/>
              <w:rPr>
                <w:color w:val="000000" w:themeColor="text1"/>
              </w:rPr>
            </w:pPr>
            <w:r>
              <w:rPr>
                <w:color w:val="000000" w:themeColor="text1"/>
              </w:rPr>
              <w:t>Media</w:t>
            </w:r>
          </w:p>
        </w:tc>
        <w:tc>
          <w:tcPr>
            <w:tcW w:w="1479" w:type="dxa"/>
            <w:vAlign w:val="center"/>
          </w:tcPr>
          <w:p w14:paraId="54F89285" w14:textId="77777777" w:rsidR="00E3140E" w:rsidRPr="00BC7837" w:rsidRDefault="00E3140E" w:rsidP="00E3140E">
            <w:pPr>
              <w:spacing w:line="360" w:lineRule="auto"/>
              <w:jc w:val="center"/>
              <w:rPr>
                <w:color w:val="000000" w:themeColor="text1"/>
              </w:rPr>
            </w:pPr>
            <w:r>
              <w:rPr>
                <w:color w:val="000000" w:themeColor="text1"/>
              </w:rPr>
              <w:t>Alta</w:t>
            </w:r>
          </w:p>
        </w:tc>
        <w:tc>
          <w:tcPr>
            <w:tcW w:w="1728" w:type="dxa"/>
            <w:vAlign w:val="center"/>
          </w:tcPr>
          <w:p w14:paraId="5F19DB4C"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670202AC" w14:textId="77777777" w:rsidTr="38AB7CE4">
        <w:tc>
          <w:tcPr>
            <w:tcW w:w="885" w:type="dxa"/>
          </w:tcPr>
          <w:p w14:paraId="32A88CF1" w14:textId="77777777" w:rsidR="00E3140E" w:rsidRPr="00BC7837" w:rsidRDefault="00E3140E" w:rsidP="00E3140E">
            <w:pPr>
              <w:spacing w:line="360" w:lineRule="auto"/>
              <w:rPr>
                <w:color w:val="000000" w:themeColor="text1"/>
              </w:rPr>
            </w:pPr>
            <w:r w:rsidRPr="6291265A">
              <w:rPr>
                <w:color w:val="000000" w:themeColor="text1"/>
              </w:rPr>
              <w:t>CU1</w:t>
            </w:r>
            <w:r>
              <w:rPr>
                <w:color w:val="000000" w:themeColor="text1"/>
              </w:rPr>
              <w:t>5</w:t>
            </w:r>
          </w:p>
        </w:tc>
        <w:tc>
          <w:tcPr>
            <w:tcW w:w="3450" w:type="dxa"/>
          </w:tcPr>
          <w:p w14:paraId="0733CF33" w14:textId="12FBDFF5" w:rsidR="00E3140E" w:rsidRPr="002866D5" w:rsidRDefault="00E3140E" w:rsidP="00E3140E">
            <w:pPr>
              <w:spacing w:line="360" w:lineRule="auto"/>
              <w:rPr>
                <w:color w:val="000000" w:themeColor="text1"/>
                <w:highlight w:val="yellow"/>
              </w:rPr>
            </w:pPr>
            <w:r w:rsidRPr="000635A8">
              <w:rPr>
                <w:color w:val="000000" w:themeColor="text1"/>
              </w:rPr>
              <w:t xml:space="preserve">Actualizar servicios adicionales   </w:t>
            </w:r>
          </w:p>
        </w:tc>
        <w:tc>
          <w:tcPr>
            <w:tcW w:w="1353" w:type="dxa"/>
            <w:vAlign w:val="center"/>
          </w:tcPr>
          <w:p w14:paraId="69A07C3D" w14:textId="77777777" w:rsidR="00E3140E" w:rsidRPr="00BC7837" w:rsidRDefault="00E3140E" w:rsidP="00E3140E">
            <w:pPr>
              <w:spacing w:line="360" w:lineRule="auto"/>
              <w:jc w:val="center"/>
              <w:rPr>
                <w:color w:val="000000" w:themeColor="text1"/>
              </w:rPr>
            </w:pPr>
            <w:r>
              <w:rPr>
                <w:color w:val="000000" w:themeColor="text1"/>
              </w:rPr>
              <w:t>Baja</w:t>
            </w:r>
          </w:p>
        </w:tc>
        <w:tc>
          <w:tcPr>
            <w:tcW w:w="1479" w:type="dxa"/>
            <w:vAlign w:val="center"/>
          </w:tcPr>
          <w:p w14:paraId="4CCB3083" w14:textId="7C09805B" w:rsidR="00E3140E" w:rsidRPr="00BC7837" w:rsidRDefault="00FA5ED6" w:rsidP="00E3140E">
            <w:pPr>
              <w:spacing w:line="360" w:lineRule="auto"/>
              <w:jc w:val="center"/>
              <w:rPr>
                <w:color w:val="000000" w:themeColor="text1"/>
              </w:rPr>
            </w:pPr>
            <w:r>
              <w:rPr>
                <w:color w:val="000000" w:themeColor="text1"/>
              </w:rPr>
              <w:t>Baja</w:t>
            </w:r>
          </w:p>
        </w:tc>
        <w:tc>
          <w:tcPr>
            <w:tcW w:w="1728" w:type="dxa"/>
            <w:vAlign w:val="center"/>
          </w:tcPr>
          <w:p w14:paraId="2A10F133" w14:textId="435381FA" w:rsidR="00E3140E" w:rsidRPr="00BC7837" w:rsidRDefault="00FA5ED6" w:rsidP="00E3140E">
            <w:pPr>
              <w:spacing w:line="360" w:lineRule="auto"/>
              <w:jc w:val="center"/>
              <w:rPr>
                <w:color w:val="000000" w:themeColor="text1"/>
              </w:rPr>
            </w:pPr>
            <w:r>
              <w:rPr>
                <w:color w:val="000000" w:themeColor="text1"/>
              </w:rPr>
              <w:t>Baja</w:t>
            </w:r>
          </w:p>
        </w:tc>
      </w:tr>
      <w:tr w:rsidR="00E3140E" w:rsidRPr="005F1767" w14:paraId="6EB172A8" w14:textId="77777777" w:rsidTr="38AB7CE4">
        <w:tc>
          <w:tcPr>
            <w:tcW w:w="885" w:type="dxa"/>
          </w:tcPr>
          <w:p w14:paraId="532D75D2" w14:textId="77777777" w:rsidR="00E3140E" w:rsidRPr="00BC7837" w:rsidRDefault="00E3140E" w:rsidP="00E3140E">
            <w:pPr>
              <w:spacing w:line="360" w:lineRule="auto"/>
              <w:rPr>
                <w:color w:val="000000" w:themeColor="text1"/>
              </w:rPr>
            </w:pPr>
            <w:r w:rsidRPr="33645C25">
              <w:rPr>
                <w:color w:val="000000" w:themeColor="text1"/>
              </w:rPr>
              <w:t>CU</w:t>
            </w:r>
            <w:r>
              <w:rPr>
                <w:color w:val="000000" w:themeColor="text1"/>
              </w:rPr>
              <w:t>16</w:t>
            </w:r>
          </w:p>
        </w:tc>
        <w:tc>
          <w:tcPr>
            <w:tcW w:w="3450" w:type="dxa"/>
          </w:tcPr>
          <w:p w14:paraId="120DE45D" w14:textId="7690EC60" w:rsidR="00E3140E" w:rsidRPr="002866D5" w:rsidRDefault="00E3140E" w:rsidP="00E3140E">
            <w:pPr>
              <w:spacing w:line="360" w:lineRule="auto"/>
              <w:rPr>
                <w:color w:val="000000" w:themeColor="text1"/>
                <w:highlight w:val="yellow"/>
              </w:rPr>
            </w:pPr>
            <w:r w:rsidRPr="0004300B">
              <w:rPr>
                <w:color w:val="000000" w:themeColor="text1"/>
              </w:rPr>
              <w:t xml:space="preserve">Eliminar servicios adicionales   </w:t>
            </w:r>
          </w:p>
        </w:tc>
        <w:tc>
          <w:tcPr>
            <w:tcW w:w="1353" w:type="dxa"/>
            <w:vAlign w:val="center"/>
          </w:tcPr>
          <w:p w14:paraId="39FE8CEA" w14:textId="77777777" w:rsidR="00E3140E" w:rsidRPr="00BC7837" w:rsidRDefault="00E3140E" w:rsidP="00E3140E">
            <w:pPr>
              <w:spacing w:line="360" w:lineRule="auto"/>
              <w:jc w:val="center"/>
              <w:rPr>
                <w:color w:val="000000" w:themeColor="text1"/>
              </w:rPr>
            </w:pPr>
            <w:r>
              <w:rPr>
                <w:color w:val="000000" w:themeColor="text1"/>
              </w:rPr>
              <w:t>Media</w:t>
            </w:r>
          </w:p>
        </w:tc>
        <w:tc>
          <w:tcPr>
            <w:tcW w:w="1479" w:type="dxa"/>
            <w:vAlign w:val="center"/>
          </w:tcPr>
          <w:p w14:paraId="7570D1A2" w14:textId="48978728" w:rsidR="00E3140E" w:rsidRPr="00BC7837" w:rsidRDefault="00FA5ED6" w:rsidP="00E3140E">
            <w:pPr>
              <w:spacing w:line="360" w:lineRule="auto"/>
              <w:jc w:val="center"/>
              <w:rPr>
                <w:color w:val="000000" w:themeColor="text1"/>
              </w:rPr>
            </w:pPr>
            <w:r>
              <w:rPr>
                <w:color w:val="000000" w:themeColor="text1"/>
              </w:rPr>
              <w:t>Media</w:t>
            </w:r>
          </w:p>
        </w:tc>
        <w:tc>
          <w:tcPr>
            <w:tcW w:w="1728" w:type="dxa"/>
            <w:vAlign w:val="center"/>
          </w:tcPr>
          <w:p w14:paraId="042731E3"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903D18" w:rsidRPr="005F1767" w14:paraId="11DC5CD6" w14:textId="77777777" w:rsidTr="38AB7CE4">
        <w:tc>
          <w:tcPr>
            <w:tcW w:w="885" w:type="dxa"/>
          </w:tcPr>
          <w:p w14:paraId="288882C8" w14:textId="77777777" w:rsidR="00903D18" w:rsidRPr="00BC7837" w:rsidRDefault="00903D18" w:rsidP="00903D18">
            <w:pPr>
              <w:spacing w:line="360" w:lineRule="auto"/>
              <w:rPr>
                <w:color w:val="000000" w:themeColor="text1"/>
              </w:rPr>
            </w:pPr>
            <w:r w:rsidRPr="33645C25">
              <w:rPr>
                <w:color w:val="000000" w:themeColor="text1"/>
              </w:rPr>
              <w:t>CU</w:t>
            </w:r>
            <w:r>
              <w:rPr>
                <w:color w:val="000000" w:themeColor="text1"/>
              </w:rPr>
              <w:t>17</w:t>
            </w:r>
          </w:p>
        </w:tc>
        <w:tc>
          <w:tcPr>
            <w:tcW w:w="3450" w:type="dxa"/>
          </w:tcPr>
          <w:p w14:paraId="180DEDED" w14:textId="175280E1" w:rsidR="00903D18" w:rsidRPr="002866D5" w:rsidRDefault="00903D18" w:rsidP="00903D18">
            <w:pPr>
              <w:spacing w:line="360" w:lineRule="auto"/>
              <w:rPr>
                <w:color w:val="000000" w:themeColor="text1"/>
                <w:highlight w:val="yellow"/>
              </w:rPr>
            </w:pPr>
            <w:r w:rsidRPr="001900BE">
              <w:rPr>
                <w:color w:val="000000" w:themeColor="text1"/>
              </w:rPr>
              <w:t xml:space="preserve">Registrar repuestos  </w:t>
            </w:r>
          </w:p>
        </w:tc>
        <w:tc>
          <w:tcPr>
            <w:tcW w:w="1353" w:type="dxa"/>
            <w:vAlign w:val="center"/>
          </w:tcPr>
          <w:p w14:paraId="696D6A92" w14:textId="0BB695CD"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259E5C33" w14:textId="769D8FA5"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4743DF5A" w14:textId="159C934C"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4AD51D6C" w14:textId="77777777" w:rsidTr="38AB7CE4">
        <w:tc>
          <w:tcPr>
            <w:tcW w:w="885" w:type="dxa"/>
          </w:tcPr>
          <w:p w14:paraId="4DE228C0" w14:textId="77777777" w:rsidR="00E3140E" w:rsidRPr="00BC7837" w:rsidRDefault="00E3140E" w:rsidP="00E3140E">
            <w:pPr>
              <w:spacing w:line="360" w:lineRule="auto"/>
              <w:rPr>
                <w:color w:val="000000" w:themeColor="text1"/>
              </w:rPr>
            </w:pPr>
            <w:r>
              <w:rPr>
                <w:color w:val="000000" w:themeColor="text1"/>
              </w:rPr>
              <w:t>CU18</w:t>
            </w:r>
          </w:p>
        </w:tc>
        <w:tc>
          <w:tcPr>
            <w:tcW w:w="3450" w:type="dxa"/>
          </w:tcPr>
          <w:p w14:paraId="784231A0" w14:textId="468A9A97" w:rsidR="00E3140E" w:rsidRPr="004805B4" w:rsidRDefault="00E3140E" w:rsidP="00E3140E">
            <w:pPr>
              <w:spacing w:line="360" w:lineRule="auto"/>
              <w:rPr>
                <w:color w:val="000000" w:themeColor="text1"/>
              </w:rPr>
            </w:pPr>
            <w:r>
              <w:rPr>
                <w:color w:val="000000" w:themeColor="text1"/>
              </w:rPr>
              <w:t xml:space="preserve">Consultar </w:t>
            </w:r>
            <w:r w:rsidRPr="001900BE">
              <w:rPr>
                <w:color w:val="000000" w:themeColor="text1"/>
              </w:rPr>
              <w:t xml:space="preserve">repuestos  </w:t>
            </w:r>
          </w:p>
        </w:tc>
        <w:tc>
          <w:tcPr>
            <w:tcW w:w="1353" w:type="dxa"/>
            <w:vAlign w:val="center"/>
          </w:tcPr>
          <w:p w14:paraId="1E76CC33" w14:textId="6805CFC7" w:rsidR="00E3140E" w:rsidRPr="00BC7837" w:rsidRDefault="00FA5ED6" w:rsidP="00E3140E">
            <w:pPr>
              <w:spacing w:line="360" w:lineRule="auto"/>
              <w:jc w:val="center"/>
              <w:rPr>
                <w:color w:val="000000" w:themeColor="text1"/>
              </w:rPr>
            </w:pPr>
            <w:r>
              <w:rPr>
                <w:color w:val="000000" w:themeColor="text1"/>
              </w:rPr>
              <w:t>Media</w:t>
            </w:r>
          </w:p>
        </w:tc>
        <w:tc>
          <w:tcPr>
            <w:tcW w:w="1479" w:type="dxa"/>
            <w:vAlign w:val="center"/>
          </w:tcPr>
          <w:p w14:paraId="4E848AC8" w14:textId="77777777" w:rsidR="00E3140E" w:rsidRPr="00BC7837" w:rsidRDefault="00E3140E" w:rsidP="00E3140E">
            <w:pPr>
              <w:spacing w:line="360" w:lineRule="auto"/>
              <w:jc w:val="center"/>
              <w:rPr>
                <w:color w:val="000000" w:themeColor="text1"/>
              </w:rPr>
            </w:pPr>
            <w:r>
              <w:rPr>
                <w:color w:val="000000" w:themeColor="text1"/>
              </w:rPr>
              <w:t>Media</w:t>
            </w:r>
          </w:p>
        </w:tc>
        <w:tc>
          <w:tcPr>
            <w:tcW w:w="1728" w:type="dxa"/>
            <w:vAlign w:val="center"/>
          </w:tcPr>
          <w:p w14:paraId="4DCCF4B8"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64752DAF" w14:textId="77777777" w:rsidTr="38AB7CE4">
        <w:tc>
          <w:tcPr>
            <w:tcW w:w="885" w:type="dxa"/>
          </w:tcPr>
          <w:p w14:paraId="6CD68542" w14:textId="77777777" w:rsidR="00E3140E" w:rsidRPr="00BC7837" w:rsidRDefault="00E3140E" w:rsidP="00E3140E">
            <w:pPr>
              <w:spacing w:line="360" w:lineRule="auto"/>
              <w:rPr>
                <w:color w:val="000000" w:themeColor="text1"/>
              </w:rPr>
            </w:pPr>
            <w:r>
              <w:rPr>
                <w:color w:val="000000" w:themeColor="text1"/>
              </w:rPr>
              <w:t>CU19</w:t>
            </w:r>
          </w:p>
        </w:tc>
        <w:tc>
          <w:tcPr>
            <w:tcW w:w="3450" w:type="dxa"/>
          </w:tcPr>
          <w:p w14:paraId="7CC32AAF" w14:textId="68E7781C" w:rsidR="00E3140E" w:rsidRPr="004805B4" w:rsidRDefault="00E3140E" w:rsidP="00E3140E">
            <w:pPr>
              <w:spacing w:line="360" w:lineRule="auto"/>
              <w:rPr>
                <w:color w:val="000000" w:themeColor="text1"/>
              </w:rPr>
            </w:pPr>
            <w:r w:rsidRPr="00A45786">
              <w:rPr>
                <w:color w:val="000000" w:themeColor="text1"/>
              </w:rPr>
              <w:t xml:space="preserve">Actualizar repuestos  </w:t>
            </w:r>
          </w:p>
        </w:tc>
        <w:tc>
          <w:tcPr>
            <w:tcW w:w="1353" w:type="dxa"/>
            <w:vAlign w:val="center"/>
          </w:tcPr>
          <w:p w14:paraId="66498990" w14:textId="638B072B" w:rsidR="00E3140E" w:rsidRPr="00BC7837" w:rsidRDefault="00D81C5F" w:rsidP="00E3140E">
            <w:pPr>
              <w:spacing w:line="360" w:lineRule="auto"/>
              <w:jc w:val="center"/>
              <w:rPr>
                <w:color w:val="000000" w:themeColor="text1"/>
              </w:rPr>
            </w:pPr>
            <w:r>
              <w:rPr>
                <w:color w:val="000000" w:themeColor="text1"/>
              </w:rPr>
              <w:t>Baja</w:t>
            </w:r>
          </w:p>
        </w:tc>
        <w:tc>
          <w:tcPr>
            <w:tcW w:w="1479" w:type="dxa"/>
            <w:vAlign w:val="center"/>
          </w:tcPr>
          <w:p w14:paraId="2E2F3B3F" w14:textId="16B62F44" w:rsidR="00E3140E" w:rsidRPr="00BC7837" w:rsidRDefault="00D81C5F" w:rsidP="00E3140E">
            <w:pPr>
              <w:spacing w:line="360" w:lineRule="auto"/>
              <w:jc w:val="center"/>
              <w:rPr>
                <w:color w:val="000000" w:themeColor="text1"/>
              </w:rPr>
            </w:pPr>
            <w:r>
              <w:rPr>
                <w:color w:val="000000" w:themeColor="text1"/>
              </w:rPr>
              <w:t>Media</w:t>
            </w:r>
          </w:p>
        </w:tc>
        <w:tc>
          <w:tcPr>
            <w:tcW w:w="1728" w:type="dxa"/>
            <w:vAlign w:val="center"/>
          </w:tcPr>
          <w:p w14:paraId="6500A2DF"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18F4DA10" w14:textId="77777777" w:rsidTr="38AB7CE4">
        <w:tc>
          <w:tcPr>
            <w:tcW w:w="885" w:type="dxa"/>
          </w:tcPr>
          <w:p w14:paraId="7E668942" w14:textId="77777777" w:rsidR="00E3140E" w:rsidRDefault="00E3140E" w:rsidP="00E3140E">
            <w:pPr>
              <w:spacing w:line="360" w:lineRule="auto"/>
              <w:rPr>
                <w:color w:val="000000" w:themeColor="text1"/>
              </w:rPr>
            </w:pPr>
            <w:r>
              <w:rPr>
                <w:color w:val="000000" w:themeColor="text1"/>
              </w:rPr>
              <w:t>CU20</w:t>
            </w:r>
          </w:p>
        </w:tc>
        <w:tc>
          <w:tcPr>
            <w:tcW w:w="3450" w:type="dxa"/>
          </w:tcPr>
          <w:p w14:paraId="3EAC9E64" w14:textId="64E7A994" w:rsidR="00E3140E" w:rsidRPr="00152D98" w:rsidRDefault="00E3140E" w:rsidP="00E3140E">
            <w:pPr>
              <w:spacing w:line="360" w:lineRule="auto"/>
              <w:rPr>
                <w:color w:val="000000" w:themeColor="text1"/>
              </w:rPr>
            </w:pPr>
            <w:r w:rsidRPr="00F467FA">
              <w:rPr>
                <w:color w:val="000000" w:themeColor="text1"/>
              </w:rPr>
              <w:t xml:space="preserve">Eliminar repuestos  </w:t>
            </w:r>
          </w:p>
        </w:tc>
        <w:tc>
          <w:tcPr>
            <w:tcW w:w="1353" w:type="dxa"/>
            <w:vAlign w:val="center"/>
          </w:tcPr>
          <w:p w14:paraId="7F452E14" w14:textId="77777777" w:rsidR="00E3140E" w:rsidRDefault="00E3140E" w:rsidP="00E3140E">
            <w:pPr>
              <w:spacing w:line="360" w:lineRule="auto"/>
              <w:jc w:val="center"/>
              <w:rPr>
                <w:color w:val="000000" w:themeColor="text1"/>
              </w:rPr>
            </w:pPr>
            <w:r>
              <w:rPr>
                <w:color w:val="000000" w:themeColor="text1"/>
              </w:rPr>
              <w:t>Baja</w:t>
            </w:r>
          </w:p>
        </w:tc>
        <w:tc>
          <w:tcPr>
            <w:tcW w:w="1479" w:type="dxa"/>
            <w:vAlign w:val="center"/>
          </w:tcPr>
          <w:p w14:paraId="1C05A79C" w14:textId="329B4A7D" w:rsidR="00E3140E" w:rsidRDefault="00D81C5F" w:rsidP="00E3140E">
            <w:pPr>
              <w:spacing w:line="360" w:lineRule="auto"/>
              <w:jc w:val="center"/>
              <w:rPr>
                <w:color w:val="000000" w:themeColor="text1"/>
              </w:rPr>
            </w:pPr>
            <w:r>
              <w:rPr>
                <w:color w:val="000000" w:themeColor="text1"/>
              </w:rPr>
              <w:t>Baja</w:t>
            </w:r>
          </w:p>
        </w:tc>
        <w:tc>
          <w:tcPr>
            <w:tcW w:w="1728" w:type="dxa"/>
            <w:vAlign w:val="center"/>
          </w:tcPr>
          <w:p w14:paraId="1FFBC658"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903D18" w:rsidRPr="005F1767" w14:paraId="78746E23" w14:textId="77777777" w:rsidTr="38AB7CE4">
        <w:tc>
          <w:tcPr>
            <w:tcW w:w="885" w:type="dxa"/>
          </w:tcPr>
          <w:p w14:paraId="045E6538" w14:textId="77777777" w:rsidR="00903D18" w:rsidRDefault="00903D18" w:rsidP="00903D18">
            <w:pPr>
              <w:spacing w:line="360" w:lineRule="auto"/>
              <w:rPr>
                <w:color w:val="000000" w:themeColor="text1"/>
              </w:rPr>
            </w:pPr>
            <w:r>
              <w:rPr>
                <w:color w:val="000000" w:themeColor="text1"/>
              </w:rPr>
              <w:t>CU21</w:t>
            </w:r>
          </w:p>
        </w:tc>
        <w:tc>
          <w:tcPr>
            <w:tcW w:w="3450" w:type="dxa"/>
          </w:tcPr>
          <w:p w14:paraId="345DBACF" w14:textId="750099AD" w:rsidR="00903D18" w:rsidRPr="004805B4" w:rsidRDefault="00903D18" w:rsidP="00903D18">
            <w:pPr>
              <w:spacing w:line="360" w:lineRule="auto"/>
              <w:rPr>
                <w:color w:val="000000" w:themeColor="text1"/>
              </w:rPr>
            </w:pPr>
            <w:r w:rsidRPr="00E67F5C">
              <w:rPr>
                <w:color w:val="000000" w:themeColor="text1"/>
              </w:rPr>
              <w:t>Registrar mantenimiento</w:t>
            </w:r>
          </w:p>
        </w:tc>
        <w:tc>
          <w:tcPr>
            <w:tcW w:w="1353" w:type="dxa"/>
            <w:vAlign w:val="center"/>
          </w:tcPr>
          <w:p w14:paraId="0AD46A26" w14:textId="14C97706" w:rsidR="00903D18"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11F8EA35" w14:textId="0FE7E598" w:rsidR="00903D18"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153DA1CA" w14:textId="4E5FA57A"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02F30EE6" w14:textId="77777777" w:rsidTr="38AB7CE4">
        <w:tc>
          <w:tcPr>
            <w:tcW w:w="885" w:type="dxa"/>
          </w:tcPr>
          <w:p w14:paraId="35D91536" w14:textId="0852BD25" w:rsidR="00E3140E" w:rsidRDefault="00E3140E" w:rsidP="00E3140E">
            <w:pPr>
              <w:spacing w:line="360" w:lineRule="auto"/>
              <w:rPr>
                <w:color w:val="000000" w:themeColor="text1"/>
              </w:rPr>
            </w:pPr>
            <w:r w:rsidRPr="00C7170D">
              <w:rPr>
                <w:color w:val="000000" w:themeColor="text1"/>
              </w:rPr>
              <w:t>CU2</w:t>
            </w:r>
            <w:r>
              <w:rPr>
                <w:color w:val="000000" w:themeColor="text1"/>
              </w:rPr>
              <w:t>2</w:t>
            </w:r>
          </w:p>
        </w:tc>
        <w:tc>
          <w:tcPr>
            <w:tcW w:w="3450" w:type="dxa"/>
          </w:tcPr>
          <w:p w14:paraId="640F83C5" w14:textId="6654CA25" w:rsidR="00E3140E" w:rsidRPr="00E67F5C" w:rsidRDefault="00E3140E" w:rsidP="00E3140E">
            <w:pPr>
              <w:spacing w:line="360" w:lineRule="auto"/>
              <w:rPr>
                <w:color w:val="000000" w:themeColor="text1"/>
              </w:rPr>
            </w:pPr>
            <w:r>
              <w:rPr>
                <w:color w:val="000000" w:themeColor="text1"/>
              </w:rPr>
              <w:t>Consultar mantenimiento</w:t>
            </w:r>
          </w:p>
        </w:tc>
        <w:tc>
          <w:tcPr>
            <w:tcW w:w="1353" w:type="dxa"/>
            <w:vAlign w:val="center"/>
          </w:tcPr>
          <w:p w14:paraId="423EFD86" w14:textId="12F8D365" w:rsidR="00E3140E" w:rsidRDefault="00D81C5F" w:rsidP="00E3140E">
            <w:pPr>
              <w:spacing w:line="360" w:lineRule="auto"/>
              <w:jc w:val="center"/>
              <w:rPr>
                <w:color w:val="000000" w:themeColor="text1"/>
              </w:rPr>
            </w:pPr>
            <w:r>
              <w:rPr>
                <w:color w:val="000000" w:themeColor="text1"/>
              </w:rPr>
              <w:t>Media</w:t>
            </w:r>
          </w:p>
        </w:tc>
        <w:tc>
          <w:tcPr>
            <w:tcW w:w="1479" w:type="dxa"/>
            <w:vAlign w:val="center"/>
          </w:tcPr>
          <w:p w14:paraId="0590D92C" w14:textId="3D73CE49" w:rsidR="00E3140E" w:rsidRDefault="00D81C5F" w:rsidP="00E3140E">
            <w:pPr>
              <w:spacing w:line="360" w:lineRule="auto"/>
              <w:jc w:val="center"/>
              <w:rPr>
                <w:color w:val="000000" w:themeColor="text1"/>
              </w:rPr>
            </w:pPr>
            <w:r>
              <w:rPr>
                <w:color w:val="000000" w:themeColor="text1"/>
              </w:rPr>
              <w:t>Alta</w:t>
            </w:r>
          </w:p>
        </w:tc>
        <w:tc>
          <w:tcPr>
            <w:tcW w:w="1728" w:type="dxa"/>
            <w:vAlign w:val="center"/>
          </w:tcPr>
          <w:p w14:paraId="20E81825" w14:textId="13D48E5C" w:rsidR="00E3140E" w:rsidRPr="00BC7837" w:rsidRDefault="00D81C5F" w:rsidP="00E3140E">
            <w:pPr>
              <w:spacing w:line="360" w:lineRule="auto"/>
              <w:jc w:val="center"/>
              <w:rPr>
                <w:color w:val="000000" w:themeColor="text1"/>
              </w:rPr>
            </w:pPr>
            <w:r>
              <w:rPr>
                <w:color w:val="000000" w:themeColor="text1"/>
              </w:rPr>
              <w:t>Alta</w:t>
            </w:r>
          </w:p>
        </w:tc>
      </w:tr>
      <w:tr w:rsidR="00E3140E" w:rsidRPr="005F1767" w14:paraId="19ED2AB9" w14:textId="77777777" w:rsidTr="38AB7CE4">
        <w:tc>
          <w:tcPr>
            <w:tcW w:w="885" w:type="dxa"/>
          </w:tcPr>
          <w:p w14:paraId="38B774F2" w14:textId="4A38B4E0" w:rsidR="00E3140E" w:rsidRDefault="00E3140E" w:rsidP="00E3140E">
            <w:pPr>
              <w:spacing w:line="360" w:lineRule="auto"/>
              <w:rPr>
                <w:color w:val="000000" w:themeColor="text1"/>
              </w:rPr>
            </w:pPr>
            <w:r w:rsidRPr="00C7170D">
              <w:rPr>
                <w:color w:val="000000" w:themeColor="text1"/>
              </w:rPr>
              <w:t>CU2</w:t>
            </w:r>
            <w:r>
              <w:rPr>
                <w:color w:val="000000" w:themeColor="text1"/>
              </w:rPr>
              <w:t>3</w:t>
            </w:r>
          </w:p>
        </w:tc>
        <w:tc>
          <w:tcPr>
            <w:tcW w:w="3450" w:type="dxa"/>
          </w:tcPr>
          <w:p w14:paraId="710E413A" w14:textId="02BAFDA3" w:rsidR="00E3140E" w:rsidRPr="00E67F5C" w:rsidRDefault="00E3140E" w:rsidP="00E3140E">
            <w:pPr>
              <w:spacing w:line="360" w:lineRule="auto"/>
              <w:rPr>
                <w:color w:val="000000" w:themeColor="text1"/>
              </w:rPr>
            </w:pPr>
            <w:r>
              <w:rPr>
                <w:color w:val="000000" w:themeColor="text1"/>
              </w:rPr>
              <w:t>Actualizar mantenimiento</w:t>
            </w:r>
          </w:p>
        </w:tc>
        <w:tc>
          <w:tcPr>
            <w:tcW w:w="1353" w:type="dxa"/>
            <w:vAlign w:val="center"/>
          </w:tcPr>
          <w:p w14:paraId="4AE93BB1" w14:textId="47C602CB" w:rsidR="00E3140E" w:rsidRDefault="00D81C5F" w:rsidP="00E3140E">
            <w:pPr>
              <w:spacing w:line="360" w:lineRule="auto"/>
              <w:jc w:val="center"/>
              <w:rPr>
                <w:color w:val="000000" w:themeColor="text1"/>
              </w:rPr>
            </w:pPr>
            <w:r>
              <w:rPr>
                <w:color w:val="000000" w:themeColor="text1"/>
              </w:rPr>
              <w:t>Baja</w:t>
            </w:r>
          </w:p>
        </w:tc>
        <w:tc>
          <w:tcPr>
            <w:tcW w:w="1479" w:type="dxa"/>
            <w:vAlign w:val="center"/>
          </w:tcPr>
          <w:p w14:paraId="70A3C53F" w14:textId="28F0631E" w:rsidR="00E3140E" w:rsidRDefault="00D81C5F" w:rsidP="00E3140E">
            <w:pPr>
              <w:spacing w:line="360" w:lineRule="auto"/>
              <w:jc w:val="center"/>
              <w:rPr>
                <w:color w:val="000000" w:themeColor="text1"/>
              </w:rPr>
            </w:pPr>
            <w:r>
              <w:rPr>
                <w:color w:val="000000" w:themeColor="text1"/>
              </w:rPr>
              <w:t>Baja</w:t>
            </w:r>
          </w:p>
        </w:tc>
        <w:tc>
          <w:tcPr>
            <w:tcW w:w="1728" w:type="dxa"/>
            <w:vAlign w:val="center"/>
          </w:tcPr>
          <w:p w14:paraId="55D2FAD2" w14:textId="586A5260" w:rsidR="00E3140E" w:rsidRPr="00BC7837" w:rsidRDefault="00D81C5F" w:rsidP="00E3140E">
            <w:pPr>
              <w:spacing w:line="360" w:lineRule="auto"/>
              <w:jc w:val="center"/>
              <w:rPr>
                <w:color w:val="000000" w:themeColor="text1"/>
              </w:rPr>
            </w:pPr>
            <w:r>
              <w:rPr>
                <w:color w:val="000000" w:themeColor="text1"/>
              </w:rPr>
              <w:t>Media</w:t>
            </w:r>
          </w:p>
        </w:tc>
      </w:tr>
      <w:tr w:rsidR="00E3140E" w:rsidRPr="005F1767" w14:paraId="3749631E" w14:textId="77777777" w:rsidTr="38AB7CE4">
        <w:tc>
          <w:tcPr>
            <w:tcW w:w="885" w:type="dxa"/>
          </w:tcPr>
          <w:p w14:paraId="419D6D10" w14:textId="4ECFDC0E" w:rsidR="00E3140E" w:rsidRDefault="00E3140E" w:rsidP="00E3140E">
            <w:pPr>
              <w:spacing w:line="360" w:lineRule="auto"/>
              <w:rPr>
                <w:color w:val="000000" w:themeColor="text1"/>
              </w:rPr>
            </w:pPr>
            <w:r w:rsidRPr="00C7170D">
              <w:rPr>
                <w:color w:val="000000" w:themeColor="text1"/>
              </w:rPr>
              <w:t>CU2</w:t>
            </w:r>
            <w:r>
              <w:rPr>
                <w:color w:val="000000" w:themeColor="text1"/>
              </w:rPr>
              <w:t>4</w:t>
            </w:r>
          </w:p>
        </w:tc>
        <w:tc>
          <w:tcPr>
            <w:tcW w:w="3450" w:type="dxa"/>
          </w:tcPr>
          <w:p w14:paraId="4F6DC458" w14:textId="303A9089" w:rsidR="00E3140E" w:rsidRPr="00E67F5C" w:rsidRDefault="00E3140E" w:rsidP="00E3140E">
            <w:pPr>
              <w:spacing w:line="360" w:lineRule="auto"/>
              <w:rPr>
                <w:color w:val="000000" w:themeColor="text1"/>
              </w:rPr>
            </w:pPr>
            <w:r>
              <w:rPr>
                <w:color w:val="000000" w:themeColor="text1"/>
              </w:rPr>
              <w:t>Eliminar mantenimiento</w:t>
            </w:r>
          </w:p>
        </w:tc>
        <w:tc>
          <w:tcPr>
            <w:tcW w:w="1353" w:type="dxa"/>
            <w:vAlign w:val="center"/>
          </w:tcPr>
          <w:p w14:paraId="41125363" w14:textId="3E101083" w:rsidR="00E3140E" w:rsidRDefault="00D81C5F" w:rsidP="00E3140E">
            <w:pPr>
              <w:spacing w:line="360" w:lineRule="auto"/>
              <w:jc w:val="center"/>
              <w:rPr>
                <w:color w:val="000000" w:themeColor="text1"/>
              </w:rPr>
            </w:pPr>
            <w:r>
              <w:rPr>
                <w:color w:val="000000" w:themeColor="text1"/>
              </w:rPr>
              <w:t>Media</w:t>
            </w:r>
          </w:p>
        </w:tc>
        <w:tc>
          <w:tcPr>
            <w:tcW w:w="1479" w:type="dxa"/>
            <w:vAlign w:val="center"/>
          </w:tcPr>
          <w:p w14:paraId="7715DA9F" w14:textId="4CEB5DD8" w:rsidR="00E3140E" w:rsidRDefault="00D81C5F" w:rsidP="00E3140E">
            <w:pPr>
              <w:spacing w:line="360" w:lineRule="auto"/>
              <w:jc w:val="center"/>
              <w:rPr>
                <w:color w:val="000000" w:themeColor="text1"/>
              </w:rPr>
            </w:pPr>
            <w:r>
              <w:rPr>
                <w:color w:val="000000" w:themeColor="text1"/>
              </w:rPr>
              <w:t>Media</w:t>
            </w:r>
          </w:p>
        </w:tc>
        <w:tc>
          <w:tcPr>
            <w:tcW w:w="1728" w:type="dxa"/>
            <w:vAlign w:val="center"/>
          </w:tcPr>
          <w:p w14:paraId="1C7107EA" w14:textId="58B768DA" w:rsidR="00E3140E" w:rsidRPr="00BC7837" w:rsidRDefault="00D81C5F" w:rsidP="00E3140E">
            <w:pPr>
              <w:spacing w:line="360" w:lineRule="auto"/>
              <w:jc w:val="center"/>
              <w:rPr>
                <w:color w:val="000000" w:themeColor="text1"/>
              </w:rPr>
            </w:pPr>
            <w:r>
              <w:rPr>
                <w:color w:val="000000" w:themeColor="text1"/>
              </w:rPr>
              <w:t>Alta</w:t>
            </w:r>
          </w:p>
        </w:tc>
      </w:tr>
    </w:tbl>
    <w:p w14:paraId="1BE9A19C" w14:textId="77777777" w:rsidR="00DB0C64" w:rsidRDefault="00DB0C64" w:rsidP="00DB0C64"/>
    <w:p w14:paraId="51CE5AEC" w14:textId="77777777" w:rsidR="00DB0C64" w:rsidRDefault="00DB0C64" w:rsidP="00DB0C64"/>
    <w:p w14:paraId="546C4D8A" w14:textId="77777777" w:rsidR="00DB0C64" w:rsidRDefault="00DB0C64" w:rsidP="00DB0C64"/>
    <w:p w14:paraId="7FE88D25" w14:textId="77777777" w:rsidR="00DB0C64" w:rsidRDefault="00DB0C64" w:rsidP="00DB0C64"/>
    <w:p w14:paraId="2E33D9B2" w14:textId="77777777" w:rsidR="00DB0C64" w:rsidRDefault="00DB0C64" w:rsidP="00DB0C64"/>
    <w:p w14:paraId="101DFCF4" w14:textId="77777777" w:rsidR="00DB0C64" w:rsidRPr="006E6BF9" w:rsidRDefault="00DB0C64" w:rsidP="00DB0C64"/>
    <w:p w14:paraId="717AAFBA" w14:textId="160FD74A" w:rsidR="00C0671A" w:rsidRPr="006E6BF9" w:rsidRDefault="00A3332F" w:rsidP="7D8F8565">
      <w:pPr>
        <w:pStyle w:val="Ttulo3"/>
        <w:numPr>
          <w:ilvl w:val="2"/>
          <w:numId w:val="2"/>
        </w:numPr>
        <w:ind w:left="1843"/>
        <w:rPr>
          <w:rFonts w:ascii="Calibri" w:hAnsi="Calibri" w:cs="Calibri"/>
          <w:spacing w:val="20"/>
          <w:sz w:val="24"/>
          <w:szCs w:val="24"/>
        </w:rPr>
      </w:pPr>
      <w:bookmarkStart w:id="72" w:name="_Toc1808107208"/>
      <w:bookmarkStart w:id="73" w:name="_Toc1839568766"/>
      <w:r w:rsidRPr="006E6BF9">
        <w:rPr>
          <w:rFonts w:ascii="Calibri" w:hAnsi="Calibri" w:cs="Calibri"/>
          <w:sz w:val="24"/>
          <w:szCs w:val="24"/>
        </w:rPr>
        <w:lastRenderedPageBreak/>
        <w:t>Descripción de los Casos de Uso</w:t>
      </w:r>
      <w:bookmarkEnd w:id="72"/>
      <w:r w:rsidR="00CB0482">
        <w:br/>
      </w:r>
      <w:bookmarkEnd w:id="73"/>
    </w:p>
    <w:tbl>
      <w:tblPr>
        <w:tblW w:w="0" w:type="auto"/>
        <w:tblInd w:w="390" w:type="dxa"/>
        <w:tblLayout w:type="fixed"/>
        <w:tblLook w:val="01E0" w:firstRow="1" w:lastRow="1" w:firstColumn="1" w:lastColumn="1" w:noHBand="0" w:noVBand="0"/>
      </w:tblPr>
      <w:tblGrid>
        <w:gridCol w:w="1134"/>
        <w:gridCol w:w="3447"/>
        <w:gridCol w:w="1430"/>
        <w:gridCol w:w="3173"/>
      </w:tblGrid>
      <w:tr w:rsidR="7D8F8565" w14:paraId="2CF2687A" w14:textId="77777777" w:rsidTr="7D8F8565">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209ED8C" w14:textId="48409F49"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IDENTIFICADOR CASO DE USO:</w:t>
            </w:r>
          </w:p>
          <w:p w14:paraId="61C1E09D" w14:textId="6E5A1F81"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CU-1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68F1B41D" w14:textId="7018822B"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NOMBRE:</w:t>
            </w:r>
          </w:p>
          <w:p w14:paraId="24B64F8B" w14:textId="339A4155" w:rsidR="7D8F8565" w:rsidRDefault="7D8F8565" w:rsidP="7D8F8565">
            <w:pPr>
              <w:rPr>
                <w:rFonts w:asciiTheme="minorHAnsi" w:eastAsiaTheme="minorEastAsia" w:hAnsiTheme="minorHAnsi" w:cstheme="minorBidi"/>
                <w:i/>
                <w:color w:val="000000" w:themeColor="text1"/>
              </w:rPr>
            </w:pPr>
            <w:r w:rsidRPr="6F546D76">
              <w:rPr>
                <w:rFonts w:asciiTheme="minorHAnsi" w:eastAsiaTheme="minorEastAsia" w:hAnsiTheme="minorHAnsi" w:cstheme="minorBidi"/>
                <w:i/>
                <w:color w:val="000000" w:themeColor="text1"/>
              </w:rPr>
              <w:t>Registr</w:t>
            </w:r>
            <w:r w:rsidR="5F4CF1A9" w:rsidRPr="6F546D76">
              <w:rPr>
                <w:rFonts w:asciiTheme="minorHAnsi" w:eastAsiaTheme="minorEastAsia" w:hAnsiTheme="minorHAnsi" w:cstheme="minorBidi"/>
                <w:i/>
                <w:color w:val="000000" w:themeColor="text1"/>
              </w:rPr>
              <w:t>ar cliente</w:t>
            </w:r>
          </w:p>
        </w:tc>
      </w:tr>
      <w:tr w:rsidR="7D8F8565" w14:paraId="7E3D9607" w14:textId="77777777" w:rsidTr="7D8F8565">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F80D47D" w14:textId="4537C848"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COMPLEJIDAD:</w:t>
            </w:r>
          </w:p>
          <w:p w14:paraId="49BFE2F6" w14:textId="2CBDA6E4" w:rsidR="7D8F8565" w:rsidRDefault="01BA0002"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Alta</w:t>
            </w:r>
          </w:p>
        </w:tc>
        <w:tc>
          <w:tcPr>
            <w:tcW w:w="3173" w:type="dxa"/>
            <w:tcBorders>
              <w:top w:val="nil"/>
              <w:left w:val="nil"/>
              <w:bottom w:val="single" w:sz="8" w:space="0" w:color="auto"/>
              <w:right w:val="single" w:sz="8" w:space="0" w:color="auto"/>
            </w:tcBorders>
            <w:tcMar>
              <w:left w:w="108" w:type="dxa"/>
              <w:right w:w="108" w:type="dxa"/>
            </w:tcMar>
          </w:tcPr>
          <w:p w14:paraId="56D9EAC5" w14:textId="0DABC31A"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PRIORIDAD:</w:t>
            </w:r>
          </w:p>
          <w:p w14:paraId="1A082603" w14:textId="04C3DBE5"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Alta</w:t>
            </w:r>
          </w:p>
        </w:tc>
      </w:tr>
      <w:tr w:rsidR="7D8F8565" w14:paraId="10C33184"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89990F8" w14:textId="29464EBF"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REQUERIMIENTO FUNCIONAL ASOCIADO:</w:t>
            </w:r>
          </w:p>
          <w:p w14:paraId="345069F0" w14:textId="684715B6" w:rsidR="7D8F8565" w:rsidRDefault="7D8F8565"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RF-1</w:t>
            </w:r>
          </w:p>
        </w:tc>
      </w:tr>
      <w:tr w:rsidR="7D8F8565" w14:paraId="421C985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FBD9A9C" w14:textId="18C6EBBB"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ACTORES:</w:t>
            </w:r>
          </w:p>
          <w:p w14:paraId="4B7738BB" w14:textId="70D39367"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 xml:space="preserve">Administrador </w:t>
            </w:r>
          </w:p>
        </w:tc>
      </w:tr>
      <w:tr w:rsidR="7D8F8565" w14:paraId="44E9552C"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7E99A87" w14:textId="0129AF95"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CASOS DE USO ASOCIADOS:</w:t>
            </w:r>
          </w:p>
          <w:p w14:paraId="7C2BD36A" w14:textId="57D1D277" w:rsidR="7D8F8565" w:rsidRDefault="00AB7B1B" w:rsidP="7D8F8565">
            <w:pPr>
              <w:rPr>
                <w:rFonts w:asciiTheme="minorHAnsi" w:eastAsiaTheme="minorEastAsia" w:hAnsiTheme="minorHAnsi" w:cstheme="minorBidi"/>
                <w:i/>
              </w:rPr>
            </w:pPr>
            <w:r>
              <w:rPr>
                <w:rFonts w:asciiTheme="minorHAnsi" w:eastAsiaTheme="minorEastAsia" w:hAnsiTheme="minorHAnsi" w:cstheme="minorBidi"/>
                <w:i/>
              </w:rPr>
              <w:t>C2, C3, C4</w:t>
            </w:r>
          </w:p>
        </w:tc>
      </w:tr>
      <w:tr w:rsidR="7D8F8565" w14:paraId="02637E0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3A20C48" w14:textId="16CB980C"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DESCRIPCIÓN:</w:t>
            </w:r>
          </w:p>
          <w:p w14:paraId="153528FA" w14:textId="1DEB55D5" w:rsidR="7D8F8565" w:rsidRDefault="7D8F8565" w:rsidP="4D9A5E40">
            <w:pPr>
              <w:rPr>
                <w:rFonts w:asciiTheme="minorHAnsi" w:eastAsiaTheme="minorEastAsia" w:hAnsiTheme="minorHAnsi" w:cstheme="minorBidi"/>
                <w:i/>
              </w:rPr>
            </w:pPr>
            <w:r w:rsidRPr="6F546D76">
              <w:rPr>
                <w:rFonts w:asciiTheme="minorHAnsi" w:eastAsiaTheme="minorEastAsia" w:hAnsiTheme="minorHAnsi" w:cstheme="minorBidi"/>
                <w:i/>
              </w:rPr>
              <w:t>Este cas</w:t>
            </w:r>
            <w:r w:rsidR="08ECC081" w:rsidRPr="6F546D76">
              <w:rPr>
                <w:rFonts w:asciiTheme="minorHAnsi" w:eastAsiaTheme="minorEastAsia" w:hAnsiTheme="minorHAnsi" w:cstheme="minorBidi"/>
                <w:i/>
              </w:rPr>
              <w:t xml:space="preserve">o de uso permite al administrador registrar la información de un nuevo cliente en el sistema. </w:t>
            </w:r>
            <w:r w:rsidR="791E7366" w:rsidRPr="6F546D76">
              <w:rPr>
                <w:rFonts w:asciiTheme="minorHAnsi" w:eastAsiaTheme="minorEastAsia" w:hAnsiTheme="minorHAnsi" w:cstheme="minorBidi"/>
                <w:i/>
              </w:rPr>
              <w:t>Los datos incluyen</w:t>
            </w:r>
            <w:r w:rsidR="38F447F5" w:rsidRPr="6F546D76">
              <w:rPr>
                <w:rFonts w:asciiTheme="minorHAnsi" w:eastAsiaTheme="minorEastAsia" w:hAnsiTheme="minorHAnsi" w:cstheme="minorBidi"/>
                <w:i/>
              </w:rPr>
              <w:t>:</w:t>
            </w:r>
          </w:p>
          <w:p w14:paraId="33E162C2" w14:textId="53FC6522" w:rsidR="7D8F8565" w:rsidRDefault="38F447F5" w:rsidP="7D466EA3">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El ID del cliente.</w:t>
            </w:r>
          </w:p>
          <w:p w14:paraId="69BE0C17" w14:textId="0E1949AE" w:rsidR="7D8F8565" w:rsidRDefault="38F447F5" w:rsidP="7D466EA3">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Nombres completos.</w:t>
            </w:r>
          </w:p>
          <w:p w14:paraId="6F1D6631" w14:textId="6455F6F3" w:rsidR="7D8F8565" w:rsidRDefault="38F447F5" w:rsidP="7D466EA3">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Cedula.</w:t>
            </w:r>
          </w:p>
          <w:p w14:paraId="01EABD9B" w14:textId="513FC210" w:rsidR="7D8F8565" w:rsidRDefault="38F447F5" w:rsidP="7D466EA3">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Edad.</w:t>
            </w:r>
          </w:p>
          <w:p w14:paraId="4F3A97D2" w14:textId="40BBACD7" w:rsidR="7D8F8565" w:rsidRDefault="38F447F5" w:rsidP="5B71E273">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Correo.</w:t>
            </w:r>
          </w:p>
          <w:p w14:paraId="4A7AB982" w14:textId="645F9BE0" w:rsidR="7D8F8565" w:rsidRDefault="38F447F5" w:rsidP="5B71E273">
            <w:pPr>
              <w:rPr>
                <w:rFonts w:asciiTheme="minorHAnsi" w:eastAsiaTheme="minorEastAsia" w:hAnsiTheme="minorHAnsi" w:cstheme="minorBidi"/>
                <w:i/>
              </w:rPr>
            </w:pPr>
            <w:r w:rsidRPr="6F546D76">
              <w:rPr>
                <w:rFonts w:asciiTheme="minorHAnsi" w:eastAsiaTheme="minorEastAsia" w:hAnsiTheme="minorHAnsi" w:cstheme="minorBidi"/>
                <w:i/>
              </w:rPr>
              <w:t>La información debe cumplir con las restricciones especificadas.</w:t>
            </w:r>
          </w:p>
        </w:tc>
      </w:tr>
      <w:tr w:rsidR="7D8F8565" w14:paraId="41251A0F"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CC7C048" w14:textId="097FC6D6"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NOTAS:</w:t>
            </w:r>
          </w:p>
          <w:p w14:paraId="3136CD85" w14:textId="723BD1E2"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iCs/>
              </w:rPr>
              <w:t>E</w:t>
            </w:r>
            <w:r w:rsidR="0D6E419C" w:rsidRPr="6F546D76">
              <w:rPr>
                <w:rFonts w:asciiTheme="minorHAnsi" w:eastAsiaTheme="minorEastAsia" w:hAnsiTheme="minorHAnsi" w:cstheme="minorBidi"/>
                <w:i/>
                <w:iCs/>
              </w:rPr>
              <w:t>l sistema debe de valida</w:t>
            </w:r>
            <w:r w:rsidR="00477EC3">
              <w:rPr>
                <w:rFonts w:asciiTheme="minorHAnsi" w:eastAsiaTheme="minorEastAsia" w:hAnsiTheme="minorHAnsi" w:cstheme="minorBidi"/>
                <w:i/>
                <w:iCs/>
              </w:rPr>
              <w:t>r</w:t>
            </w:r>
            <w:r w:rsidR="0D6E419C" w:rsidRPr="6F546D76">
              <w:rPr>
                <w:rFonts w:asciiTheme="minorHAnsi" w:eastAsiaTheme="minorEastAsia" w:hAnsiTheme="minorHAnsi" w:cstheme="minorBidi"/>
                <w:i/>
                <w:iCs/>
              </w:rPr>
              <w:t xml:space="preserve"> que todos los campos obligatorios estén llenos y cumplan con las restricciones antes de guardar el registro</w:t>
            </w:r>
            <w:r w:rsidR="000F59EF">
              <w:rPr>
                <w:rFonts w:asciiTheme="minorHAnsi" w:eastAsiaTheme="minorEastAsia" w:hAnsiTheme="minorHAnsi" w:cstheme="minorBidi"/>
                <w:i/>
                <w:iCs/>
              </w:rPr>
              <w:t>.</w:t>
            </w:r>
          </w:p>
        </w:tc>
      </w:tr>
      <w:tr w:rsidR="7D8F8565" w14:paraId="264909C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833DF0" w14:textId="676A0293"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 xml:space="preserve">CRITERIOS DE ACEPTACIÓN: </w:t>
            </w:r>
          </w:p>
          <w:p w14:paraId="23E40497" w14:textId="33E29949" w:rsidR="7D8F8565" w:rsidRDefault="30A23598" w:rsidP="7D8F8565">
            <w:pPr>
              <w:rPr>
                <w:rFonts w:asciiTheme="minorHAnsi" w:eastAsiaTheme="minorEastAsia" w:hAnsiTheme="minorHAnsi" w:cstheme="minorBidi"/>
                <w:i/>
              </w:rPr>
            </w:pPr>
            <w:r w:rsidRPr="6F546D76">
              <w:rPr>
                <w:rFonts w:asciiTheme="minorHAnsi" w:eastAsiaTheme="minorEastAsia" w:hAnsiTheme="minorHAnsi" w:cstheme="minorBidi"/>
                <w:i/>
                <w:iCs/>
              </w:rPr>
              <w:t>El registro del cliente se guarda exitosamente en la base de datos con toda la información valida y correcta.</w:t>
            </w:r>
          </w:p>
        </w:tc>
      </w:tr>
      <w:tr w:rsidR="7D8F8565" w14:paraId="16B6E1E4" w14:textId="77777777" w:rsidTr="7D8F8565">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8D93FAE" w14:textId="668D6210"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 xml:space="preserve">ESCENARIOS: </w:t>
            </w:r>
          </w:p>
        </w:tc>
      </w:tr>
      <w:tr w:rsidR="7D8F8565" w14:paraId="0BD23577" w14:textId="77777777" w:rsidTr="6A0E6283">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2C60417" w14:textId="36A16FDA"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ES-1.1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9B66097" w14:textId="10E44673" w:rsidR="7D8F8565" w:rsidRDefault="7D8F8565" w:rsidP="3C803CAE">
            <w:pPr>
              <w:rPr>
                <w:rFonts w:ascii="Calibri" w:eastAsia="Calibri" w:hAnsi="Calibri" w:cs="Calibri"/>
                <w:i/>
                <w:iCs/>
              </w:rPr>
            </w:pPr>
            <w:r w:rsidRPr="3C803CAE">
              <w:rPr>
                <w:rFonts w:ascii="Calibri" w:eastAsia="Calibri" w:hAnsi="Calibri" w:cs="Calibri"/>
                <w:b/>
                <w:bCs/>
                <w:i/>
                <w:iCs/>
              </w:rPr>
              <w:t xml:space="preserve">DESCRIPCIÓN: </w:t>
            </w:r>
            <w:r w:rsidR="3ED611AF" w:rsidRPr="3C803CAE">
              <w:rPr>
                <w:rFonts w:ascii="Calibri" w:eastAsia="Calibri" w:hAnsi="Calibri" w:cs="Calibri"/>
                <w:i/>
                <w:iCs/>
              </w:rPr>
              <w:t xml:space="preserve">Registro del cliente con datos </w:t>
            </w:r>
            <w:r w:rsidR="2DA07C2B" w:rsidRPr="3C803CAE">
              <w:rPr>
                <w:rFonts w:ascii="Calibri" w:eastAsia="Calibri" w:hAnsi="Calibri" w:cs="Calibri"/>
                <w:i/>
                <w:iCs/>
              </w:rPr>
              <w:t>válidos</w:t>
            </w:r>
            <w:r w:rsidR="3ED611AF" w:rsidRPr="3C803CAE">
              <w:rPr>
                <w:rFonts w:ascii="Calibri" w:eastAsia="Calibri" w:hAnsi="Calibri" w:cs="Calibri"/>
                <w:i/>
                <w:iCs/>
              </w:rPr>
              <w:t>.</w:t>
            </w:r>
          </w:p>
          <w:p w14:paraId="56F5ABA5" w14:textId="48873961" w:rsidR="7D8F8565" w:rsidRDefault="7D8F8565" w:rsidP="3C803CAE">
            <w:pPr>
              <w:rPr>
                <w:rFonts w:ascii="Calibri" w:eastAsia="Calibri" w:hAnsi="Calibri" w:cs="Calibri"/>
                <w:b/>
                <w:bCs/>
                <w:i/>
                <w:iCs/>
              </w:rPr>
            </w:pPr>
            <w:r w:rsidRPr="3C803CAE">
              <w:rPr>
                <w:rFonts w:ascii="Calibri" w:eastAsia="Calibri" w:hAnsi="Calibri" w:cs="Calibri"/>
                <w:b/>
                <w:bCs/>
                <w:i/>
                <w:iCs/>
              </w:rPr>
              <w:t xml:space="preserve">SUPOSICIONES/ASUNCIONES: </w:t>
            </w:r>
            <w:r w:rsidR="61DEA27A" w:rsidRPr="3C803CAE">
              <w:rPr>
                <w:rFonts w:ascii="Calibri" w:eastAsia="Calibri" w:hAnsi="Calibri" w:cs="Calibri"/>
                <w:i/>
                <w:iCs/>
              </w:rPr>
              <w:t>To</w:t>
            </w:r>
            <w:r w:rsidR="00684B0E">
              <w:rPr>
                <w:rFonts w:ascii="Calibri" w:eastAsia="Calibri" w:hAnsi="Calibri" w:cs="Calibri"/>
                <w:i/>
                <w:iCs/>
              </w:rPr>
              <w:t>do</w:t>
            </w:r>
            <w:r w:rsidR="61DEA27A" w:rsidRPr="3C803CAE">
              <w:rPr>
                <w:rFonts w:ascii="Calibri" w:eastAsia="Calibri" w:hAnsi="Calibri" w:cs="Calibri"/>
                <w:i/>
                <w:iCs/>
              </w:rPr>
              <w:t xml:space="preserve">s los campos se llenan con </w:t>
            </w:r>
            <w:r w:rsidR="757221CF" w:rsidRPr="3C803CAE">
              <w:rPr>
                <w:rFonts w:ascii="Calibri" w:eastAsia="Calibri" w:hAnsi="Calibri" w:cs="Calibri"/>
                <w:i/>
                <w:iCs/>
              </w:rPr>
              <w:t>información</w:t>
            </w:r>
            <w:r w:rsidR="61DEA27A" w:rsidRPr="3C803CAE">
              <w:rPr>
                <w:rFonts w:ascii="Calibri" w:eastAsia="Calibri" w:hAnsi="Calibri" w:cs="Calibri"/>
                <w:i/>
                <w:iCs/>
              </w:rPr>
              <w:t xml:space="preserve"> valida.</w:t>
            </w:r>
          </w:p>
          <w:p w14:paraId="22EB1575" w14:textId="7FCC41B2" w:rsidR="7D8F8565" w:rsidRDefault="7D8F8565" w:rsidP="7D8F8565">
            <w:pPr>
              <w:rPr>
                <w:rFonts w:ascii="Calibri" w:eastAsia="Calibri" w:hAnsi="Calibri" w:cs="Calibri"/>
                <w:i/>
              </w:rPr>
            </w:pPr>
            <w:r w:rsidRPr="3C803CAE">
              <w:rPr>
                <w:rFonts w:ascii="Calibri" w:eastAsia="Calibri" w:hAnsi="Calibri" w:cs="Calibri"/>
                <w:b/>
                <w:bCs/>
                <w:i/>
                <w:iCs/>
              </w:rPr>
              <w:t>RESULTADOS:</w:t>
            </w:r>
            <w:r w:rsidRPr="3C803CAE">
              <w:rPr>
                <w:rFonts w:ascii="Calibri" w:eastAsia="Calibri" w:hAnsi="Calibri" w:cs="Calibri"/>
                <w:i/>
                <w:iCs/>
              </w:rPr>
              <w:t xml:space="preserve"> </w:t>
            </w:r>
            <w:r w:rsidR="1A020DCC" w:rsidRPr="3C803CAE">
              <w:rPr>
                <w:rFonts w:ascii="Calibri" w:eastAsia="Calibri" w:hAnsi="Calibri" w:cs="Calibri"/>
                <w:i/>
                <w:iCs/>
              </w:rPr>
              <w:t>El sistema guarda el registro exitosamente.</w:t>
            </w:r>
          </w:p>
        </w:tc>
      </w:tr>
      <w:tr w:rsidR="7BBA8649" w14:paraId="1795A5BD" w14:textId="77777777" w:rsidTr="6A0E6283">
        <w:trPr>
          <w:trHeight w:val="16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1817CF2" w14:textId="2966EBF3"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i/>
                <w:iCs/>
              </w:rPr>
              <w:t>ES-1.2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1CC8500" w14:textId="0DC1A1A0"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b/>
                <w:bCs/>
                <w:i/>
                <w:iCs/>
              </w:rPr>
              <w:t xml:space="preserve">DESCRIPCIÓN: </w:t>
            </w:r>
            <w:r w:rsidRPr="7BBA8649">
              <w:rPr>
                <w:rFonts w:asciiTheme="minorHAnsi" w:eastAsiaTheme="minorEastAsia" w:hAnsiTheme="minorHAnsi" w:cstheme="minorBidi"/>
                <w:i/>
                <w:iCs/>
              </w:rPr>
              <w:t>Registro de cliente con datos inválidos.</w:t>
            </w:r>
          </w:p>
          <w:p w14:paraId="484BF1E7" w14:textId="1521298C" w:rsidR="37B2ACFC" w:rsidRDefault="37B2ACFC" w:rsidP="7BBA8649">
            <w:pPr>
              <w:rPr>
                <w:rFonts w:asciiTheme="minorHAnsi" w:eastAsiaTheme="minorEastAsia" w:hAnsiTheme="minorHAnsi" w:cstheme="minorBidi"/>
                <w:b/>
                <w:bCs/>
                <w:i/>
                <w:iCs/>
              </w:rPr>
            </w:pPr>
            <w:r w:rsidRPr="7BBA8649">
              <w:rPr>
                <w:rFonts w:asciiTheme="minorHAnsi" w:eastAsiaTheme="minorEastAsia" w:hAnsiTheme="minorHAnsi" w:cstheme="minorBidi"/>
                <w:b/>
                <w:bCs/>
                <w:i/>
                <w:iCs/>
              </w:rPr>
              <w:t xml:space="preserve">SUPOSICIONES/ASUNCIONES: </w:t>
            </w:r>
            <w:r w:rsidRPr="7BBA8649">
              <w:rPr>
                <w:rFonts w:asciiTheme="minorHAnsi" w:eastAsiaTheme="minorEastAsia" w:hAnsiTheme="minorHAnsi" w:cstheme="minorBidi"/>
                <w:i/>
                <w:iCs/>
              </w:rPr>
              <w:t>Algún campo no cumple con las restricciones o contiene errores.</w:t>
            </w:r>
          </w:p>
          <w:p w14:paraId="3C481625" w14:textId="58B8F66F"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b/>
                <w:bCs/>
                <w:i/>
                <w:iCs/>
              </w:rPr>
              <w:t>RESULTADOS:</w:t>
            </w:r>
            <w:r w:rsidRPr="7BBA8649">
              <w:rPr>
                <w:rFonts w:asciiTheme="minorHAnsi" w:eastAsiaTheme="minorEastAsia" w:hAnsiTheme="minorHAnsi" w:cstheme="minorBidi"/>
                <w:i/>
                <w:iCs/>
              </w:rPr>
              <w:t xml:space="preserve"> El sistema muestra un mensaje de error indicando que no son los campos necesarios para guardar el registro.</w:t>
            </w:r>
          </w:p>
        </w:tc>
      </w:tr>
      <w:tr w:rsidR="7BBA8649" w14:paraId="36B76354" w14:textId="77777777" w:rsidTr="6A0E6283">
        <w:trPr>
          <w:trHeight w:val="163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F35ABAB" w14:textId="634889DC"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i/>
                <w:iCs/>
              </w:rPr>
              <w:t>ES-1.3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3AD33FF" w14:textId="71A330CB" w:rsidR="7BBA8649" w:rsidRDefault="37B2ACFC" w:rsidP="6A0E6283">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 cliente fallido por perdida de conexión.</w:t>
            </w:r>
          </w:p>
          <w:p w14:paraId="05AD6109" w14:textId="3EF84DF9" w:rsidR="37B2ACFC" w:rsidRDefault="37B2ACFC" w:rsidP="26565B05">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10AB2478" w:rsidRPr="26565B05">
              <w:rPr>
                <w:rFonts w:asciiTheme="minorHAnsi" w:eastAsiaTheme="minorEastAsia" w:hAnsiTheme="minorHAnsi" w:cstheme="minorBidi"/>
                <w:i/>
                <w:iCs/>
              </w:rPr>
              <w:t xml:space="preserve">Se produce </w:t>
            </w:r>
            <w:r w:rsidR="10AB2478" w:rsidRPr="09DEE107">
              <w:rPr>
                <w:rFonts w:asciiTheme="minorHAnsi" w:eastAsiaTheme="minorEastAsia" w:hAnsiTheme="minorHAnsi" w:cstheme="minorBidi"/>
                <w:i/>
                <w:iCs/>
              </w:rPr>
              <w:t>una pérdida</w:t>
            </w:r>
            <w:r w:rsidR="10AB2478" w:rsidRPr="26565B05">
              <w:rPr>
                <w:rFonts w:asciiTheme="minorHAnsi" w:eastAsiaTheme="minorEastAsia" w:hAnsiTheme="minorHAnsi" w:cstheme="minorBidi"/>
                <w:i/>
                <w:iCs/>
              </w:rPr>
              <w:t xml:space="preserve"> de </w:t>
            </w:r>
            <w:r w:rsidR="10AB2478" w:rsidRPr="09DEE107">
              <w:rPr>
                <w:rFonts w:asciiTheme="minorHAnsi" w:eastAsiaTheme="minorEastAsia" w:hAnsiTheme="minorHAnsi" w:cstheme="minorBidi"/>
                <w:i/>
                <w:iCs/>
              </w:rPr>
              <w:t>conexión durante el proceso de registro.</w:t>
            </w:r>
          </w:p>
          <w:p w14:paraId="279777D7" w14:textId="4CFD6DDD" w:rsidR="7BBA8649" w:rsidRDefault="37B2ACFC" w:rsidP="7BBA8649">
            <w:pPr>
              <w:rPr>
                <w:rFonts w:asciiTheme="minorHAnsi" w:eastAsiaTheme="minorEastAsia" w:hAnsiTheme="minorHAnsi" w:cstheme="minorBid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52402F83"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52402F83" w:rsidRPr="24A42DF7">
              <w:rPr>
                <w:rFonts w:asciiTheme="minorHAnsi" w:eastAsiaTheme="minorEastAsia" w:hAnsiTheme="minorHAnsi" w:cstheme="minorBidi"/>
                <w:i/>
                <w:iCs/>
              </w:rPr>
              <w:t xml:space="preserve">intente más tarde cuando se </w:t>
            </w:r>
            <w:r w:rsidR="52402F83" w:rsidRPr="5E39D151">
              <w:rPr>
                <w:rFonts w:asciiTheme="minorHAnsi" w:eastAsiaTheme="minorEastAsia" w:hAnsiTheme="minorHAnsi" w:cstheme="minorBidi"/>
                <w:i/>
                <w:iCs/>
              </w:rPr>
              <w:t>restablezca</w:t>
            </w:r>
            <w:r w:rsidR="52402F83" w:rsidRPr="24A42DF7">
              <w:rPr>
                <w:rFonts w:asciiTheme="minorHAnsi" w:eastAsiaTheme="minorEastAsia" w:hAnsiTheme="minorHAnsi" w:cstheme="minorBidi"/>
                <w:i/>
                <w:iCs/>
              </w:rPr>
              <w:t xml:space="preserve"> la </w:t>
            </w:r>
            <w:r w:rsidR="52402F83"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7D8F8565" w14:paraId="1B81EA71"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53016A3" w14:textId="2DFBE147" w:rsidR="5738F20C" w:rsidRDefault="7D8F8565" w:rsidP="34E2F194">
            <w:pPr>
              <w:rPr>
                <w:rFonts w:asciiTheme="minorHAnsi" w:eastAsiaTheme="minorEastAsia" w:hAnsiTheme="minorHAnsi" w:cstheme="minorBidi"/>
                <w:b/>
                <w:i/>
              </w:rPr>
            </w:pPr>
            <w:r w:rsidRPr="6F546D76">
              <w:rPr>
                <w:rFonts w:asciiTheme="minorHAnsi" w:eastAsiaTheme="minorEastAsia" w:hAnsiTheme="minorHAnsi" w:cstheme="minorBidi"/>
                <w:b/>
                <w:i/>
              </w:rPr>
              <w:t>REQUERIMIENTOS ESPECIALES - REGLAS DEL NEGOCIO Y DEL SISTEMA:</w:t>
            </w:r>
          </w:p>
          <w:p w14:paraId="48E9E3CE" w14:textId="77777777" w:rsidR="00636960" w:rsidRPr="00FF34EA" w:rsidRDefault="00636960" w:rsidP="00636960">
            <w:pPr>
              <w:spacing w:line="276" w:lineRule="auto"/>
              <w:rPr>
                <w:rFonts w:ascii="Calibri" w:hAnsi="Calibri" w:cs="Calibri"/>
                <w:b/>
              </w:rPr>
            </w:pPr>
            <w:r>
              <w:rPr>
                <w:rFonts w:ascii="Calibri" w:hAnsi="Calibri" w:cs="Calibri"/>
                <w:b/>
              </w:rPr>
              <w:t>REGLAS DEL NEGOCIO</w:t>
            </w:r>
          </w:p>
          <w:p w14:paraId="4FD5227D" w14:textId="77777777" w:rsidR="00636960" w:rsidRPr="0085181F" w:rsidRDefault="00636960" w:rsidP="00636960">
            <w:pPr>
              <w:spacing w:line="276" w:lineRule="auto"/>
              <w:rPr>
                <w:rFonts w:ascii="Calibri" w:hAnsi="Calibri" w:cs="Calibri"/>
              </w:rPr>
            </w:pPr>
            <w:r w:rsidRPr="0085181F">
              <w:rPr>
                <w:rFonts w:ascii="Calibri" w:hAnsi="Calibri" w:cs="Calibri"/>
                <w:iCs/>
              </w:rPr>
              <w:lastRenderedPageBreak/>
              <w:t>No aplica</w:t>
            </w:r>
          </w:p>
          <w:p w14:paraId="3E98E848" w14:textId="77777777" w:rsidR="00636960" w:rsidRDefault="00636960" w:rsidP="00636960">
            <w:pPr>
              <w:spacing w:line="276" w:lineRule="auto"/>
              <w:rPr>
                <w:rFonts w:ascii="Calibri" w:hAnsi="Calibri" w:cs="Calibri"/>
                <w:b/>
                <w:bCs/>
                <w:iCs/>
              </w:rPr>
            </w:pPr>
            <w:r w:rsidRPr="009B66D2">
              <w:rPr>
                <w:rFonts w:ascii="Calibri" w:hAnsi="Calibri" w:cs="Calibri"/>
                <w:b/>
                <w:bCs/>
                <w:iCs/>
              </w:rPr>
              <w:t>REQUERIMIENTOS ESPECIALES</w:t>
            </w:r>
          </w:p>
          <w:p w14:paraId="2A29E4EA" w14:textId="53BC5967" w:rsidR="7D8F8565" w:rsidRDefault="64EF4E63" w:rsidP="7D8F8565">
            <w:pPr>
              <w:rPr>
                <w:rFonts w:asciiTheme="minorHAnsi" w:eastAsiaTheme="minorEastAsia" w:hAnsiTheme="minorHAnsi" w:cstheme="minorBidi"/>
                <w:i/>
                <w:lang w:val="es-419"/>
              </w:rPr>
            </w:pPr>
            <w:r w:rsidRPr="56C826CC">
              <w:rPr>
                <w:rFonts w:asciiTheme="minorHAnsi" w:eastAsiaTheme="minorEastAsia" w:hAnsiTheme="minorHAnsi" w:cstheme="minorBidi"/>
                <w:i/>
                <w:iCs/>
                <w:lang w:val="es-419"/>
              </w:rPr>
              <w:t>El sistema debe de asegurarse de que no existan clientes duplicados basándose en la cedula</w:t>
            </w:r>
            <w:r w:rsidR="5260E667" w:rsidRPr="56C826CC">
              <w:rPr>
                <w:rFonts w:asciiTheme="minorHAnsi" w:eastAsiaTheme="minorEastAsia" w:hAnsiTheme="minorHAnsi" w:cstheme="minorBidi"/>
                <w:i/>
                <w:iCs/>
                <w:lang w:val="es-419"/>
              </w:rPr>
              <w:t>.</w:t>
            </w:r>
          </w:p>
        </w:tc>
      </w:tr>
      <w:tr w:rsidR="7D8F8565" w14:paraId="011A1866" w14:textId="77777777" w:rsidTr="7853AD10">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D1071E1" w14:textId="148CAA4E"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lastRenderedPageBreak/>
              <w:t>RIESGOS:</w:t>
            </w:r>
          </w:p>
          <w:p w14:paraId="7EA72E81" w14:textId="28FA43BF" w:rsidR="7D8F8565" w:rsidRDefault="7D8F8565"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Posible duplicación de información si no se asignan identificadores únicos correctamente.</w:t>
            </w:r>
          </w:p>
        </w:tc>
      </w:tr>
      <w:tr w:rsidR="7D8F8565" w14:paraId="2EE2AF69" w14:textId="77777777" w:rsidTr="7D8F8565">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232696C" w14:textId="07801CF2"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PROTOTIPO EXPLORATORIO</w:t>
            </w:r>
          </w:p>
          <w:p w14:paraId="04DB3F6C" w14:textId="5D7FA485" w:rsidR="7D8F8565" w:rsidRDefault="7D8F8565" w:rsidP="7853AD10">
            <w:pPr>
              <w:spacing w:line="257" w:lineRule="auto"/>
              <w:jc w:val="both"/>
              <w:rPr>
                <w:b/>
                <w:bCs/>
                <w:noProof/>
              </w:rPr>
            </w:pPr>
          </w:p>
          <w:p w14:paraId="553EFB99" w14:textId="04D76587" w:rsidR="00D23BD6" w:rsidRDefault="00585E7D" w:rsidP="7853AD10">
            <w:pPr>
              <w:spacing w:line="257" w:lineRule="auto"/>
              <w:jc w:val="both"/>
              <w:rPr>
                <w:b/>
                <w:bCs/>
                <w:noProof/>
              </w:rPr>
            </w:pPr>
            <w:r w:rsidRPr="00F35B6C">
              <w:rPr>
                <w:b/>
                <w:bCs/>
                <w:noProof/>
              </w:rPr>
              <w:drawing>
                <wp:anchor distT="0" distB="0" distL="114300" distR="114300" simplePos="0" relativeHeight="251658249" behindDoc="0" locked="0" layoutInCell="1" allowOverlap="1" wp14:anchorId="70FF530B" wp14:editId="392A9C15">
                  <wp:simplePos x="0" y="0"/>
                  <wp:positionH relativeFrom="column">
                    <wp:posOffset>62230</wp:posOffset>
                  </wp:positionH>
                  <wp:positionV relativeFrom="paragraph">
                    <wp:posOffset>44450</wp:posOffset>
                  </wp:positionV>
                  <wp:extent cx="5507355" cy="4572000"/>
                  <wp:effectExtent l="0" t="0" r="0" b="0"/>
                  <wp:wrapNone/>
                  <wp:docPr id="74602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286" name=""/>
                          <pic:cNvPicPr/>
                        </pic:nvPicPr>
                        <pic:blipFill>
                          <a:blip r:embed="rId19">
                            <a:extLst>
                              <a:ext uri="{28A0092B-C50C-407E-A947-70E740481C1C}">
                                <a14:useLocalDpi xmlns:a14="http://schemas.microsoft.com/office/drawing/2010/main" val="0"/>
                              </a:ext>
                            </a:extLst>
                          </a:blip>
                          <a:stretch>
                            <a:fillRect/>
                          </a:stretch>
                        </pic:blipFill>
                        <pic:spPr>
                          <a:xfrm>
                            <a:off x="0" y="0"/>
                            <a:ext cx="5507355" cy="4572000"/>
                          </a:xfrm>
                          <a:prstGeom prst="rect">
                            <a:avLst/>
                          </a:prstGeom>
                        </pic:spPr>
                      </pic:pic>
                    </a:graphicData>
                  </a:graphic>
                  <wp14:sizeRelH relativeFrom="margin">
                    <wp14:pctWidth>0</wp14:pctWidth>
                  </wp14:sizeRelH>
                  <wp14:sizeRelV relativeFrom="margin">
                    <wp14:pctHeight>0</wp14:pctHeight>
                  </wp14:sizeRelV>
                </wp:anchor>
              </w:drawing>
            </w:r>
          </w:p>
          <w:p w14:paraId="7DA40E26" w14:textId="59F0B959" w:rsidR="00D23BD6" w:rsidRDefault="00D23BD6" w:rsidP="7853AD10">
            <w:pPr>
              <w:spacing w:line="257" w:lineRule="auto"/>
              <w:jc w:val="both"/>
              <w:rPr>
                <w:b/>
                <w:bCs/>
                <w:noProof/>
              </w:rPr>
            </w:pPr>
          </w:p>
          <w:p w14:paraId="6A7D6819" w14:textId="158F860A" w:rsidR="00D23BD6" w:rsidRDefault="00D23BD6" w:rsidP="7853AD10">
            <w:pPr>
              <w:spacing w:line="257" w:lineRule="auto"/>
              <w:jc w:val="both"/>
              <w:rPr>
                <w:b/>
                <w:bCs/>
                <w:noProof/>
              </w:rPr>
            </w:pPr>
          </w:p>
          <w:p w14:paraId="3198A8D0" w14:textId="419A183B" w:rsidR="00D23BD6" w:rsidRDefault="00D23BD6" w:rsidP="7853AD10">
            <w:pPr>
              <w:spacing w:line="257" w:lineRule="auto"/>
              <w:jc w:val="both"/>
              <w:rPr>
                <w:b/>
                <w:bCs/>
                <w:noProof/>
              </w:rPr>
            </w:pPr>
          </w:p>
          <w:p w14:paraId="7CEA7A8C" w14:textId="0056E9B4" w:rsidR="00D23BD6" w:rsidRDefault="00D23BD6" w:rsidP="7853AD10">
            <w:pPr>
              <w:spacing w:line="257" w:lineRule="auto"/>
              <w:jc w:val="both"/>
              <w:rPr>
                <w:b/>
                <w:bCs/>
                <w:noProof/>
              </w:rPr>
            </w:pPr>
          </w:p>
          <w:p w14:paraId="378D53DE" w14:textId="5D40BDC2" w:rsidR="00D23BD6" w:rsidRDefault="00D23BD6" w:rsidP="7853AD10">
            <w:pPr>
              <w:spacing w:line="257" w:lineRule="auto"/>
              <w:jc w:val="both"/>
              <w:rPr>
                <w:b/>
                <w:bCs/>
                <w:noProof/>
              </w:rPr>
            </w:pPr>
          </w:p>
          <w:p w14:paraId="34C83BA0" w14:textId="2E4B75E6" w:rsidR="00D23BD6" w:rsidRDefault="00D23BD6" w:rsidP="7853AD10">
            <w:pPr>
              <w:spacing w:line="257" w:lineRule="auto"/>
              <w:jc w:val="both"/>
              <w:rPr>
                <w:b/>
                <w:bCs/>
                <w:noProof/>
              </w:rPr>
            </w:pPr>
          </w:p>
          <w:p w14:paraId="385C32E5" w14:textId="2E3B849A" w:rsidR="00D23BD6" w:rsidRDefault="00D23BD6" w:rsidP="7853AD10">
            <w:pPr>
              <w:spacing w:line="257" w:lineRule="auto"/>
              <w:jc w:val="both"/>
              <w:rPr>
                <w:b/>
                <w:bCs/>
                <w:noProof/>
              </w:rPr>
            </w:pPr>
          </w:p>
          <w:p w14:paraId="1A3C186B" w14:textId="29CDF161" w:rsidR="00D23BD6" w:rsidRDefault="00D23BD6" w:rsidP="7853AD10">
            <w:pPr>
              <w:spacing w:line="257" w:lineRule="auto"/>
              <w:jc w:val="both"/>
              <w:rPr>
                <w:b/>
                <w:bCs/>
                <w:noProof/>
              </w:rPr>
            </w:pPr>
          </w:p>
          <w:p w14:paraId="16C99279" w14:textId="1EDB83B3" w:rsidR="00D23BD6" w:rsidRDefault="00D23BD6" w:rsidP="7853AD10">
            <w:pPr>
              <w:spacing w:line="257" w:lineRule="auto"/>
              <w:jc w:val="both"/>
              <w:rPr>
                <w:b/>
                <w:bCs/>
                <w:noProof/>
              </w:rPr>
            </w:pPr>
          </w:p>
          <w:p w14:paraId="49B5AACF" w14:textId="6A3065F1" w:rsidR="00D23BD6" w:rsidRDefault="00D23BD6" w:rsidP="7853AD10">
            <w:pPr>
              <w:spacing w:line="257" w:lineRule="auto"/>
              <w:jc w:val="both"/>
              <w:rPr>
                <w:b/>
                <w:bCs/>
                <w:noProof/>
              </w:rPr>
            </w:pPr>
          </w:p>
          <w:p w14:paraId="177DBE28" w14:textId="108B37F3" w:rsidR="00D23BD6" w:rsidRDefault="00D23BD6" w:rsidP="7853AD10">
            <w:pPr>
              <w:spacing w:line="257" w:lineRule="auto"/>
              <w:jc w:val="both"/>
              <w:rPr>
                <w:b/>
                <w:bCs/>
                <w:noProof/>
              </w:rPr>
            </w:pPr>
          </w:p>
          <w:p w14:paraId="402737B1" w14:textId="6039A709" w:rsidR="00D23BD6" w:rsidRDefault="00D23BD6" w:rsidP="7853AD10">
            <w:pPr>
              <w:spacing w:line="257" w:lineRule="auto"/>
              <w:jc w:val="both"/>
              <w:rPr>
                <w:b/>
                <w:bCs/>
                <w:noProof/>
              </w:rPr>
            </w:pPr>
          </w:p>
          <w:p w14:paraId="2C61419D" w14:textId="540C0FA1" w:rsidR="00D23BD6" w:rsidRDefault="00D23BD6" w:rsidP="7853AD10">
            <w:pPr>
              <w:spacing w:line="257" w:lineRule="auto"/>
              <w:jc w:val="both"/>
              <w:rPr>
                <w:b/>
                <w:bCs/>
                <w:noProof/>
              </w:rPr>
            </w:pPr>
          </w:p>
          <w:p w14:paraId="7F6929CA" w14:textId="74E769A1" w:rsidR="00D23BD6" w:rsidRDefault="00D23BD6" w:rsidP="7853AD10">
            <w:pPr>
              <w:spacing w:line="257" w:lineRule="auto"/>
              <w:jc w:val="both"/>
              <w:rPr>
                <w:b/>
                <w:bCs/>
                <w:noProof/>
              </w:rPr>
            </w:pPr>
          </w:p>
          <w:p w14:paraId="282F226A" w14:textId="76514285" w:rsidR="00D23BD6" w:rsidRDefault="00D23BD6" w:rsidP="7853AD10">
            <w:pPr>
              <w:spacing w:line="257" w:lineRule="auto"/>
              <w:jc w:val="both"/>
              <w:rPr>
                <w:b/>
                <w:bCs/>
                <w:noProof/>
              </w:rPr>
            </w:pPr>
          </w:p>
          <w:p w14:paraId="664A122E" w14:textId="77777777" w:rsidR="00D23BD6" w:rsidRDefault="00D23BD6" w:rsidP="7853AD10">
            <w:pPr>
              <w:spacing w:line="257" w:lineRule="auto"/>
              <w:jc w:val="both"/>
              <w:rPr>
                <w:rFonts w:asciiTheme="minorHAnsi" w:eastAsiaTheme="minorEastAsia" w:hAnsiTheme="minorHAnsi" w:cstheme="minorBidi"/>
                <w:i/>
              </w:rPr>
            </w:pPr>
          </w:p>
          <w:p w14:paraId="50D0EE68" w14:textId="77777777" w:rsidR="00585E7D" w:rsidRDefault="00585E7D" w:rsidP="7853AD10">
            <w:pPr>
              <w:spacing w:line="257" w:lineRule="auto"/>
              <w:jc w:val="both"/>
              <w:rPr>
                <w:rFonts w:asciiTheme="minorHAnsi" w:eastAsiaTheme="minorEastAsia" w:hAnsiTheme="minorHAnsi" w:cstheme="minorBidi"/>
                <w:i/>
              </w:rPr>
            </w:pPr>
          </w:p>
          <w:p w14:paraId="72E7941A" w14:textId="77777777" w:rsidR="00585E7D" w:rsidRDefault="00585E7D" w:rsidP="7853AD10">
            <w:pPr>
              <w:spacing w:line="257" w:lineRule="auto"/>
              <w:jc w:val="both"/>
              <w:rPr>
                <w:rFonts w:asciiTheme="minorHAnsi" w:eastAsiaTheme="minorEastAsia" w:hAnsiTheme="minorHAnsi" w:cstheme="minorBidi"/>
                <w:i/>
              </w:rPr>
            </w:pPr>
          </w:p>
          <w:p w14:paraId="0EAE936F" w14:textId="77777777" w:rsidR="00585E7D" w:rsidRDefault="00585E7D" w:rsidP="7853AD10">
            <w:pPr>
              <w:spacing w:line="257" w:lineRule="auto"/>
              <w:jc w:val="both"/>
              <w:rPr>
                <w:rFonts w:asciiTheme="minorHAnsi" w:eastAsiaTheme="minorEastAsia" w:hAnsiTheme="minorHAnsi" w:cstheme="minorBidi"/>
                <w:i/>
              </w:rPr>
            </w:pPr>
          </w:p>
          <w:p w14:paraId="66F86B69" w14:textId="77777777" w:rsidR="00585E7D" w:rsidRDefault="00585E7D" w:rsidP="7853AD10">
            <w:pPr>
              <w:spacing w:line="257" w:lineRule="auto"/>
              <w:jc w:val="both"/>
              <w:rPr>
                <w:rFonts w:asciiTheme="minorHAnsi" w:eastAsiaTheme="minorEastAsia" w:hAnsiTheme="minorHAnsi" w:cstheme="minorBidi"/>
                <w:i/>
              </w:rPr>
            </w:pPr>
          </w:p>
          <w:p w14:paraId="4828146F" w14:textId="77777777" w:rsidR="00585E7D" w:rsidRDefault="00585E7D" w:rsidP="7853AD10">
            <w:pPr>
              <w:spacing w:line="257" w:lineRule="auto"/>
              <w:jc w:val="both"/>
              <w:rPr>
                <w:rFonts w:asciiTheme="minorHAnsi" w:eastAsiaTheme="minorEastAsia" w:hAnsiTheme="minorHAnsi" w:cstheme="minorBidi"/>
                <w:i/>
              </w:rPr>
            </w:pPr>
          </w:p>
          <w:p w14:paraId="7F80FC05" w14:textId="77777777" w:rsidR="00585E7D" w:rsidRDefault="00585E7D" w:rsidP="7853AD10">
            <w:pPr>
              <w:spacing w:line="257" w:lineRule="auto"/>
              <w:jc w:val="both"/>
              <w:rPr>
                <w:rFonts w:asciiTheme="minorHAnsi" w:eastAsiaTheme="minorEastAsia" w:hAnsiTheme="minorHAnsi" w:cstheme="minorBidi"/>
                <w:i/>
              </w:rPr>
            </w:pPr>
          </w:p>
          <w:p w14:paraId="5539FDD7" w14:textId="77777777" w:rsidR="00585E7D" w:rsidRDefault="00585E7D" w:rsidP="7853AD10">
            <w:pPr>
              <w:spacing w:line="257" w:lineRule="auto"/>
              <w:jc w:val="both"/>
              <w:rPr>
                <w:rFonts w:asciiTheme="minorHAnsi" w:eastAsiaTheme="minorEastAsia" w:hAnsiTheme="minorHAnsi" w:cstheme="minorBidi"/>
                <w:i/>
              </w:rPr>
            </w:pPr>
          </w:p>
          <w:p w14:paraId="60674149" w14:textId="3E3A558B" w:rsidR="00D23BD6" w:rsidRDefault="00D23BD6" w:rsidP="7853AD10">
            <w:pPr>
              <w:spacing w:line="257" w:lineRule="auto"/>
              <w:jc w:val="both"/>
              <w:rPr>
                <w:rFonts w:asciiTheme="minorHAnsi" w:eastAsiaTheme="minorEastAsia" w:hAnsiTheme="minorHAnsi" w:cstheme="minorBidi"/>
                <w:i/>
              </w:rPr>
            </w:pPr>
          </w:p>
        </w:tc>
      </w:tr>
    </w:tbl>
    <w:p w14:paraId="3FE867D6" w14:textId="6A7976EA" w:rsidR="7D8F8565" w:rsidRDefault="7D8F8565" w:rsidP="7D8F8565">
      <w:pPr>
        <w:rPr>
          <w:rFonts w:ascii="Calibri" w:hAnsi="Calibri" w:cs="Book Antiqua"/>
          <w:b/>
          <w:bCs/>
        </w:rPr>
      </w:pPr>
    </w:p>
    <w:p w14:paraId="7C985F39" w14:textId="77777777" w:rsidR="00585E7D" w:rsidRDefault="00585E7D" w:rsidP="7D8F8565">
      <w:pPr>
        <w:rPr>
          <w:rFonts w:ascii="Calibri" w:hAnsi="Calibri" w:cs="Book Antiqua"/>
          <w:b/>
          <w:bCs/>
        </w:rPr>
      </w:pPr>
    </w:p>
    <w:p w14:paraId="55F70464" w14:textId="77777777" w:rsidR="00585E7D" w:rsidRDefault="00585E7D" w:rsidP="7D8F8565">
      <w:pPr>
        <w:rPr>
          <w:rFonts w:ascii="Calibri" w:hAnsi="Calibri" w:cs="Book Antiqua"/>
          <w:b/>
          <w:bCs/>
        </w:rPr>
      </w:pPr>
    </w:p>
    <w:p w14:paraId="727D7B63" w14:textId="77777777" w:rsidR="00585E7D" w:rsidRDefault="00585E7D" w:rsidP="7D8F8565">
      <w:pPr>
        <w:rPr>
          <w:rFonts w:ascii="Calibri" w:hAnsi="Calibri" w:cs="Book Antiqua"/>
          <w:b/>
          <w:bCs/>
        </w:rPr>
      </w:pPr>
    </w:p>
    <w:p w14:paraId="6456D3C0" w14:textId="77777777" w:rsidR="00585E7D" w:rsidRDefault="00585E7D" w:rsidP="7D8F8565">
      <w:pPr>
        <w:rPr>
          <w:rFonts w:ascii="Calibri" w:hAnsi="Calibri" w:cs="Book Antiqua"/>
          <w:b/>
          <w:bCs/>
        </w:rPr>
      </w:pPr>
    </w:p>
    <w:p w14:paraId="7610FD8D" w14:textId="77777777" w:rsidR="00585E7D" w:rsidRDefault="00585E7D" w:rsidP="7D8F8565">
      <w:pPr>
        <w:rPr>
          <w:rFonts w:ascii="Calibri" w:hAnsi="Calibri" w:cs="Book Antiqua"/>
          <w:b/>
          <w:bCs/>
        </w:rPr>
      </w:pPr>
    </w:p>
    <w:p w14:paraId="05C5A92A" w14:textId="77777777" w:rsidR="00585E7D" w:rsidRDefault="00585E7D" w:rsidP="7D8F8565">
      <w:pPr>
        <w:rPr>
          <w:rFonts w:ascii="Calibri" w:hAnsi="Calibri" w:cs="Book Antiqua"/>
          <w:b/>
          <w:bCs/>
        </w:rPr>
      </w:pPr>
    </w:p>
    <w:p w14:paraId="4D66EFBD" w14:textId="77777777" w:rsidR="00585E7D" w:rsidRDefault="00585E7D" w:rsidP="7D8F8565">
      <w:pPr>
        <w:rPr>
          <w:rFonts w:ascii="Calibri" w:hAnsi="Calibri" w:cs="Book Antiqua"/>
          <w:b/>
          <w:bCs/>
        </w:rPr>
      </w:pPr>
    </w:p>
    <w:p w14:paraId="2C2C344D" w14:textId="77777777" w:rsidR="00585E7D" w:rsidRDefault="00585E7D" w:rsidP="7D8F8565">
      <w:pPr>
        <w:rPr>
          <w:rFonts w:ascii="Calibri" w:hAnsi="Calibri" w:cs="Book Antiqua"/>
          <w:b/>
          <w:bCs/>
        </w:rPr>
      </w:pPr>
    </w:p>
    <w:p w14:paraId="2CB94BEC" w14:textId="77777777" w:rsidR="00585E7D" w:rsidRDefault="00585E7D" w:rsidP="7D8F8565">
      <w:pPr>
        <w:rPr>
          <w:rFonts w:ascii="Calibri" w:hAnsi="Calibri" w:cs="Book Antiqua"/>
          <w:b/>
          <w:bCs/>
        </w:rPr>
      </w:pPr>
    </w:p>
    <w:p w14:paraId="7F8F7AE5" w14:textId="77777777" w:rsidR="00585E7D" w:rsidRDefault="00585E7D" w:rsidP="7D8F8565">
      <w:pPr>
        <w:rPr>
          <w:rFonts w:ascii="Calibri" w:hAnsi="Calibri" w:cs="Book Antiqua"/>
          <w:b/>
          <w:bCs/>
        </w:rPr>
      </w:pPr>
    </w:p>
    <w:p w14:paraId="1A929C4F" w14:textId="77777777" w:rsidR="00585E7D" w:rsidRDefault="00585E7D" w:rsidP="7D8F8565">
      <w:pPr>
        <w:rPr>
          <w:rFonts w:ascii="Calibri" w:hAnsi="Calibri" w:cs="Book Antiqua"/>
          <w:b/>
          <w:bCs/>
        </w:rPr>
      </w:pPr>
    </w:p>
    <w:p w14:paraId="275FD096" w14:textId="52DA8453" w:rsidR="63F5EDAF" w:rsidRDefault="63F5EDAF" w:rsidP="63F5EDA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04490AA4" w14:paraId="6E113DD9" w14:textId="77777777" w:rsidTr="04490AA4">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35FD897" w14:textId="48409F49"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lastRenderedPageBreak/>
              <w:t>IDENTIFICADOR CASO DE USO:</w:t>
            </w:r>
          </w:p>
          <w:p w14:paraId="3AA1DD3A" w14:textId="6DAC2B7F"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CU-</w:t>
            </w:r>
            <w:r w:rsidR="00FC7C9C">
              <w:rPr>
                <w:rFonts w:asciiTheme="minorHAnsi" w:eastAsiaTheme="minorEastAsia" w:hAnsiTheme="minorHAnsi" w:cstheme="minorBidi"/>
                <w:b/>
                <w:bCs/>
                <w:i/>
                <w:iCs/>
                <w:color w:val="000000" w:themeColor="text1"/>
              </w:rPr>
              <w:t>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6D503808" w14:textId="7018822B"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NOMBRE:</w:t>
            </w:r>
          </w:p>
          <w:p w14:paraId="4F0E4F5B" w14:textId="10D5F24B" w:rsidR="04490AA4" w:rsidRDefault="3637E173" w:rsidP="04490AA4">
            <w:pPr>
              <w:rPr>
                <w:rFonts w:asciiTheme="minorHAnsi" w:eastAsiaTheme="minorEastAsia" w:hAnsiTheme="minorHAnsi" w:cstheme="minorBidi"/>
                <w:i/>
                <w:iCs/>
                <w:color w:val="000000" w:themeColor="text1"/>
              </w:rPr>
            </w:pPr>
            <w:r w:rsidRPr="6334C929">
              <w:rPr>
                <w:rFonts w:asciiTheme="minorHAnsi" w:eastAsiaTheme="minorEastAsia" w:hAnsiTheme="minorHAnsi" w:cstheme="minorBidi"/>
                <w:i/>
                <w:iCs/>
                <w:color w:val="000000" w:themeColor="text1"/>
              </w:rPr>
              <w:t>Actualizar</w:t>
            </w:r>
            <w:r w:rsidR="04490AA4" w:rsidRPr="04490AA4">
              <w:rPr>
                <w:rFonts w:asciiTheme="minorHAnsi" w:eastAsiaTheme="minorEastAsia" w:hAnsiTheme="minorHAnsi" w:cstheme="minorBidi"/>
                <w:i/>
                <w:iCs/>
                <w:color w:val="000000" w:themeColor="text1"/>
              </w:rPr>
              <w:t xml:space="preserve"> cliente</w:t>
            </w:r>
          </w:p>
        </w:tc>
      </w:tr>
      <w:tr w:rsidR="04490AA4" w14:paraId="1F797593" w14:textId="77777777" w:rsidTr="04490AA4">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0DC3B41" w14:textId="4537C848"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COMPLEJIDAD:</w:t>
            </w:r>
          </w:p>
          <w:p w14:paraId="4E0F2D3C" w14:textId="69E56B2A" w:rsidR="04490AA4" w:rsidRDefault="0382F4CD" w:rsidP="04490AA4">
            <w:pPr>
              <w:jc w:val="both"/>
              <w:rPr>
                <w:rFonts w:asciiTheme="minorHAnsi" w:eastAsiaTheme="minorEastAsia" w:hAnsiTheme="minorHAnsi" w:cstheme="minorBidi"/>
                <w:i/>
                <w:iCs/>
              </w:rPr>
            </w:pPr>
            <w:r w:rsidRPr="1D6CB8EE">
              <w:rPr>
                <w:rFonts w:asciiTheme="minorHAnsi" w:eastAsiaTheme="minorEastAsia" w:hAnsiTheme="minorHAnsi" w:cstheme="minorBidi"/>
                <w:i/>
                <w:iCs/>
              </w:rPr>
              <w:t>Media</w:t>
            </w:r>
          </w:p>
        </w:tc>
        <w:tc>
          <w:tcPr>
            <w:tcW w:w="3173" w:type="dxa"/>
            <w:tcBorders>
              <w:top w:val="nil"/>
              <w:left w:val="nil"/>
              <w:bottom w:val="single" w:sz="8" w:space="0" w:color="auto"/>
              <w:right w:val="single" w:sz="8" w:space="0" w:color="auto"/>
            </w:tcBorders>
            <w:tcMar>
              <w:left w:w="108" w:type="dxa"/>
              <w:right w:w="108" w:type="dxa"/>
            </w:tcMar>
          </w:tcPr>
          <w:p w14:paraId="23406861" w14:textId="0DABC31A"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PRIORIDAD:</w:t>
            </w:r>
          </w:p>
          <w:p w14:paraId="25EA60EA" w14:textId="04C3DBE5"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Alta</w:t>
            </w:r>
          </w:p>
        </w:tc>
      </w:tr>
      <w:tr w:rsidR="04490AA4" w14:paraId="6EFB81A0"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AC5D54F" w14:textId="29464EBF"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REQUERIMIENTO FUNCIONAL ASOCIADO:</w:t>
            </w:r>
          </w:p>
          <w:p w14:paraId="40AEC913" w14:textId="22848D3B" w:rsidR="04490AA4" w:rsidRDefault="04490AA4" w:rsidP="04490AA4">
            <w:pPr>
              <w:jc w:val="both"/>
              <w:rPr>
                <w:rFonts w:asciiTheme="minorHAnsi" w:eastAsiaTheme="minorEastAsia" w:hAnsiTheme="minorHAnsi" w:cstheme="minorBidi"/>
                <w:i/>
                <w:iCs/>
              </w:rPr>
            </w:pPr>
            <w:r w:rsidRPr="04490AA4">
              <w:rPr>
                <w:rFonts w:asciiTheme="minorHAnsi" w:eastAsiaTheme="minorEastAsia" w:hAnsiTheme="minorHAnsi" w:cstheme="minorBidi"/>
                <w:i/>
                <w:iCs/>
              </w:rPr>
              <w:t>RF-</w:t>
            </w:r>
            <w:r w:rsidR="5517531D" w:rsidRPr="6334C929">
              <w:rPr>
                <w:rFonts w:asciiTheme="minorHAnsi" w:eastAsiaTheme="minorEastAsia" w:hAnsiTheme="minorHAnsi" w:cstheme="minorBidi"/>
                <w:i/>
                <w:iCs/>
              </w:rPr>
              <w:t>3</w:t>
            </w:r>
          </w:p>
        </w:tc>
      </w:tr>
      <w:tr w:rsidR="04490AA4" w14:paraId="63BC1231"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A599B" w14:textId="18C6EBBB"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ACTORES:</w:t>
            </w:r>
          </w:p>
          <w:p w14:paraId="21DCA977" w14:textId="70D39367"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Administrador </w:t>
            </w:r>
          </w:p>
        </w:tc>
      </w:tr>
      <w:tr w:rsidR="04490AA4" w14:paraId="1E53BA18"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17F67E1" w14:textId="0129AF95"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CASOS DE USO ASOCIADOS:</w:t>
            </w:r>
          </w:p>
          <w:p w14:paraId="32A523D3" w14:textId="345E3480" w:rsidR="04490AA4" w:rsidRDefault="00E1095D" w:rsidP="04490AA4">
            <w:pPr>
              <w:rPr>
                <w:rFonts w:asciiTheme="minorHAnsi" w:eastAsiaTheme="minorEastAsia" w:hAnsiTheme="minorHAnsi" w:cstheme="minorBidi"/>
                <w:i/>
                <w:iCs/>
              </w:rPr>
            </w:pPr>
            <w:r>
              <w:rPr>
                <w:rFonts w:asciiTheme="minorHAnsi" w:eastAsiaTheme="minorEastAsia" w:hAnsiTheme="minorHAnsi" w:cstheme="minorBidi"/>
                <w:i/>
                <w:iCs/>
              </w:rPr>
              <w:t>C1,C2,C4</w:t>
            </w:r>
          </w:p>
        </w:tc>
      </w:tr>
      <w:tr w:rsidR="04490AA4" w14:paraId="78712F73"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5B1976C" w14:textId="16CB980C"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DESCRIPCIÓN:</w:t>
            </w:r>
          </w:p>
          <w:p w14:paraId="1F7C5A00" w14:textId="26DA9E70" w:rsidR="04490AA4" w:rsidRDefault="04490AA4" w:rsidP="56BEE7C8">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Este caso de uso permite al administrador </w:t>
            </w:r>
            <w:r w:rsidR="67F6E07D" w:rsidRPr="0909E16A">
              <w:rPr>
                <w:rFonts w:asciiTheme="minorHAnsi" w:eastAsiaTheme="minorEastAsia" w:hAnsiTheme="minorHAnsi" w:cstheme="minorBidi"/>
                <w:i/>
                <w:iCs/>
              </w:rPr>
              <w:t>actualiz</w:t>
            </w:r>
            <w:r w:rsidR="2A5BCBE1" w:rsidRPr="0909E16A">
              <w:rPr>
                <w:rFonts w:asciiTheme="minorHAnsi" w:eastAsiaTheme="minorEastAsia" w:hAnsiTheme="minorHAnsi" w:cstheme="minorBidi"/>
                <w:i/>
                <w:iCs/>
              </w:rPr>
              <w:t>ar</w:t>
            </w:r>
            <w:r w:rsidRPr="04490AA4">
              <w:rPr>
                <w:rFonts w:asciiTheme="minorHAnsi" w:eastAsiaTheme="minorEastAsia" w:hAnsiTheme="minorHAnsi" w:cstheme="minorBidi"/>
                <w:i/>
                <w:iCs/>
              </w:rPr>
              <w:t xml:space="preserve"> la información de un cliente </w:t>
            </w:r>
            <w:r w:rsidR="2A5BCBE1" w:rsidRPr="0909E16A">
              <w:rPr>
                <w:rFonts w:asciiTheme="minorHAnsi" w:eastAsiaTheme="minorEastAsia" w:hAnsiTheme="minorHAnsi" w:cstheme="minorBidi"/>
                <w:i/>
                <w:iCs/>
              </w:rPr>
              <w:t>e</w:t>
            </w:r>
            <w:r w:rsidR="68BBECB6" w:rsidRPr="0909E16A">
              <w:rPr>
                <w:rFonts w:asciiTheme="minorHAnsi" w:eastAsiaTheme="minorEastAsia" w:hAnsiTheme="minorHAnsi" w:cstheme="minorBidi"/>
                <w:i/>
                <w:iCs/>
              </w:rPr>
              <w:t>xistente</w:t>
            </w:r>
            <w:r w:rsidR="2A5BCBE1" w:rsidRPr="0909E16A">
              <w:rPr>
                <w:rFonts w:asciiTheme="minorHAnsi" w:eastAsiaTheme="minorEastAsia" w:hAnsiTheme="minorHAnsi" w:cstheme="minorBidi"/>
                <w:i/>
                <w:iCs/>
              </w:rPr>
              <w:t>.</w:t>
            </w:r>
            <w:r w:rsidRPr="04490AA4">
              <w:rPr>
                <w:rFonts w:asciiTheme="minorHAnsi" w:eastAsiaTheme="minorEastAsia" w:hAnsiTheme="minorHAnsi" w:cstheme="minorBidi"/>
                <w:i/>
                <w:iCs/>
              </w:rPr>
              <w:t xml:space="preserve"> </w:t>
            </w:r>
            <w:r w:rsidR="49EFD28E" w:rsidRPr="56BEE7C8">
              <w:rPr>
                <w:rFonts w:asciiTheme="minorHAnsi" w:eastAsiaTheme="minorEastAsia" w:hAnsiTheme="minorHAnsi" w:cstheme="minorBidi"/>
                <w:i/>
                <w:iCs/>
              </w:rPr>
              <w:t>Los campos editables incluyen</w:t>
            </w:r>
            <w:r w:rsidRPr="56BEE7C8">
              <w:rPr>
                <w:rFonts w:asciiTheme="minorHAnsi" w:eastAsiaTheme="minorEastAsia" w:hAnsiTheme="minorHAnsi" w:cstheme="minorBidi"/>
                <w:i/>
                <w:iCs/>
              </w:rPr>
              <w:t>:</w:t>
            </w:r>
          </w:p>
          <w:p w14:paraId="7C44A1E3" w14:textId="0E1949AE" w:rsidR="04490AA4" w:rsidRDefault="04490AA4" w:rsidP="04490AA4">
            <w:pPr>
              <w:pStyle w:val="Prrafodelista"/>
              <w:numPr>
                <w:ilvl w:val="0"/>
                <w:numId w:val="46"/>
              </w:numPr>
              <w:rPr>
                <w:rFonts w:asciiTheme="minorHAnsi" w:eastAsiaTheme="minorEastAsia" w:hAnsiTheme="minorHAnsi" w:cstheme="minorBidi"/>
                <w:i/>
                <w:iCs/>
              </w:rPr>
            </w:pPr>
            <w:r w:rsidRPr="04490AA4">
              <w:rPr>
                <w:rFonts w:asciiTheme="minorHAnsi" w:eastAsiaTheme="minorEastAsia" w:hAnsiTheme="minorHAnsi" w:cstheme="minorBidi"/>
                <w:i/>
                <w:iCs/>
              </w:rPr>
              <w:t>Nombres completos.</w:t>
            </w:r>
          </w:p>
          <w:p w14:paraId="0D11F7AC" w14:textId="6455F6F3" w:rsidR="04490AA4" w:rsidRDefault="04490AA4" w:rsidP="04490AA4">
            <w:pPr>
              <w:pStyle w:val="Prrafodelista"/>
              <w:numPr>
                <w:ilvl w:val="0"/>
                <w:numId w:val="46"/>
              </w:numPr>
              <w:rPr>
                <w:rFonts w:asciiTheme="minorHAnsi" w:eastAsiaTheme="minorEastAsia" w:hAnsiTheme="minorHAnsi" w:cstheme="minorBidi"/>
                <w:i/>
                <w:iCs/>
              </w:rPr>
            </w:pPr>
            <w:r w:rsidRPr="04490AA4">
              <w:rPr>
                <w:rFonts w:asciiTheme="minorHAnsi" w:eastAsiaTheme="minorEastAsia" w:hAnsiTheme="minorHAnsi" w:cstheme="minorBidi"/>
                <w:i/>
                <w:iCs/>
              </w:rPr>
              <w:t>Cedula.</w:t>
            </w:r>
          </w:p>
          <w:p w14:paraId="76F1C5C2" w14:textId="318D8C05" w:rsidR="04490AA4" w:rsidRDefault="1280CCD9" w:rsidP="04490AA4">
            <w:pPr>
              <w:pStyle w:val="Prrafodelista"/>
              <w:numPr>
                <w:ilvl w:val="0"/>
                <w:numId w:val="46"/>
              </w:numPr>
              <w:rPr>
                <w:rFonts w:asciiTheme="minorHAnsi" w:eastAsiaTheme="minorEastAsia" w:hAnsiTheme="minorHAnsi" w:cstheme="minorBidi"/>
                <w:i/>
                <w:iCs/>
              </w:rPr>
            </w:pPr>
            <w:r w:rsidRPr="56BEE7C8">
              <w:rPr>
                <w:rFonts w:asciiTheme="minorHAnsi" w:eastAsiaTheme="minorEastAsia" w:hAnsiTheme="minorHAnsi" w:cstheme="minorBidi"/>
                <w:i/>
                <w:iCs/>
              </w:rPr>
              <w:t>Celular.</w:t>
            </w:r>
          </w:p>
          <w:p w14:paraId="551EEF7D" w14:textId="40BBACD7" w:rsidR="04490AA4" w:rsidRDefault="04490AA4" w:rsidP="04490AA4">
            <w:pPr>
              <w:pStyle w:val="Prrafodelista"/>
              <w:numPr>
                <w:ilvl w:val="0"/>
                <w:numId w:val="46"/>
              </w:numPr>
              <w:rPr>
                <w:rFonts w:asciiTheme="minorHAnsi" w:eastAsiaTheme="minorEastAsia" w:hAnsiTheme="minorHAnsi" w:cstheme="minorBidi"/>
                <w:i/>
                <w:iCs/>
              </w:rPr>
            </w:pPr>
            <w:r w:rsidRPr="04490AA4">
              <w:rPr>
                <w:rFonts w:asciiTheme="minorHAnsi" w:eastAsiaTheme="minorEastAsia" w:hAnsiTheme="minorHAnsi" w:cstheme="minorBidi"/>
                <w:i/>
                <w:iCs/>
              </w:rPr>
              <w:t>Correo.</w:t>
            </w:r>
          </w:p>
          <w:p w14:paraId="2A210FC8" w14:textId="11F145DD" w:rsidR="04490AA4" w:rsidRDefault="286D6893" w:rsidP="56BEE7C8">
            <w:pPr>
              <w:spacing w:line="259" w:lineRule="auto"/>
              <w:rPr>
                <w:rFonts w:asciiTheme="minorHAnsi" w:eastAsiaTheme="minorEastAsia" w:hAnsiTheme="minorHAnsi" w:cstheme="minorBidi"/>
                <w:i/>
                <w:iCs/>
              </w:rPr>
            </w:pPr>
            <w:r w:rsidRPr="03A9E020">
              <w:rPr>
                <w:rFonts w:asciiTheme="minorHAnsi" w:eastAsiaTheme="minorEastAsia" w:hAnsiTheme="minorHAnsi" w:cstheme="minorBidi"/>
                <w:i/>
                <w:iCs/>
              </w:rPr>
              <w:t>El sistema debe de validar los campos antes de guardar las actualizaciones.</w:t>
            </w:r>
          </w:p>
        </w:tc>
      </w:tr>
      <w:tr w:rsidR="04490AA4" w14:paraId="611EB4DE"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3404E7" w14:textId="097FC6D6"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NOTAS:</w:t>
            </w:r>
          </w:p>
          <w:p w14:paraId="28ADC259" w14:textId="6FBD6EB2"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El sistema debe </w:t>
            </w:r>
            <w:r w:rsidR="004ED323" w:rsidRPr="29D124E6">
              <w:rPr>
                <w:rFonts w:asciiTheme="minorHAnsi" w:eastAsiaTheme="minorEastAsia" w:hAnsiTheme="minorHAnsi" w:cstheme="minorBidi"/>
                <w:i/>
                <w:iCs/>
              </w:rPr>
              <w:t>asegurar</w:t>
            </w:r>
            <w:r w:rsidRPr="04490AA4">
              <w:rPr>
                <w:rFonts w:asciiTheme="minorHAnsi" w:eastAsiaTheme="minorEastAsia" w:hAnsiTheme="minorHAnsi" w:cstheme="minorBidi"/>
                <w:i/>
                <w:iCs/>
              </w:rPr>
              <w:t xml:space="preserve"> que los campos obligatorios </w:t>
            </w:r>
            <w:r w:rsidR="004ED323" w:rsidRPr="29D124E6">
              <w:rPr>
                <w:rFonts w:asciiTheme="minorHAnsi" w:eastAsiaTheme="minorEastAsia" w:hAnsiTheme="minorHAnsi" w:cstheme="minorBidi"/>
                <w:i/>
                <w:iCs/>
              </w:rPr>
              <w:t xml:space="preserve">contienen </w:t>
            </w:r>
            <w:r w:rsidR="004ED323" w:rsidRPr="7D2A4E1B">
              <w:rPr>
                <w:rFonts w:asciiTheme="minorHAnsi" w:eastAsiaTheme="minorEastAsia" w:hAnsiTheme="minorHAnsi" w:cstheme="minorBidi"/>
                <w:i/>
                <w:iCs/>
              </w:rPr>
              <w:t>información</w:t>
            </w:r>
            <w:r w:rsidR="004ED323" w:rsidRPr="29D124E6">
              <w:rPr>
                <w:rFonts w:asciiTheme="minorHAnsi" w:eastAsiaTheme="minorEastAsia" w:hAnsiTheme="minorHAnsi" w:cstheme="minorBidi"/>
                <w:i/>
                <w:iCs/>
              </w:rPr>
              <w:t xml:space="preserve"> valida</w:t>
            </w:r>
            <w:r w:rsidRPr="04490AA4">
              <w:rPr>
                <w:rFonts w:asciiTheme="minorHAnsi" w:eastAsiaTheme="minorEastAsia" w:hAnsiTheme="minorHAnsi" w:cstheme="minorBidi"/>
                <w:i/>
                <w:iCs/>
              </w:rPr>
              <w:t xml:space="preserve"> antes de guardar </w:t>
            </w:r>
            <w:r w:rsidR="004ED323" w:rsidRPr="29D124E6">
              <w:rPr>
                <w:rFonts w:asciiTheme="minorHAnsi" w:eastAsiaTheme="minorEastAsia" w:hAnsiTheme="minorHAnsi" w:cstheme="minorBidi"/>
                <w:i/>
                <w:iCs/>
              </w:rPr>
              <w:t xml:space="preserve">las </w:t>
            </w:r>
            <w:r w:rsidR="004ED323" w:rsidRPr="7D2A4E1B">
              <w:rPr>
                <w:rFonts w:asciiTheme="minorHAnsi" w:eastAsiaTheme="minorEastAsia" w:hAnsiTheme="minorHAnsi" w:cstheme="minorBidi"/>
                <w:i/>
                <w:iCs/>
              </w:rPr>
              <w:t>actualizaciones.</w:t>
            </w:r>
          </w:p>
        </w:tc>
      </w:tr>
      <w:tr w:rsidR="04490AA4" w14:paraId="4EBF1DC0"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63760B6" w14:textId="676A0293"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CRITERIOS DE ACEPTACIÓN: </w:t>
            </w:r>
          </w:p>
          <w:p w14:paraId="1BCF8AFE" w14:textId="091BF3D5" w:rsidR="04490AA4" w:rsidRDefault="012BE49C" w:rsidP="04490AA4">
            <w:pPr>
              <w:rPr>
                <w:rFonts w:asciiTheme="minorHAnsi" w:eastAsiaTheme="minorEastAsia" w:hAnsiTheme="minorHAnsi" w:cstheme="minorBidi"/>
                <w:i/>
                <w:iCs/>
              </w:rPr>
            </w:pPr>
            <w:r w:rsidRPr="21D293CF">
              <w:rPr>
                <w:rFonts w:asciiTheme="minorHAnsi" w:eastAsiaTheme="minorEastAsia" w:hAnsiTheme="minorHAnsi" w:cstheme="minorBidi"/>
                <w:i/>
                <w:iCs/>
              </w:rPr>
              <w:t>La información de los clientes se actualiza correctamente en la base de datos.</w:t>
            </w:r>
          </w:p>
        </w:tc>
      </w:tr>
      <w:tr w:rsidR="04490AA4" w14:paraId="36A3135D" w14:textId="77777777" w:rsidTr="04490AA4">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2F42196" w14:textId="668D6210"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 xml:space="preserve">ESCENARIOS: </w:t>
            </w:r>
          </w:p>
        </w:tc>
      </w:tr>
      <w:tr w:rsidR="04490AA4" w14:paraId="1C5E8B4C" w14:textId="77777777" w:rsidTr="04490AA4">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9BE5A18" w14:textId="46E62022"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5D6952D8"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3A80CD6" w14:textId="71CDA3DA" w:rsidR="2F738980" w:rsidRDefault="2F738980" w:rsidP="1A7C9881">
            <w:pPr>
              <w:spacing w:line="259" w:lineRule="auto"/>
              <w:rPr>
                <w:rFonts w:ascii="Calibri" w:eastAsia="Calibri" w:hAnsi="Calibri" w:cs="Calibri"/>
                <w:b/>
                <w:bCs/>
                <w:i/>
                <w:iCs/>
              </w:rPr>
            </w:pPr>
            <w:r w:rsidRPr="1A7C9881">
              <w:rPr>
                <w:rFonts w:ascii="Calibri" w:eastAsia="Calibri" w:hAnsi="Calibri" w:cs="Calibri"/>
                <w:b/>
                <w:bCs/>
                <w:i/>
                <w:iCs/>
              </w:rPr>
              <w:t xml:space="preserve">DESCRIPCIÓN: </w:t>
            </w:r>
            <w:r w:rsidR="72A4385D" w:rsidRPr="1A7C9881">
              <w:rPr>
                <w:rFonts w:ascii="Calibri" w:eastAsia="Calibri" w:hAnsi="Calibri" w:cs="Calibri"/>
                <w:i/>
                <w:iCs/>
              </w:rPr>
              <w:t>Actualización de datos de los clientes con datos válidos.</w:t>
            </w:r>
          </w:p>
          <w:p w14:paraId="1DB58133" w14:textId="709965A4" w:rsidR="04490AA4" w:rsidRDefault="04490AA4" w:rsidP="04490AA4">
            <w:pPr>
              <w:rPr>
                <w:rFonts w:ascii="Calibri" w:eastAsia="Calibri" w:hAnsi="Calibri" w:cs="Calibri"/>
                <w:i/>
              </w:rPr>
            </w:pPr>
            <w:r w:rsidRPr="2A79324C">
              <w:rPr>
                <w:rFonts w:ascii="Calibri" w:eastAsia="Calibri" w:hAnsi="Calibri" w:cs="Calibri"/>
                <w:b/>
                <w:bCs/>
                <w:i/>
                <w:iCs/>
              </w:rPr>
              <w:t xml:space="preserve">SUPOSICIONES/ASUNCIONES: </w:t>
            </w:r>
            <w:r w:rsidRPr="2A79324C">
              <w:rPr>
                <w:rFonts w:ascii="Calibri" w:eastAsia="Calibri" w:hAnsi="Calibri" w:cs="Calibri"/>
                <w:i/>
                <w:iCs/>
              </w:rPr>
              <w:t>To</w:t>
            </w:r>
            <w:r w:rsidR="06664593" w:rsidRPr="2A79324C">
              <w:rPr>
                <w:rFonts w:ascii="Calibri" w:eastAsia="Calibri" w:hAnsi="Calibri" w:cs="Calibri"/>
                <w:i/>
                <w:iCs/>
              </w:rPr>
              <w:t xml:space="preserve">dos los </w:t>
            </w:r>
            <w:r w:rsidR="7E500834" w:rsidRPr="2A79324C">
              <w:rPr>
                <w:rFonts w:ascii="Calibri" w:eastAsia="Calibri" w:hAnsi="Calibri" w:cs="Calibri"/>
                <w:i/>
                <w:iCs/>
              </w:rPr>
              <w:t>datos cu</w:t>
            </w:r>
            <w:r w:rsidR="06664593" w:rsidRPr="2A79324C">
              <w:rPr>
                <w:rFonts w:ascii="Calibri" w:eastAsia="Calibri" w:hAnsi="Calibri" w:cs="Calibri"/>
                <w:i/>
                <w:iCs/>
              </w:rPr>
              <w:t>mplen con las restricciones establecidas</w:t>
            </w:r>
            <w:r w:rsidRPr="2A79324C">
              <w:rPr>
                <w:rFonts w:ascii="Calibri" w:eastAsia="Calibri" w:hAnsi="Calibri" w:cs="Calibri"/>
                <w:i/>
                <w:iCs/>
              </w:rPr>
              <w:t>.</w:t>
            </w:r>
          </w:p>
          <w:p w14:paraId="77C32E7A" w14:textId="651C1C6D" w:rsidR="04490AA4" w:rsidRDefault="04490AA4" w:rsidP="04490AA4">
            <w:pPr>
              <w:rPr>
                <w:rFonts w:ascii="Calibri" w:eastAsia="Calibri" w:hAnsi="Calibri" w:cs="Calibri"/>
                <w:i/>
                <w:iCs/>
              </w:rPr>
            </w:pPr>
            <w:r w:rsidRPr="0539CD2B">
              <w:rPr>
                <w:rFonts w:ascii="Calibri" w:eastAsia="Calibri" w:hAnsi="Calibri" w:cs="Calibri"/>
                <w:b/>
                <w:bCs/>
                <w:i/>
                <w:iCs/>
              </w:rPr>
              <w:t>RESULTADOS:</w:t>
            </w:r>
            <w:r w:rsidRPr="0539CD2B">
              <w:rPr>
                <w:rFonts w:ascii="Calibri" w:eastAsia="Calibri" w:hAnsi="Calibri" w:cs="Calibri"/>
                <w:i/>
                <w:iCs/>
              </w:rPr>
              <w:t xml:space="preserve"> </w:t>
            </w:r>
            <w:r w:rsidR="7282784F" w:rsidRPr="0539CD2B">
              <w:rPr>
                <w:rFonts w:ascii="Calibri" w:eastAsia="Calibri" w:hAnsi="Calibri" w:cs="Calibri"/>
                <w:i/>
                <w:iCs/>
              </w:rPr>
              <w:t>La información del cliente es actualizada.</w:t>
            </w:r>
          </w:p>
        </w:tc>
      </w:tr>
      <w:tr w:rsidR="04490AA4" w14:paraId="2283A8D6" w14:textId="77777777" w:rsidTr="04490AA4">
        <w:trPr>
          <w:trHeight w:val="16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B4FE44D" w14:textId="2686F903"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5D6952D8"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3684E52" w14:textId="5F71EE2C"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4C7851E6" w:rsidRPr="2A5C0F30">
              <w:rPr>
                <w:rFonts w:asciiTheme="minorHAnsi" w:eastAsiaTheme="minorEastAsia" w:hAnsiTheme="minorHAnsi" w:cstheme="minorBidi"/>
                <w:b/>
                <w:bCs/>
                <w:i/>
                <w:iCs/>
              </w:rPr>
              <w:t>A</w:t>
            </w:r>
            <w:r w:rsidR="4C7851E6" w:rsidRPr="2A5C0F30">
              <w:rPr>
                <w:rFonts w:asciiTheme="minorHAnsi" w:eastAsiaTheme="minorEastAsia" w:hAnsiTheme="minorHAnsi" w:cstheme="minorBidi"/>
                <w:i/>
                <w:iCs/>
              </w:rPr>
              <w:t>ctualización</w:t>
            </w:r>
            <w:r w:rsidRPr="04490AA4">
              <w:rPr>
                <w:rFonts w:asciiTheme="minorHAnsi" w:eastAsiaTheme="minorEastAsia" w:hAnsiTheme="minorHAnsi" w:cstheme="minorBidi"/>
                <w:i/>
                <w:iCs/>
              </w:rPr>
              <w:t xml:space="preserve"> de cliente con datos inválidos.</w:t>
            </w:r>
          </w:p>
          <w:p w14:paraId="1F19B0B7" w14:textId="372D2768" w:rsidR="04490AA4" w:rsidRDefault="04490AA4" w:rsidP="5DAB8D42">
            <w:pPr>
              <w:spacing w:line="259" w:lineRule="auto"/>
              <w:rPr>
                <w:rFonts w:asciiTheme="minorHAnsi" w:eastAsiaTheme="minorEastAsia" w:hAnsiTheme="minorHAnsi" w:cstheme="minorBidi"/>
                <w:i/>
                <w:iCs/>
              </w:rPr>
            </w:pPr>
            <w:r w:rsidRPr="5DAB8D42">
              <w:rPr>
                <w:rFonts w:asciiTheme="minorHAnsi" w:eastAsiaTheme="minorEastAsia" w:hAnsiTheme="minorHAnsi" w:cstheme="minorBidi"/>
                <w:b/>
                <w:bCs/>
                <w:i/>
                <w:iCs/>
              </w:rPr>
              <w:t xml:space="preserve">SUPOSICIONES/ASUNCIONES: </w:t>
            </w:r>
            <w:r w:rsidRPr="5DAB8D42">
              <w:rPr>
                <w:rFonts w:asciiTheme="minorHAnsi" w:eastAsiaTheme="minorEastAsia" w:hAnsiTheme="minorHAnsi" w:cstheme="minorBidi"/>
                <w:i/>
                <w:iCs/>
              </w:rPr>
              <w:t xml:space="preserve">Algún campo </w:t>
            </w:r>
            <w:r w:rsidR="049D09C6" w:rsidRPr="5DAB8D42">
              <w:rPr>
                <w:rFonts w:asciiTheme="minorHAnsi" w:eastAsiaTheme="minorEastAsia" w:hAnsiTheme="minorHAnsi" w:cstheme="minorBidi"/>
                <w:i/>
                <w:iCs/>
              </w:rPr>
              <w:t xml:space="preserve">se encuentra </w:t>
            </w:r>
            <w:r w:rsidR="2E297CB3" w:rsidRPr="5DAB8D42">
              <w:rPr>
                <w:rFonts w:asciiTheme="minorHAnsi" w:eastAsiaTheme="minorEastAsia" w:hAnsiTheme="minorHAnsi" w:cstheme="minorBidi"/>
                <w:i/>
                <w:iCs/>
              </w:rPr>
              <w:t>vacío</w:t>
            </w:r>
            <w:r w:rsidRPr="5DAB8D42">
              <w:rPr>
                <w:rFonts w:asciiTheme="minorHAnsi" w:eastAsiaTheme="minorEastAsia" w:hAnsiTheme="minorHAnsi" w:cstheme="minorBidi"/>
                <w:i/>
                <w:iCs/>
              </w:rPr>
              <w:t xml:space="preserve"> o </w:t>
            </w:r>
            <w:r w:rsidR="1AF5E68F" w:rsidRPr="5DAB8D42">
              <w:rPr>
                <w:rFonts w:asciiTheme="minorHAnsi" w:eastAsiaTheme="minorEastAsia" w:hAnsiTheme="minorHAnsi" w:cstheme="minorBidi"/>
                <w:i/>
                <w:iCs/>
              </w:rPr>
              <w:t>con datos incorrectos.</w:t>
            </w:r>
          </w:p>
          <w:p w14:paraId="5CA68EBD" w14:textId="5695C30B"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indicando que </w:t>
            </w:r>
            <w:r w:rsidR="6F4C1B26" w:rsidRPr="191C5843">
              <w:rPr>
                <w:rFonts w:asciiTheme="minorHAnsi" w:eastAsiaTheme="minorEastAsia" w:hAnsiTheme="minorHAnsi" w:cstheme="minorBidi"/>
                <w:i/>
                <w:iCs/>
              </w:rPr>
              <w:t>algunos</w:t>
            </w:r>
            <w:r w:rsidRPr="04490AA4">
              <w:rPr>
                <w:rFonts w:asciiTheme="minorHAnsi" w:eastAsiaTheme="minorEastAsia" w:hAnsiTheme="minorHAnsi" w:cstheme="minorBidi"/>
                <w:i/>
                <w:iCs/>
              </w:rPr>
              <w:t xml:space="preserve"> campos </w:t>
            </w:r>
            <w:r w:rsidR="6F4C1B26" w:rsidRPr="191C5843">
              <w:rPr>
                <w:rFonts w:asciiTheme="minorHAnsi" w:eastAsiaTheme="minorEastAsia" w:hAnsiTheme="minorHAnsi" w:cstheme="minorBidi"/>
                <w:i/>
                <w:iCs/>
              </w:rPr>
              <w:t>contienen información incorrecta o faltante</w:t>
            </w:r>
            <w:r w:rsidRPr="04490AA4">
              <w:rPr>
                <w:rFonts w:asciiTheme="minorHAnsi" w:eastAsiaTheme="minorEastAsia" w:hAnsiTheme="minorHAnsi" w:cstheme="minorBidi"/>
                <w:i/>
                <w:iCs/>
              </w:rPr>
              <w:t>.</w:t>
            </w:r>
          </w:p>
        </w:tc>
      </w:tr>
      <w:tr w:rsidR="04490AA4" w14:paraId="44469E24" w14:textId="77777777" w:rsidTr="04490AA4">
        <w:trPr>
          <w:trHeight w:val="163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09111E6" w14:textId="05F38060"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3F2F31A1"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BF466D9" w14:textId="6D225D14"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37A0E658"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de cliente fallido por perdida de conexión.</w:t>
            </w:r>
          </w:p>
          <w:p w14:paraId="66B64168" w14:textId="2E5465AE" w:rsidR="04490AA4" w:rsidRDefault="04490AA4" w:rsidP="04490AA4">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2234B128" w:rsidRPr="268A9140">
              <w:rPr>
                <w:rFonts w:asciiTheme="minorHAnsi" w:eastAsiaTheme="minorEastAsia" w:hAnsiTheme="minorHAnsi" w:cstheme="minorBidi"/>
                <w:i/>
                <w:iCs/>
              </w:rPr>
              <w:t>actualización.</w:t>
            </w:r>
          </w:p>
          <w:p w14:paraId="35674A11" w14:textId="59098F41"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60C0411F"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60C0411F"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60C0411F"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60C0411F" w:rsidRPr="0BACC823">
              <w:rPr>
                <w:rFonts w:asciiTheme="minorHAnsi" w:eastAsiaTheme="minorEastAsia" w:hAnsiTheme="minorHAnsi" w:cstheme="minorBidi"/>
                <w:i/>
                <w:iCs/>
              </w:rPr>
              <w:t>actualización</w:t>
            </w:r>
            <w:r w:rsidR="60C0411F" w:rsidRPr="0C63CFA1">
              <w:rPr>
                <w:rFonts w:asciiTheme="minorHAnsi" w:eastAsiaTheme="minorEastAsia" w:hAnsiTheme="minorHAnsi" w:cstheme="minorBidi"/>
                <w:i/>
                <w:iCs/>
              </w:rPr>
              <w:t xml:space="preserve"> debido a problemas de </w:t>
            </w:r>
            <w:r w:rsidR="60C0411F" w:rsidRPr="0BACC823">
              <w:rPr>
                <w:rFonts w:asciiTheme="minorHAnsi" w:eastAsiaTheme="minorEastAsia" w:hAnsiTheme="minorHAnsi" w:cstheme="minorBidi"/>
                <w:i/>
                <w:iCs/>
              </w:rPr>
              <w:t>conexión.</w:t>
            </w:r>
          </w:p>
        </w:tc>
      </w:tr>
      <w:tr w:rsidR="04490AA4" w14:paraId="672D10CC"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3AB87D4" w14:textId="2CDC89AE"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REQUERIMIENTOS ESPECIALES - REGLAS DEL NEGOCIO Y DEL SISTEMA:</w:t>
            </w:r>
          </w:p>
          <w:p w14:paraId="513116BD" w14:textId="38171517" w:rsidR="00884E7A" w:rsidRPr="00884E7A" w:rsidRDefault="00884E7A" w:rsidP="00884E7A">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6D30926C" w14:textId="2AE7516D" w:rsidR="00884E7A" w:rsidRPr="00884E7A" w:rsidRDefault="00884E7A" w:rsidP="00884E7A">
            <w:pPr>
              <w:rPr>
                <w:rFonts w:asciiTheme="minorHAnsi" w:eastAsiaTheme="minorEastAsia" w:hAnsiTheme="minorHAnsi" w:cstheme="minorBidi"/>
                <w:i/>
                <w:iCs/>
              </w:rPr>
            </w:pPr>
            <w:r w:rsidRPr="00884E7A">
              <w:rPr>
                <w:rFonts w:asciiTheme="minorHAnsi" w:eastAsiaTheme="minorEastAsia" w:hAnsiTheme="minorHAnsi" w:cstheme="minorBidi"/>
                <w:i/>
                <w:iCs/>
              </w:rPr>
              <w:t>No aplica</w:t>
            </w:r>
          </w:p>
          <w:p w14:paraId="0D548DBB" w14:textId="59436DEC" w:rsidR="00884E7A" w:rsidRDefault="00884E7A" w:rsidP="00884E7A">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25E24CB5" w14:textId="28057B3C" w:rsidR="04490AA4" w:rsidRDefault="04490AA4" w:rsidP="04490AA4">
            <w:pPr>
              <w:rPr>
                <w:rFonts w:asciiTheme="minorHAnsi" w:eastAsiaTheme="minorEastAsia" w:hAnsiTheme="minorHAnsi" w:cstheme="minorBidi"/>
                <w:i/>
                <w:iCs/>
                <w:lang w:val="es-419"/>
              </w:rPr>
            </w:pPr>
            <w:r w:rsidRPr="6573977D">
              <w:rPr>
                <w:rFonts w:asciiTheme="minorHAnsi" w:eastAsiaTheme="minorEastAsia" w:hAnsiTheme="minorHAnsi" w:cstheme="minorBidi"/>
                <w:i/>
                <w:iCs/>
                <w:lang w:val="es-419"/>
              </w:rPr>
              <w:t xml:space="preserve">El sistema debe </w:t>
            </w:r>
            <w:r w:rsidR="46911FF2" w:rsidRPr="6573977D">
              <w:rPr>
                <w:rFonts w:asciiTheme="minorHAnsi" w:eastAsiaTheme="minorEastAsia" w:hAnsiTheme="minorHAnsi" w:cstheme="minorBidi"/>
                <w:i/>
                <w:iCs/>
                <w:lang w:val="es-419"/>
              </w:rPr>
              <w:t>realizar una verificación para evitar duplicación de datos.</w:t>
            </w:r>
          </w:p>
        </w:tc>
      </w:tr>
      <w:tr w:rsidR="04490AA4" w14:paraId="72F3FA4B" w14:textId="77777777" w:rsidTr="00AE78C9">
        <w:trPr>
          <w:trHeight w:val="556"/>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9B7F874" w14:textId="148CAA4E"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lastRenderedPageBreak/>
              <w:t>RIESGOS:</w:t>
            </w:r>
          </w:p>
          <w:p w14:paraId="32CC9A92" w14:textId="28FA43BF" w:rsidR="04490AA4" w:rsidRDefault="04490AA4" w:rsidP="04490AA4">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04490AA4" w14:paraId="398C5615" w14:textId="77777777" w:rsidTr="04490AA4">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F7BFDED" w14:textId="07ED4539"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PROTOTIPO EXPLORATORIO</w:t>
            </w:r>
          </w:p>
          <w:p w14:paraId="6B24AE7F" w14:textId="4D8B5FB9" w:rsidR="04490AA4" w:rsidRDefault="00DC76C0" w:rsidP="04490AA4">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w:t>
            </w:r>
            <w:r w:rsidR="00BE78BA">
              <w:rPr>
                <w:rFonts w:asciiTheme="minorHAnsi" w:eastAsiaTheme="minorEastAsia" w:hAnsiTheme="minorHAnsi" w:cstheme="minorBidi"/>
                <w:i/>
                <w:iCs/>
              </w:rPr>
              <w:t>ca</w:t>
            </w:r>
          </w:p>
        </w:tc>
      </w:tr>
    </w:tbl>
    <w:p w14:paraId="3323A316" w14:textId="1F9B496E" w:rsidR="04490AA4" w:rsidRDefault="04490AA4" w:rsidP="04490AA4">
      <w:pPr>
        <w:rPr>
          <w:rFonts w:ascii="Calibri" w:hAnsi="Calibri" w:cs="Book Antiqua"/>
          <w:b/>
          <w:bCs/>
        </w:rPr>
      </w:pPr>
    </w:p>
    <w:p w14:paraId="13E1B9C5" w14:textId="7FEBFF2A" w:rsidR="64EED09D" w:rsidRDefault="64EED09D"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64EED09D" w14:paraId="4A936AB5" w14:textId="77777777" w:rsidTr="64EED09D">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5CF02FE" w14:textId="48409F49"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2550D84A" w14:textId="2C4F39B7"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sidR="00DC76C0">
              <w:rPr>
                <w:rFonts w:asciiTheme="minorHAnsi" w:eastAsiaTheme="minorEastAsia" w:hAnsiTheme="minorHAnsi" w:cstheme="minorBidi"/>
                <w:b/>
                <w:bCs/>
                <w:i/>
                <w:iCs/>
                <w:color w:val="000000" w:themeColor="text1"/>
              </w:rPr>
              <w:t>5</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4CF78A2" w14:textId="7018822B"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21ACCAB7" w14:textId="21194920" w:rsidR="64EED09D" w:rsidRDefault="4C9AD4B5" w:rsidP="64EED09D">
            <w:pPr>
              <w:rPr>
                <w:rFonts w:asciiTheme="minorHAnsi" w:eastAsiaTheme="minorEastAsia" w:hAnsiTheme="minorHAnsi" w:cstheme="minorBidi"/>
                <w:i/>
                <w:iCs/>
                <w:color w:val="000000" w:themeColor="text1"/>
              </w:rPr>
            </w:pPr>
            <w:r w:rsidRPr="1075D157">
              <w:rPr>
                <w:rFonts w:asciiTheme="minorHAnsi" w:eastAsiaTheme="minorEastAsia" w:hAnsiTheme="minorHAnsi" w:cstheme="minorBidi"/>
                <w:i/>
                <w:iCs/>
                <w:color w:val="000000" w:themeColor="text1"/>
              </w:rPr>
              <w:t>Registra</w:t>
            </w:r>
            <w:r w:rsidR="00DC76C0">
              <w:rPr>
                <w:rFonts w:asciiTheme="minorHAnsi" w:eastAsiaTheme="minorEastAsia" w:hAnsiTheme="minorHAnsi" w:cstheme="minorBidi"/>
                <w:i/>
                <w:iCs/>
                <w:color w:val="000000" w:themeColor="text1"/>
              </w:rPr>
              <w:t>r</w:t>
            </w:r>
            <w:r w:rsidRPr="1075D157">
              <w:rPr>
                <w:rFonts w:asciiTheme="minorHAnsi" w:eastAsiaTheme="minorEastAsia" w:hAnsiTheme="minorHAnsi" w:cstheme="minorBidi"/>
                <w:i/>
                <w:iCs/>
                <w:color w:val="000000" w:themeColor="text1"/>
              </w:rPr>
              <w:t xml:space="preserve"> Vehículo</w:t>
            </w:r>
          </w:p>
        </w:tc>
      </w:tr>
      <w:tr w:rsidR="64EED09D" w14:paraId="5027A2FC" w14:textId="77777777" w:rsidTr="64EED09D">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18831FB" w14:textId="4537C848"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3CC9480D" w14:textId="2CBDA6E4"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482EBAFB" w14:textId="0DABC31A"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64E1D9C2" w14:textId="04C3DBE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Alta</w:t>
            </w:r>
          </w:p>
        </w:tc>
      </w:tr>
      <w:tr w:rsidR="64EED09D" w14:paraId="0BF74654"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DD8997B" w14:textId="29464EBF"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53F6FE00" w14:textId="787BC574"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566A995B" w:rsidRPr="573CD245">
              <w:rPr>
                <w:rFonts w:asciiTheme="minorHAnsi" w:eastAsiaTheme="minorEastAsia" w:hAnsiTheme="minorHAnsi" w:cstheme="minorBidi"/>
                <w:i/>
                <w:iCs/>
              </w:rPr>
              <w:t>-</w:t>
            </w:r>
            <w:r w:rsidR="566A995B" w:rsidRPr="4721C2C4">
              <w:rPr>
                <w:rFonts w:asciiTheme="minorHAnsi" w:eastAsiaTheme="minorEastAsia" w:hAnsiTheme="minorHAnsi" w:cstheme="minorBidi"/>
                <w:i/>
                <w:iCs/>
              </w:rPr>
              <w:t>5</w:t>
            </w:r>
          </w:p>
        </w:tc>
      </w:tr>
      <w:tr w:rsidR="64EED09D" w14:paraId="616C1007"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01BBBA5" w14:textId="18C6EBBB"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6D88CA68" w14:textId="70D3936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64EED09D" w14:paraId="5BE6E0FF"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0CB447" w14:textId="0129AF95"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72A093C9" w14:textId="3EC62191" w:rsidR="64EED09D" w:rsidRDefault="00DC76C0" w:rsidP="64EED09D">
            <w:pPr>
              <w:rPr>
                <w:rFonts w:asciiTheme="minorHAnsi" w:eastAsiaTheme="minorEastAsia" w:hAnsiTheme="minorHAnsi" w:cstheme="minorBidi"/>
                <w:i/>
                <w:iCs/>
              </w:rPr>
            </w:pPr>
            <w:r>
              <w:rPr>
                <w:rFonts w:asciiTheme="minorHAnsi" w:eastAsiaTheme="minorEastAsia" w:hAnsiTheme="minorHAnsi" w:cstheme="minorBidi"/>
                <w:i/>
                <w:iCs/>
              </w:rPr>
              <w:t>CU6, CU7, CU8</w:t>
            </w:r>
          </w:p>
        </w:tc>
      </w:tr>
      <w:tr w:rsidR="64EED09D" w14:paraId="0DFCFD65"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6390B1D" w14:textId="16CB980C"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43B09631" w14:textId="6BBABA78" w:rsidR="64EED09D" w:rsidRDefault="77359B9A" w:rsidP="6771A541">
            <w:pPr>
              <w:spacing w:line="259" w:lineRule="auto"/>
              <w:rPr>
                <w:rFonts w:asciiTheme="minorHAnsi" w:eastAsiaTheme="minorEastAsia" w:hAnsiTheme="minorHAnsi" w:cstheme="minorBidi"/>
                <w:i/>
                <w:iCs/>
              </w:rPr>
            </w:pPr>
            <w:r w:rsidRPr="614CBDF0">
              <w:rPr>
                <w:rFonts w:asciiTheme="minorHAnsi" w:eastAsiaTheme="minorEastAsia" w:hAnsiTheme="minorHAnsi" w:cstheme="minorBidi"/>
                <w:i/>
                <w:iCs/>
              </w:rPr>
              <w:t>E</w:t>
            </w:r>
            <w:r w:rsidR="2F182534" w:rsidRPr="614CBDF0">
              <w:rPr>
                <w:rFonts w:asciiTheme="minorHAnsi" w:eastAsiaTheme="minorEastAsia" w:hAnsiTheme="minorHAnsi" w:cstheme="minorBidi"/>
                <w:i/>
                <w:iCs/>
              </w:rPr>
              <w:t xml:space="preserve">l sistema </w:t>
            </w:r>
            <w:r w:rsidR="2F182534" w:rsidRPr="5CEFF320">
              <w:rPr>
                <w:rFonts w:asciiTheme="minorHAnsi" w:eastAsiaTheme="minorEastAsia" w:hAnsiTheme="minorHAnsi" w:cstheme="minorBidi"/>
                <w:i/>
                <w:iCs/>
              </w:rPr>
              <w:t>permitirá</w:t>
            </w:r>
            <w:r w:rsidR="2F182534" w:rsidRPr="614CBDF0">
              <w:rPr>
                <w:rFonts w:asciiTheme="minorHAnsi" w:eastAsiaTheme="minorEastAsia" w:hAnsiTheme="minorHAnsi" w:cstheme="minorBidi"/>
                <w:i/>
                <w:iCs/>
              </w:rPr>
              <w:t xml:space="preserve"> al administrador registra un </w:t>
            </w:r>
            <w:r w:rsidR="2F182534" w:rsidRPr="73ECD36B">
              <w:rPr>
                <w:rFonts w:asciiTheme="minorHAnsi" w:eastAsiaTheme="minorEastAsia" w:hAnsiTheme="minorHAnsi" w:cstheme="minorBidi"/>
                <w:i/>
                <w:iCs/>
              </w:rPr>
              <w:t xml:space="preserve">nuevo </w:t>
            </w:r>
            <w:r w:rsidR="2F182534" w:rsidRPr="5CEFF320">
              <w:rPr>
                <w:rFonts w:asciiTheme="minorHAnsi" w:eastAsiaTheme="minorEastAsia" w:hAnsiTheme="minorHAnsi" w:cstheme="minorBidi"/>
                <w:i/>
                <w:iCs/>
              </w:rPr>
              <w:t>vehículo asociándolo</w:t>
            </w:r>
            <w:r w:rsidR="2F182534" w:rsidRPr="1ECDECEF">
              <w:rPr>
                <w:rFonts w:asciiTheme="minorHAnsi" w:eastAsiaTheme="minorEastAsia" w:hAnsiTheme="minorHAnsi" w:cstheme="minorBidi"/>
                <w:i/>
                <w:iCs/>
              </w:rPr>
              <w:t xml:space="preserve"> a un </w:t>
            </w:r>
            <w:r w:rsidR="2F182534" w:rsidRPr="5CEFF320">
              <w:rPr>
                <w:rFonts w:asciiTheme="minorHAnsi" w:eastAsiaTheme="minorEastAsia" w:hAnsiTheme="minorHAnsi" w:cstheme="minorBidi"/>
                <w:i/>
                <w:iCs/>
              </w:rPr>
              <w:t>cliente</w:t>
            </w:r>
            <w:r w:rsidR="2F182534" w:rsidRPr="1ECDECEF">
              <w:rPr>
                <w:rFonts w:asciiTheme="minorHAnsi" w:eastAsiaTheme="minorEastAsia" w:hAnsiTheme="minorHAnsi" w:cstheme="minorBidi"/>
                <w:i/>
                <w:iCs/>
              </w:rPr>
              <w:t xml:space="preserve"> </w:t>
            </w:r>
            <w:r w:rsidR="2F182534" w:rsidRPr="18351A70">
              <w:rPr>
                <w:rFonts w:asciiTheme="minorHAnsi" w:eastAsiaTheme="minorEastAsia" w:hAnsiTheme="minorHAnsi" w:cstheme="minorBidi"/>
                <w:i/>
                <w:iCs/>
              </w:rPr>
              <w:t>especifico</w:t>
            </w:r>
            <w:r w:rsidR="2F182534" w:rsidRPr="5340C883">
              <w:rPr>
                <w:rFonts w:asciiTheme="minorHAnsi" w:eastAsiaTheme="minorEastAsia" w:hAnsiTheme="minorHAnsi" w:cstheme="minorBidi"/>
                <w:i/>
                <w:iCs/>
              </w:rPr>
              <w:t xml:space="preserve">. </w:t>
            </w:r>
            <w:r w:rsidR="2F182534" w:rsidRPr="177B1F07">
              <w:rPr>
                <w:rFonts w:asciiTheme="minorHAnsi" w:eastAsiaTheme="minorEastAsia" w:hAnsiTheme="minorHAnsi" w:cstheme="minorBidi"/>
                <w:i/>
                <w:iCs/>
              </w:rPr>
              <w:t>Se deben ingresar datos como</w:t>
            </w:r>
            <w:r w:rsidR="2F182534" w:rsidRPr="6771A541">
              <w:rPr>
                <w:rFonts w:asciiTheme="minorHAnsi" w:eastAsiaTheme="minorEastAsia" w:hAnsiTheme="minorHAnsi" w:cstheme="minorBidi"/>
                <w:i/>
                <w:iCs/>
              </w:rPr>
              <w:t>:</w:t>
            </w:r>
          </w:p>
          <w:p w14:paraId="0D4DBF0D" w14:textId="25EF8E41" w:rsidR="64EED09D" w:rsidRDefault="4360BC04" w:rsidP="10A74BED">
            <w:pPr>
              <w:pStyle w:val="Prrafodelista"/>
              <w:numPr>
                <w:ilvl w:val="0"/>
                <w:numId w:val="47"/>
              </w:numPr>
              <w:spacing w:line="259" w:lineRule="auto"/>
              <w:rPr>
                <w:rFonts w:asciiTheme="minorHAnsi" w:eastAsiaTheme="minorEastAsia" w:hAnsiTheme="minorHAnsi" w:cstheme="minorBidi"/>
                <w:i/>
                <w:iCs/>
              </w:rPr>
            </w:pPr>
            <w:r w:rsidRPr="225183C0">
              <w:rPr>
                <w:rFonts w:asciiTheme="minorHAnsi" w:eastAsiaTheme="minorEastAsia" w:hAnsiTheme="minorHAnsi" w:cstheme="minorBidi"/>
                <w:i/>
                <w:iCs/>
              </w:rPr>
              <w:t xml:space="preserve">Nombre del </w:t>
            </w:r>
            <w:r w:rsidRPr="5BDB87CB">
              <w:rPr>
                <w:rFonts w:asciiTheme="minorHAnsi" w:eastAsiaTheme="minorEastAsia" w:hAnsiTheme="minorHAnsi" w:cstheme="minorBidi"/>
                <w:i/>
                <w:iCs/>
              </w:rPr>
              <w:t>vehículo.</w:t>
            </w:r>
          </w:p>
          <w:p w14:paraId="7EE746AF" w14:textId="0D0C4BE6" w:rsidR="64EED09D" w:rsidRDefault="4360BC04" w:rsidP="1F485C0D">
            <w:pPr>
              <w:pStyle w:val="Prrafodelista"/>
              <w:numPr>
                <w:ilvl w:val="0"/>
                <w:numId w:val="47"/>
              </w:numPr>
              <w:spacing w:line="259" w:lineRule="auto"/>
              <w:rPr>
                <w:rFonts w:asciiTheme="minorHAnsi" w:eastAsiaTheme="minorEastAsia" w:hAnsiTheme="minorHAnsi" w:cstheme="minorBidi"/>
                <w:i/>
                <w:iCs/>
              </w:rPr>
            </w:pPr>
            <w:r w:rsidRPr="10A74BED">
              <w:rPr>
                <w:rFonts w:asciiTheme="minorHAnsi" w:eastAsiaTheme="minorEastAsia" w:hAnsiTheme="minorHAnsi" w:cstheme="minorBidi"/>
                <w:i/>
                <w:iCs/>
              </w:rPr>
              <w:t>Kilometraje</w:t>
            </w:r>
            <w:r w:rsidRPr="1F485C0D">
              <w:rPr>
                <w:rFonts w:asciiTheme="minorHAnsi" w:eastAsiaTheme="minorEastAsia" w:hAnsiTheme="minorHAnsi" w:cstheme="minorBidi"/>
                <w:i/>
                <w:iCs/>
              </w:rPr>
              <w:t>.</w:t>
            </w:r>
          </w:p>
          <w:p w14:paraId="2AEF3AE4" w14:textId="0840F946" w:rsidR="64EED09D" w:rsidRDefault="4360BC04" w:rsidP="1F485C0D">
            <w:pPr>
              <w:pStyle w:val="Prrafodelista"/>
              <w:numPr>
                <w:ilvl w:val="0"/>
                <w:numId w:val="47"/>
              </w:numPr>
              <w:spacing w:line="259" w:lineRule="auto"/>
              <w:rPr>
                <w:rFonts w:asciiTheme="minorHAnsi" w:eastAsiaTheme="minorEastAsia" w:hAnsiTheme="minorHAnsi" w:cstheme="minorBidi"/>
                <w:i/>
                <w:iCs/>
              </w:rPr>
            </w:pPr>
            <w:r w:rsidRPr="1F485C0D">
              <w:rPr>
                <w:rFonts w:asciiTheme="minorHAnsi" w:eastAsiaTheme="minorEastAsia" w:hAnsiTheme="minorHAnsi" w:cstheme="minorBidi"/>
                <w:i/>
                <w:iCs/>
              </w:rPr>
              <w:t>Placa</w:t>
            </w:r>
            <w:r w:rsidRPr="327D0EDE">
              <w:rPr>
                <w:rFonts w:asciiTheme="minorHAnsi" w:eastAsiaTheme="minorEastAsia" w:hAnsiTheme="minorHAnsi" w:cstheme="minorBidi"/>
                <w:i/>
                <w:iCs/>
              </w:rPr>
              <w:t>.</w:t>
            </w:r>
          </w:p>
          <w:p w14:paraId="1FC260E5" w14:textId="7C90315A" w:rsidR="64EED09D" w:rsidRDefault="4360BC04" w:rsidP="0D8EC27C">
            <w:pPr>
              <w:pStyle w:val="Prrafodelista"/>
              <w:numPr>
                <w:ilvl w:val="0"/>
                <w:numId w:val="47"/>
              </w:numPr>
              <w:spacing w:line="259" w:lineRule="auto"/>
              <w:rPr>
                <w:rFonts w:asciiTheme="minorHAnsi" w:eastAsiaTheme="minorEastAsia" w:hAnsiTheme="minorHAnsi" w:cstheme="minorBidi"/>
                <w:i/>
                <w:iCs/>
              </w:rPr>
            </w:pPr>
            <w:r w:rsidRPr="1F485C0D">
              <w:rPr>
                <w:rFonts w:asciiTheme="minorHAnsi" w:eastAsiaTheme="minorEastAsia" w:hAnsiTheme="minorHAnsi" w:cstheme="minorBidi"/>
                <w:i/>
                <w:iCs/>
              </w:rPr>
              <w:t xml:space="preserve">Nombre del </w:t>
            </w:r>
            <w:r w:rsidRPr="5092E556">
              <w:rPr>
                <w:rFonts w:asciiTheme="minorHAnsi" w:eastAsiaTheme="minorEastAsia" w:hAnsiTheme="minorHAnsi" w:cstheme="minorBidi"/>
                <w:i/>
                <w:iCs/>
              </w:rPr>
              <w:t>cliente</w:t>
            </w:r>
            <w:r w:rsidRPr="2D15ED69">
              <w:rPr>
                <w:rFonts w:asciiTheme="minorHAnsi" w:eastAsiaTheme="minorEastAsia" w:hAnsiTheme="minorHAnsi" w:cstheme="minorBidi"/>
                <w:i/>
                <w:iCs/>
              </w:rPr>
              <w:t>.</w:t>
            </w:r>
          </w:p>
        </w:tc>
      </w:tr>
      <w:tr w:rsidR="64EED09D" w14:paraId="07AF398A"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F238C45" w14:textId="097FC6D6"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NOTAS:</w:t>
            </w:r>
          </w:p>
          <w:p w14:paraId="4E60716E" w14:textId="32B25BA5" w:rsidR="64EED09D" w:rsidRDefault="77359B9A" w:rsidP="64EED09D">
            <w:pPr>
              <w:rPr>
                <w:rFonts w:asciiTheme="minorHAnsi" w:eastAsiaTheme="minorEastAsia" w:hAnsiTheme="minorHAnsi" w:cstheme="minorBidi"/>
                <w:i/>
                <w:iCs/>
              </w:rPr>
            </w:pPr>
            <w:r w:rsidRPr="28A84B08">
              <w:rPr>
                <w:rFonts w:asciiTheme="minorHAnsi" w:eastAsiaTheme="minorEastAsia" w:hAnsiTheme="minorHAnsi" w:cstheme="minorBidi"/>
                <w:i/>
                <w:iCs/>
              </w:rPr>
              <w:t xml:space="preserve">El </w:t>
            </w:r>
            <w:r w:rsidR="11A54144" w:rsidRPr="28A84B08">
              <w:rPr>
                <w:rFonts w:asciiTheme="minorHAnsi" w:eastAsiaTheme="minorEastAsia" w:hAnsiTheme="minorHAnsi" w:cstheme="minorBidi"/>
                <w:i/>
                <w:iCs/>
              </w:rPr>
              <w:t>sistema debe validar</w:t>
            </w:r>
            <w:r w:rsidR="11A54144" w:rsidRPr="5FAFFCDE">
              <w:rPr>
                <w:rFonts w:asciiTheme="minorHAnsi" w:eastAsiaTheme="minorEastAsia" w:hAnsiTheme="minorHAnsi" w:cstheme="minorBidi"/>
                <w:i/>
                <w:iCs/>
              </w:rPr>
              <w:t xml:space="preserve"> los campos antes de guardar el </w:t>
            </w:r>
            <w:r w:rsidR="11A54144" w:rsidRPr="4E22FFFA">
              <w:rPr>
                <w:rFonts w:asciiTheme="minorHAnsi" w:eastAsiaTheme="minorEastAsia" w:hAnsiTheme="minorHAnsi" w:cstheme="minorBidi"/>
                <w:i/>
                <w:iCs/>
              </w:rPr>
              <w:t>registro.</w:t>
            </w:r>
          </w:p>
        </w:tc>
      </w:tr>
      <w:tr w:rsidR="64EED09D" w14:paraId="3F726E60"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A14F825" w14:textId="676A0293"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 xml:space="preserve">CRITERIOS DE ACEPTACIÓN: </w:t>
            </w:r>
          </w:p>
          <w:p w14:paraId="00B80B0E" w14:textId="256C46EB" w:rsidR="64EED09D" w:rsidRDefault="79955214" w:rsidP="64EED09D">
            <w:pPr>
              <w:rPr>
                <w:rFonts w:asciiTheme="minorHAnsi" w:eastAsiaTheme="minorEastAsia" w:hAnsiTheme="minorHAnsi" w:cstheme="minorBidi"/>
                <w:i/>
                <w:iCs/>
              </w:rPr>
            </w:pPr>
            <w:r w:rsidRPr="1BDAE175">
              <w:rPr>
                <w:rFonts w:asciiTheme="minorHAnsi" w:eastAsiaTheme="minorEastAsia" w:hAnsiTheme="minorHAnsi" w:cstheme="minorBidi"/>
                <w:i/>
                <w:iCs/>
              </w:rPr>
              <w:t xml:space="preserve">El </w:t>
            </w:r>
            <w:r w:rsidRPr="797B5FAF">
              <w:rPr>
                <w:rFonts w:asciiTheme="minorHAnsi" w:eastAsiaTheme="minorEastAsia" w:hAnsiTheme="minorHAnsi" w:cstheme="minorBidi"/>
                <w:i/>
                <w:iCs/>
              </w:rPr>
              <w:t>vehículo</w:t>
            </w:r>
            <w:r w:rsidRPr="1BDAE175">
              <w:rPr>
                <w:rFonts w:asciiTheme="minorHAnsi" w:eastAsiaTheme="minorEastAsia" w:hAnsiTheme="minorHAnsi" w:cstheme="minorBidi"/>
                <w:i/>
                <w:iCs/>
              </w:rPr>
              <w:t xml:space="preserve"> es registrado exitosamente </w:t>
            </w:r>
            <w:r w:rsidRPr="687AD442">
              <w:rPr>
                <w:rFonts w:asciiTheme="minorHAnsi" w:eastAsiaTheme="minorEastAsia" w:hAnsiTheme="minorHAnsi" w:cstheme="minorBidi"/>
                <w:i/>
                <w:iCs/>
              </w:rPr>
              <w:t xml:space="preserve">y los datos se guardan </w:t>
            </w:r>
            <w:r w:rsidRPr="66166D45">
              <w:rPr>
                <w:rFonts w:asciiTheme="minorHAnsi" w:eastAsiaTheme="minorEastAsia" w:hAnsiTheme="minorHAnsi" w:cstheme="minorBidi"/>
                <w:i/>
                <w:iCs/>
              </w:rPr>
              <w:t xml:space="preserve">correctamente </w:t>
            </w:r>
            <w:r w:rsidRPr="797B5FAF">
              <w:rPr>
                <w:rFonts w:asciiTheme="minorHAnsi" w:eastAsiaTheme="minorEastAsia" w:hAnsiTheme="minorHAnsi" w:cstheme="minorBidi"/>
                <w:i/>
                <w:iCs/>
              </w:rPr>
              <w:t>en la base de datos.</w:t>
            </w:r>
          </w:p>
        </w:tc>
      </w:tr>
      <w:tr w:rsidR="64EED09D" w14:paraId="144AC11A" w14:textId="77777777" w:rsidTr="64EED09D">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5D2ED0D" w14:textId="668D6210"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64EED09D" w14:paraId="11D51517" w14:textId="77777777" w:rsidTr="64EED09D">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62FFBB6" w14:textId="1EF8CD9A"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42ABF018"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266BEC8" w14:textId="646DE239" w:rsidR="64EED09D" w:rsidRDefault="77359B9A" w:rsidP="1CF10AC8">
            <w:pPr>
              <w:spacing w:line="259" w:lineRule="auto"/>
              <w:rPr>
                <w:rFonts w:ascii="Calibri" w:eastAsia="Calibri" w:hAnsi="Calibri" w:cs="Calibri"/>
                <w:b/>
                <w:i/>
              </w:rPr>
            </w:pPr>
            <w:r w:rsidRPr="65DFF0D0">
              <w:rPr>
                <w:rFonts w:ascii="Calibri" w:eastAsia="Calibri" w:hAnsi="Calibri" w:cs="Calibri"/>
                <w:b/>
                <w:bCs/>
                <w:i/>
                <w:iCs/>
              </w:rPr>
              <w:t xml:space="preserve">DESCRIPCIÓN: </w:t>
            </w:r>
            <w:r w:rsidR="3BEF89AB" w:rsidRPr="32F3CED8">
              <w:rPr>
                <w:rFonts w:ascii="Calibri" w:eastAsia="Calibri" w:hAnsi="Calibri" w:cs="Calibri"/>
                <w:i/>
              </w:rPr>
              <w:t xml:space="preserve">Registro exitoso de un </w:t>
            </w:r>
            <w:r w:rsidR="3BEF89AB" w:rsidRPr="32F3CED8">
              <w:rPr>
                <w:rFonts w:ascii="Calibri" w:eastAsia="Calibri" w:hAnsi="Calibri" w:cs="Calibri"/>
                <w:i/>
                <w:iCs/>
              </w:rPr>
              <w:t>vehículo</w:t>
            </w:r>
          </w:p>
          <w:p w14:paraId="3BE8D6AF" w14:textId="4A2EF9F5" w:rsidR="64EED09D" w:rsidRDefault="64EED09D" w:rsidP="1CF10AC8">
            <w:pPr>
              <w:spacing w:line="259" w:lineRule="auto"/>
              <w:rPr>
                <w:rFonts w:ascii="Calibri" w:eastAsia="Calibri" w:hAnsi="Calibri" w:cs="Calibri"/>
                <w:i/>
                <w:iCs/>
              </w:rPr>
            </w:pPr>
            <w:r w:rsidRPr="1CF10AC8">
              <w:rPr>
                <w:rFonts w:ascii="Calibri" w:eastAsia="Calibri" w:hAnsi="Calibri" w:cs="Calibri"/>
                <w:b/>
                <w:bCs/>
                <w:i/>
                <w:iCs/>
              </w:rPr>
              <w:t xml:space="preserve">SUPOSICIONES/ASUNCIONES: </w:t>
            </w:r>
            <w:r w:rsidR="03E80C04" w:rsidRPr="0CD1B5C0">
              <w:rPr>
                <w:rFonts w:ascii="Calibri" w:eastAsia="Calibri" w:hAnsi="Calibri" w:cs="Calibri"/>
                <w:i/>
                <w:iCs/>
              </w:rPr>
              <w:t>Todos</w:t>
            </w:r>
            <w:r w:rsidR="03E80C04" w:rsidRPr="5E873E35">
              <w:rPr>
                <w:rFonts w:ascii="Calibri" w:eastAsia="Calibri" w:hAnsi="Calibri" w:cs="Calibri"/>
                <w:i/>
                <w:iCs/>
              </w:rPr>
              <w:t xml:space="preserve"> los</w:t>
            </w:r>
            <w:r w:rsidR="03E80C04" w:rsidRPr="1B178724">
              <w:rPr>
                <w:rFonts w:ascii="Calibri" w:eastAsia="Calibri" w:hAnsi="Calibri" w:cs="Calibri"/>
                <w:i/>
                <w:iCs/>
              </w:rPr>
              <w:t xml:space="preserve"> campos</w:t>
            </w:r>
            <w:r w:rsidR="03E80C04" w:rsidRPr="631911A6">
              <w:rPr>
                <w:rFonts w:ascii="Calibri" w:eastAsia="Calibri" w:hAnsi="Calibri" w:cs="Calibri"/>
                <w:i/>
                <w:iCs/>
              </w:rPr>
              <w:t xml:space="preserve"> se llenan con </w:t>
            </w:r>
            <w:r w:rsidR="03E80C04" w:rsidRPr="0CD1B5C0">
              <w:rPr>
                <w:rFonts w:ascii="Calibri" w:eastAsia="Calibri" w:hAnsi="Calibri" w:cs="Calibri"/>
                <w:i/>
                <w:iCs/>
              </w:rPr>
              <w:t>información</w:t>
            </w:r>
            <w:r w:rsidR="03E80C04" w:rsidRPr="631911A6">
              <w:rPr>
                <w:rFonts w:ascii="Calibri" w:eastAsia="Calibri" w:hAnsi="Calibri" w:cs="Calibri"/>
                <w:i/>
                <w:iCs/>
              </w:rPr>
              <w:t xml:space="preserve"> </w:t>
            </w:r>
            <w:r w:rsidR="03E80C04" w:rsidRPr="662A833C">
              <w:rPr>
                <w:rFonts w:ascii="Calibri" w:eastAsia="Calibri" w:hAnsi="Calibri" w:cs="Calibri"/>
                <w:i/>
                <w:iCs/>
              </w:rPr>
              <w:t>valida.</w:t>
            </w:r>
          </w:p>
          <w:p w14:paraId="444D1AF3" w14:textId="5C7DF0D3" w:rsidR="64EED09D" w:rsidRDefault="64EED09D" w:rsidP="1CF10AC8">
            <w:pPr>
              <w:spacing w:line="259" w:lineRule="auto"/>
              <w:rPr>
                <w:rFonts w:ascii="Calibri" w:eastAsia="Calibri" w:hAnsi="Calibri" w:cs="Calibri"/>
                <w:i/>
                <w:iCs/>
              </w:rPr>
            </w:pPr>
            <w:r w:rsidRPr="1CF10AC8">
              <w:rPr>
                <w:rFonts w:ascii="Calibri" w:eastAsia="Calibri" w:hAnsi="Calibri" w:cs="Calibri"/>
                <w:b/>
                <w:bCs/>
                <w:i/>
                <w:iCs/>
              </w:rPr>
              <w:t>RESULTADOS:</w:t>
            </w:r>
            <w:r w:rsidRPr="1CF10AC8">
              <w:rPr>
                <w:rFonts w:ascii="Calibri" w:eastAsia="Calibri" w:hAnsi="Calibri" w:cs="Calibri"/>
                <w:i/>
                <w:iCs/>
              </w:rPr>
              <w:t xml:space="preserve"> </w:t>
            </w:r>
            <w:r w:rsidR="55A1F394" w:rsidRPr="0E0E7CB0">
              <w:rPr>
                <w:rFonts w:ascii="Calibri" w:eastAsia="Calibri" w:hAnsi="Calibri" w:cs="Calibri"/>
                <w:i/>
                <w:iCs/>
              </w:rPr>
              <w:t xml:space="preserve">El </w:t>
            </w:r>
            <w:r w:rsidR="55A1F394" w:rsidRPr="13F62FC4">
              <w:rPr>
                <w:rFonts w:ascii="Calibri" w:eastAsia="Calibri" w:hAnsi="Calibri" w:cs="Calibri"/>
                <w:i/>
                <w:iCs/>
              </w:rPr>
              <w:t>sistema</w:t>
            </w:r>
            <w:r w:rsidR="55A1F394" w:rsidRPr="0E0E7CB0">
              <w:rPr>
                <w:rFonts w:ascii="Calibri" w:eastAsia="Calibri" w:hAnsi="Calibri" w:cs="Calibri"/>
                <w:i/>
                <w:iCs/>
              </w:rPr>
              <w:t xml:space="preserve"> guarda</w:t>
            </w:r>
            <w:r w:rsidRPr="1CF10AC8">
              <w:rPr>
                <w:rFonts w:ascii="Calibri" w:eastAsia="Calibri" w:hAnsi="Calibri" w:cs="Calibri"/>
                <w:i/>
                <w:iCs/>
              </w:rPr>
              <w:t xml:space="preserve"> </w:t>
            </w:r>
            <w:r w:rsidR="55A1F394" w:rsidRPr="617C9BC1">
              <w:rPr>
                <w:rFonts w:ascii="Calibri" w:eastAsia="Calibri" w:hAnsi="Calibri" w:cs="Calibri"/>
                <w:i/>
                <w:iCs/>
              </w:rPr>
              <w:t xml:space="preserve">el registro </w:t>
            </w:r>
            <w:r w:rsidR="55A1F394" w:rsidRPr="13F62FC4">
              <w:rPr>
                <w:rFonts w:ascii="Calibri" w:eastAsia="Calibri" w:hAnsi="Calibri" w:cs="Calibri"/>
                <w:i/>
                <w:iCs/>
              </w:rPr>
              <w:t>exitosamente.</w:t>
            </w:r>
          </w:p>
        </w:tc>
      </w:tr>
      <w:tr w:rsidR="64EED09D" w14:paraId="6FC7DD7A" w14:textId="77777777" w:rsidTr="3EE5549E">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354EDA5" w14:textId="2FDF4FF0"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065F01B4"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A97BF11" w14:textId="19EE6DEB" w:rsidR="64EED09D" w:rsidRDefault="75588338" w:rsidP="1CF10AC8">
            <w:pPr>
              <w:spacing w:line="259" w:lineRule="auto"/>
              <w:rPr>
                <w:rFonts w:ascii="Calibri" w:eastAsia="Calibri" w:hAnsi="Calibri" w:cs="Calibri"/>
                <w:i/>
                <w:iCs/>
              </w:rPr>
            </w:pPr>
            <w:r w:rsidRPr="492815A7">
              <w:rPr>
                <w:rFonts w:ascii="Calibri" w:eastAsia="Calibri" w:hAnsi="Calibri" w:cs="Calibri"/>
                <w:b/>
                <w:bCs/>
                <w:i/>
                <w:iCs/>
              </w:rPr>
              <w:t xml:space="preserve">DESCRIPCIÓN: </w:t>
            </w:r>
            <w:r w:rsidR="4096CE18" w:rsidRPr="492815A7">
              <w:rPr>
                <w:rFonts w:ascii="Calibri" w:eastAsia="Calibri" w:hAnsi="Calibri" w:cs="Calibri"/>
                <w:i/>
                <w:iCs/>
              </w:rPr>
              <w:t xml:space="preserve">Registro de vehículo </w:t>
            </w:r>
            <w:r w:rsidR="4096CE18" w:rsidRPr="6BDA64B4">
              <w:rPr>
                <w:rFonts w:ascii="Calibri" w:eastAsia="Calibri" w:hAnsi="Calibri" w:cs="Calibri"/>
                <w:i/>
                <w:iCs/>
              </w:rPr>
              <w:t xml:space="preserve">con datos </w:t>
            </w:r>
            <w:r w:rsidR="1A26DA8E" w:rsidRPr="244E7A4D">
              <w:rPr>
                <w:rFonts w:ascii="Calibri" w:eastAsia="Calibri" w:hAnsi="Calibri" w:cs="Calibri"/>
                <w:i/>
                <w:iCs/>
              </w:rPr>
              <w:t>inválidos</w:t>
            </w:r>
            <w:r w:rsidR="4096CE18" w:rsidRPr="199DC8EF">
              <w:rPr>
                <w:rFonts w:ascii="Calibri" w:eastAsia="Calibri" w:hAnsi="Calibri" w:cs="Calibri"/>
                <w:i/>
                <w:iCs/>
              </w:rPr>
              <w:t>.</w:t>
            </w:r>
          </w:p>
          <w:p w14:paraId="5E78D84E" w14:textId="0BAF39A3" w:rsidR="64EED09D" w:rsidRDefault="7CC07BBC" w:rsidP="1CF10AC8">
            <w:pPr>
              <w:spacing w:line="259" w:lineRule="auto"/>
              <w:rPr>
                <w:rFonts w:ascii="Calibri" w:eastAsia="Calibri" w:hAnsi="Calibri" w:cs="Calibri"/>
                <w:b/>
                <w:i/>
              </w:rPr>
            </w:pPr>
            <w:r w:rsidRPr="1CF10AC8">
              <w:rPr>
                <w:rFonts w:ascii="Calibri" w:eastAsia="Calibri" w:hAnsi="Calibri" w:cs="Calibri"/>
                <w:b/>
                <w:bCs/>
                <w:i/>
                <w:iCs/>
              </w:rPr>
              <w:t xml:space="preserve">SUPOSICIONES/ASUNCIONES: </w:t>
            </w:r>
            <w:r w:rsidR="06886FE1" w:rsidRPr="29E7FFBC">
              <w:rPr>
                <w:rFonts w:ascii="Calibri" w:eastAsia="Calibri" w:hAnsi="Calibri" w:cs="Calibri"/>
                <w:i/>
              </w:rPr>
              <w:t xml:space="preserve">Se ingresan datos que no cumplen con las </w:t>
            </w:r>
            <w:r w:rsidR="06886FE1" w:rsidRPr="29E7FFBC">
              <w:rPr>
                <w:rFonts w:ascii="Calibri" w:eastAsia="Calibri" w:hAnsi="Calibri" w:cs="Calibri"/>
                <w:i/>
                <w:iCs/>
              </w:rPr>
              <w:t>restricciones.</w:t>
            </w:r>
          </w:p>
          <w:p w14:paraId="498D3CEC" w14:textId="7E4813F7" w:rsidR="64EED09D" w:rsidRDefault="7CC07BBC" w:rsidP="1CF10AC8">
            <w:pPr>
              <w:spacing w:line="259" w:lineRule="auto"/>
              <w:rPr>
                <w:rFonts w:ascii="Calibri" w:eastAsia="Calibri" w:hAnsi="Calibri" w:cs="Calibri"/>
                <w:i/>
              </w:rPr>
            </w:pPr>
            <w:r w:rsidRPr="594C0881">
              <w:rPr>
                <w:rFonts w:ascii="Calibri" w:eastAsia="Calibri" w:hAnsi="Calibri" w:cs="Calibri"/>
                <w:b/>
                <w:bCs/>
                <w:i/>
                <w:iCs/>
              </w:rPr>
              <w:t>RESULTADOS:</w:t>
            </w:r>
            <w:r w:rsidRPr="594C0881">
              <w:rPr>
                <w:rFonts w:ascii="Calibri" w:eastAsia="Calibri" w:hAnsi="Calibri" w:cs="Calibri"/>
                <w:i/>
                <w:iCs/>
              </w:rPr>
              <w:t xml:space="preserve"> </w:t>
            </w:r>
            <w:r w:rsidR="4CA6DDAC" w:rsidRPr="594C0881">
              <w:rPr>
                <w:rFonts w:ascii="Calibri" w:eastAsia="Calibri" w:hAnsi="Calibri" w:cs="Calibri"/>
                <w:i/>
                <w:iCs/>
              </w:rPr>
              <w:t>El sistema muestra un mensaje de error</w:t>
            </w:r>
            <w:r w:rsidR="4CA6DDAC" w:rsidRPr="014D3B10">
              <w:rPr>
                <w:rFonts w:ascii="Calibri" w:eastAsia="Calibri" w:hAnsi="Calibri" w:cs="Calibri"/>
                <w:i/>
                <w:iCs/>
              </w:rPr>
              <w:t xml:space="preserve"> especificando el </w:t>
            </w:r>
            <w:r w:rsidR="4CA6DDAC" w:rsidRPr="04B22FA2">
              <w:rPr>
                <w:rFonts w:ascii="Calibri" w:eastAsia="Calibri" w:hAnsi="Calibri" w:cs="Calibri"/>
                <w:i/>
                <w:iCs/>
              </w:rPr>
              <w:t>campo incorrecto</w:t>
            </w:r>
            <w:r w:rsidR="4CA6DDAC" w:rsidRPr="6EAA97BB">
              <w:rPr>
                <w:rFonts w:ascii="Calibri" w:eastAsia="Calibri" w:hAnsi="Calibri" w:cs="Calibri"/>
                <w:i/>
                <w:iCs/>
              </w:rPr>
              <w:t>.</w:t>
            </w:r>
          </w:p>
        </w:tc>
      </w:tr>
      <w:tr w:rsidR="64EED09D" w14:paraId="7CED0C2E" w14:textId="77777777" w:rsidTr="3EE5549E">
        <w:trPr>
          <w:trHeight w:val="94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2C626C4" w14:textId="028C80C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4319ED4"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FA1D882" w14:textId="080A9F6F" w:rsidR="00275FE6" w:rsidRDefault="00275FE6" w:rsidP="00275FE6">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 xml:space="preserve">Registro de </w:t>
            </w:r>
            <w:r>
              <w:rPr>
                <w:rFonts w:asciiTheme="minorHAnsi" w:eastAsiaTheme="minorEastAsia" w:hAnsiTheme="minorHAnsi" w:cstheme="minorBidi"/>
                <w:i/>
                <w:iCs/>
              </w:rPr>
              <w:t>vehículo</w:t>
            </w:r>
            <w:r w:rsidRPr="26565B05">
              <w:rPr>
                <w:rFonts w:asciiTheme="minorHAnsi" w:eastAsiaTheme="minorEastAsia" w:hAnsiTheme="minorHAnsi" w:cstheme="minorBidi"/>
                <w:i/>
                <w:iCs/>
              </w:rPr>
              <w:t xml:space="preserve"> fallido por perdida de conexión.</w:t>
            </w:r>
          </w:p>
          <w:p w14:paraId="1EFBBCF5" w14:textId="77777777" w:rsidR="00275FE6" w:rsidRDefault="00275FE6" w:rsidP="00275FE6">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5F62B9CD" w14:textId="3A8CD2A7" w:rsidR="64EED09D" w:rsidRDefault="00275FE6" w:rsidP="3EE5549E">
            <w:pPr>
              <w:spacing w:line="259" w:lineRule="auto"/>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64EED09D" w14:paraId="64CFBA8E"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00730C4" w14:textId="6B11218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1BA3BB2C" w14:textId="1A5927A9" w:rsidR="00AE78C9" w:rsidRPr="00AE78C9" w:rsidRDefault="00AE78C9" w:rsidP="00AE78C9">
            <w:pPr>
              <w:rPr>
                <w:rFonts w:asciiTheme="minorHAnsi" w:eastAsiaTheme="minorEastAsia" w:hAnsiTheme="minorHAnsi" w:cstheme="minorBidi"/>
                <w:i/>
                <w:iCs/>
                <w:lang w:val="es-419"/>
              </w:rPr>
            </w:pPr>
            <w:r w:rsidRPr="00884E7A">
              <w:rPr>
                <w:rFonts w:asciiTheme="minorHAnsi" w:eastAsiaTheme="minorEastAsia" w:hAnsiTheme="minorHAnsi" w:cstheme="minorBidi"/>
                <w:b/>
                <w:bCs/>
                <w:i/>
                <w:iCs/>
              </w:rPr>
              <w:lastRenderedPageBreak/>
              <w:t>REGLAS DEL NEGOCIO</w:t>
            </w:r>
          </w:p>
          <w:p w14:paraId="7350538F" w14:textId="175CC1B7" w:rsidR="00AE78C9" w:rsidRPr="00884E7A" w:rsidRDefault="58250328" w:rsidP="00AE78C9">
            <w:pPr>
              <w:rPr>
                <w:rFonts w:asciiTheme="minorHAnsi" w:eastAsiaTheme="minorEastAsia" w:hAnsiTheme="minorHAnsi" w:cstheme="minorBidi"/>
                <w:i/>
                <w:iCs/>
              </w:rPr>
            </w:pPr>
            <w:r w:rsidRPr="5A0BEF63">
              <w:rPr>
                <w:rFonts w:asciiTheme="minorHAnsi" w:eastAsiaTheme="minorEastAsia" w:hAnsiTheme="minorHAnsi" w:cstheme="minorBidi"/>
                <w:i/>
                <w:iCs/>
                <w:lang w:val="es-419"/>
              </w:rPr>
              <w:t xml:space="preserve">Verificar que el campo PLACA tenga exactamente las </w:t>
            </w:r>
            <w:r w:rsidR="2AAD72EE" w:rsidRPr="784E542C">
              <w:rPr>
                <w:rFonts w:asciiTheme="minorHAnsi" w:eastAsiaTheme="minorEastAsia" w:hAnsiTheme="minorHAnsi" w:cstheme="minorBidi"/>
                <w:i/>
                <w:iCs/>
                <w:lang w:val="es-419"/>
              </w:rPr>
              <w:t>tres</w:t>
            </w:r>
            <w:r w:rsidRPr="5A0BEF63">
              <w:rPr>
                <w:rFonts w:asciiTheme="minorHAnsi" w:eastAsiaTheme="minorEastAsia" w:hAnsiTheme="minorHAnsi" w:cstheme="minorBidi"/>
                <w:i/>
                <w:iCs/>
                <w:lang w:val="es-419"/>
              </w:rPr>
              <w:t xml:space="preserve"> letras y </w:t>
            </w:r>
            <w:r w:rsidR="32DB463A" w:rsidRPr="69A8C9A9">
              <w:rPr>
                <w:rFonts w:asciiTheme="minorHAnsi" w:eastAsiaTheme="minorEastAsia" w:hAnsiTheme="minorHAnsi" w:cstheme="minorBidi"/>
                <w:i/>
                <w:iCs/>
                <w:lang w:val="es-419"/>
              </w:rPr>
              <w:t>tres</w:t>
            </w:r>
            <w:r w:rsidRPr="5A0BEF63">
              <w:rPr>
                <w:rFonts w:asciiTheme="minorHAnsi" w:eastAsiaTheme="minorEastAsia" w:hAnsiTheme="minorHAnsi" w:cstheme="minorBidi"/>
                <w:i/>
                <w:iCs/>
                <w:lang w:val="es-419"/>
              </w:rPr>
              <w:t xml:space="preserve"> </w:t>
            </w:r>
            <w:r w:rsidR="3D3DF531" w:rsidRPr="5C7E2C75">
              <w:rPr>
                <w:rFonts w:asciiTheme="minorHAnsi" w:eastAsiaTheme="minorEastAsia" w:hAnsiTheme="minorHAnsi" w:cstheme="minorBidi"/>
                <w:i/>
                <w:iCs/>
                <w:lang w:val="es-419"/>
              </w:rPr>
              <w:t>números</w:t>
            </w:r>
            <w:r w:rsidRPr="5A0BEF63">
              <w:rPr>
                <w:rFonts w:asciiTheme="minorHAnsi" w:eastAsiaTheme="minorEastAsia" w:hAnsiTheme="minorHAnsi" w:cstheme="minorBidi"/>
                <w:i/>
                <w:iCs/>
                <w:lang w:val="es-419"/>
              </w:rPr>
              <w:t>.</w:t>
            </w:r>
          </w:p>
          <w:p w14:paraId="7DF874B1" w14:textId="77777777" w:rsidR="00AE78C9" w:rsidRDefault="00AE78C9" w:rsidP="00AE78C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00CE2F58" w14:textId="1D418C1C" w:rsidR="64EED09D" w:rsidRPr="00AE78C9" w:rsidRDefault="00AE78C9" w:rsidP="64EED09D">
            <w:pPr>
              <w:rPr>
                <w:rFonts w:asciiTheme="minorHAnsi" w:eastAsiaTheme="minorEastAsia" w:hAnsiTheme="minorHAnsi" w:cstheme="minorBidi"/>
                <w:b/>
                <w:i/>
              </w:rPr>
            </w:pPr>
            <w:r w:rsidRPr="2590D22C">
              <w:rPr>
                <w:rFonts w:asciiTheme="minorHAnsi" w:eastAsiaTheme="minorEastAsia" w:hAnsiTheme="minorHAnsi" w:cstheme="minorBidi"/>
                <w:i/>
                <w:iCs/>
                <w:lang w:val="es-419"/>
              </w:rPr>
              <w:t xml:space="preserve">Validar la </w:t>
            </w:r>
            <w:r w:rsidRPr="44239CD5">
              <w:rPr>
                <w:rFonts w:asciiTheme="minorHAnsi" w:eastAsiaTheme="minorEastAsia" w:hAnsiTheme="minorHAnsi" w:cstheme="minorBidi"/>
                <w:i/>
                <w:iCs/>
                <w:lang w:val="es-419"/>
              </w:rPr>
              <w:t>longitud y tipo de datos en cada campo.</w:t>
            </w:r>
          </w:p>
        </w:tc>
      </w:tr>
      <w:tr w:rsidR="64EED09D" w14:paraId="2C3B2511" w14:textId="77777777" w:rsidTr="64EED09D">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1FD2BD0" w14:textId="148CAA4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RIESGOS:</w:t>
            </w:r>
          </w:p>
          <w:p w14:paraId="71869C7B" w14:textId="1B9576CA" w:rsidR="64EED09D" w:rsidRDefault="00585E7D" w:rsidP="64EED09D">
            <w:pPr>
              <w:jc w:val="both"/>
              <w:rPr>
                <w:rFonts w:asciiTheme="minorHAnsi" w:eastAsiaTheme="minorEastAsia" w:hAnsiTheme="minorHAnsi" w:cstheme="minorBidi"/>
                <w:i/>
                <w:iCs/>
              </w:rPr>
            </w:pPr>
            <w:r w:rsidRPr="00585E7D">
              <w:rPr>
                <w:rFonts w:asciiTheme="minorHAnsi" w:eastAsiaTheme="minorEastAsia" w:hAnsiTheme="minorHAnsi" w:cstheme="minorBidi"/>
                <w:i/>
                <w:iCs/>
              </w:rPr>
              <w:t>Posible duplicación de información si no se asignan identificadores únicos correctamente.</w:t>
            </w:r>
          </w:p>
        </w:tc>
      </w:tr>
      <w:tr w:rsidR="64EED09D" w14:paraId="1D968539" w14:textId="77777777" w:rsidTr="64EED09D">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E5ABD39" w14:textId="05607311"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7930DA4A" w14:textId="78100A1A" w:rsidR="00EB2427" w:rsidRDefault="00585E7D" w:rsidP="64EED09D">
            <w:pPr>
              <w:spacing w:line="257" w:lineRule="auto"/>
              <w:jc w:val="both"/>
              <w:rPr>
                <w:rFonts w:asciiTheme="minorHAnsi" w:eastAsiaTheme="minorEastAsia" w:hAnsiTheme="minorHAnsi" w:cstheme="minorBidi"/>
                <w:i/>
                <w:iCs/>
              </w:rPr>
            </w:pPr>
            <w:r w:rsidRPr="00EB2427">
              <w:rPr>
                <w:rFonts w:asciiTheme="minorHAnsi" w:eastAsiaTheme="minorEastAsia" w:hAnsiTheme="minorHAnsi" w:cstheme="minorBidi"/>
                <w:i/>
                <w:iCs/>
              </w:rPr>
              <w:drawing>
                <wp:anchor distT="0" distB="0" distL="114300" distR="114300" simplePos="0" relativeHeight="251658248" behindDoc="0" locked="0" layoutInCell="1" allowOverlap="1" wp14:anchorId="3A5AC745" wp14:editId="2CE01FD4">
                  <wp:simplePos x="0" y="0"/>
                  <wp:positionH relativeFrom="column">
                    <wp:posOffset>557530</wp:posOffset>
                  </wp:positionH>
                  <wp:positionV relativeFrom="paragraph">
                    <wp:posOffset>207645</wp:posOffset>
                  </wp:positionV>
                  <wp:extent cx="4480560" cy="3352165"/>
                  <wp:effectExtent l="0" t="0" r="0" b="635"/>
                  <wp:wrapNone/>
                  <wp:docPr id="97436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581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0560" cy="3352165"/>
                          </a:xfrm>
                          <a:prstGeom prst="rect">
                            <a:avLst/>
                          </a:prstGeom>
                        </pic:spPr>
                      </pic:pic>
                    </a:graphicData>
                  </a:graphic>
                  <wp14:sizeRelH relativeFrom="margin">
                    <wp14:pctWidth>0</wp14:pctWidth>
                  </wp14:sizeRelH>
                  <wp14:sizeRelV relativeFrom="margin">
                    <wp14:pctHeight>0</wp14:pctHeight>
                  </wp14:sizeRelV>
                </wp:anchor>
              </w:drawing>
            </w:r>
          </w:p>
          <w:p w14:paraId="65A43602" w14:textId="35A23E82" w:rsidR="00EB2427" w:rsidRDefault="00EB2427" w:rsidP="64EED09D">
            <w:pPr>
              <w:spacing w:line="257" w:lineRule="auto"/>
              <w:jc w:val="both"/>
              <w:rPr>
                <w:rFonts w:asciiTheme="minorHAnsi" w:eastAsiaTheme="minorEastAsia" w:hAnsiTheme="minorHAnsi" w:cstheme="minorBidi"/>
                <w:i/>
                <w:iCs/>
              </w:rPr>
            </w:pPr>
          </w:p>
          <w:p w14:paraId="404454D9" w14:textId="0C43E994" w:rsidR="00EB2427" w:rsidRDefault="00EB2427" w:rsidP="64EED09D">
            <w:pPr>
              <w:spacing w:line="257" w:lineRule="auto"/>
              <w:jc w:val="both"/>
              <w:rPr>
                <w:rFonts w:asciiTheme="minorHAnsi" w:eastAsiaTheme="minorEastAsia" w:hAnsiTheme="minorHAnsi" w:cstheme="minorBidi"/>
                <w:i/>
                <w:iCs/>
              </w:rPr>
            </w:pPr>
          </w:p>
          <w:p w14:paraId="49EC55E8" w14:textId="1FAD6C4D" w:rsidR="00EB2427" w:rsidRDefault="00EB2427" w:rsidP="64EED09D">
            <w:pPr>
              <w:spacing w:line="257" w:lineRule="auto"/>
              <w:jc w:val="both"/>
              <w:rPr>
                <w:rFonts w:asciiTheme="minorHAnsi" w:eastAsiaTheme="minorEastAsia" w:hAnsiTheme="minorHAnsi" w:cstheme="minorBidi"/>
                <w:i/>
                <w:iCs/>
              </w:rPr>
            </w:pPr>
          </w:p>
          <w:p w14:paraId="7DB9F313" w14:textId="3A28DD54" w:rsidR="00EB2427" w:rsidRDefault="00EB2427" w:rsidP="64EED09D">
            <w:pPr>
              <w:spacing w:line="257" w:lineRule="auto"/>
              <w:jc w:val="both"/>
              <w:rPr>
                <w:rFonts w:asciiTheme="minorHAnsi" w:eastAsiaTheme="minorEastAsia" w:hAnsiTheme="minorHAnsi" w:cstheme="minorBidi"/>
                <w:i/>
                <w:iCs/>
              </w:rPr>
            </w:pPr>
          </w:p>
          <w:p w14:paraId="18218A1B" w14:textId="180F3A7B" w:rsidR="00EB2427" w:rsidRDefault="00EB2427" w:rsidP="64EED09D">
            <w:pPr>
              <w:spacing w:line="257" w:lineRule="auto"/>
              <w:jc w:val="both"/>
              <w:rPr>
                <w:rFonts w:asciiTheme="minorHAnsi" w:eastAsiaTheme="minorEastAsia" w:hAnsiTheme="minorHAnsi" w:cstheme="minorBidi"/>
                <w:i/>
                <w:iCs/>
              </w:rPr>
            </w:pPr>
          </w:p>
          <w:p w14:paraId="187F1687" w14:textId="5D6536FE" w:rsidR="00EB2427" w:rsidRDefault="00EB2427" w:rsidP="64EED09D">
            <w:pPr>
              <w:spacing w:line="257" w:lineRule="auto"/>
              <w:jc w:val="both"/>
              <w:rPr>
                <w:rFonts w:asciiTheme="minorHAnsi" w:eastAsiaTheme="minorEastAsia" w:hAnsiTheme="minorHAnsi" w:cstheme="minorBidi"/>
                <w:i/>
                <w:iCs/>
              </w:rPr>
            </w:pPr>
          </w:p>
          <w:p w14:paraId="56FDA79C" w14:textId="776F7864" w:rsidR="00EB2427" w:rsidRDefault="00EB2427" w:rsidP="64EED09D">
            <w:pPr>
              <w:spacing w:line="257" w:lineRule="auto"/>
              <w:jc w:val="both"/>
              <w:rPr>
                <w:rFonts w:asciiTheme="minorHAnsi" w:eastAsiaTheme="minorEastAsia" w:hAnsiTheme="minorHAnsi" w:cstheme="minorBidi"/>
                <w:i/>
                <w:iCs/>
              </w:rPr>
            </w:pPr>
          </w:p>
          <w:p w14:paraId="051EA452" w14:textId="62486290" w:rsidR="00EB2427" w:rsidRDefault="00EB2427" w:rsidP="64EED09D">
            <w:pPr>
              <w:spacing w:line="257" w:lineRule="auto"/>
              <w:jc w:val="both"/>
              <w:rPr>
                <w:rFonts w:asciiTheme="minorHAnsi" w:eastAsiaTheme="minorEastAsia" w:hAnsiTheme="minorHAnsi" w:cstheme="minorBidi"/>
                <w:i/>
                <w:iCs/>
              </w:rPr>
            </w:pPr>
          </w:p>
          <w:p w14:paraId="5F1ED7D0" w14:textId="77777777" w:rsidR="00585E7D" w:rsidRDefault="00585E7D" w:rsidP="64EED09D">
            <w:pPr>
              <w:spacing w:line="257" w:lineRule="auto"/>
              <w:jc w:val="both"/>
              <w:rPr>
                <w:rFonts w:asciiTheme="minorHAnsi" w:eastAsiaTheme="minorEastAsia" w:hAnsiTheme="minorHAnsi" w:cstheme="minorBidi"/>
                <w:i/>
                <w:iCs/>
              </w:rPr>
            </w:pPr>
          </w:p>
          <w:p w14:paraId="61A14BE1" w14:textId="77777777" w:rsidR="00585E7D" w:rsidRDefault="00585E7D" w:rsidP="64EED09D">
            <w:pPr>
              <w:spacing w:line="257" w:lineRule="auto"/>
              <w:jc w:val="both"/>
              <w:rPr>
                <w:rFonts w:asciiTheme="minorHAnsi" w:eastAsiaTheme="minorEastAsia" w:hAnsiTheme="minorHAnsi" w:cstheme="minorBidi"/>
                <w:i/>
                <w:iCs/>
              </w:rPr>
            </w:pPr>
          </w:p>
          <w:p w14:paraId="17B8B6DE" w14:textId="77777777" w:rsidR="00585E7D" w:rsidRDefault="00585E7D" w:rsidP="64EED09D">
            <w:pPr>
              <w:spacing w:line="257" w:lineRule="auto"/>
              <w:jc w:val="both"/>
              <w:rPr>
                <w:rFonts w:asciiTheme="minorHAnsi" w:eastAsiaTheme="minorEastAsia" w:hAnsiTheme="minorHAnsi" w:cstheme="minorBidi"/>
                <w:i/>
                <w:iCs/>
              </w:rPr>
            </w:pPr>
          </w:p>
          <w:p w14:paraId="194C7505" w14:textId="77777777" w:rsidR="00585E7D" w:rsidRDefault="00585E7D" w:rsidP="64EED09D">
            <w:pPr>
              <w:spacing w:line="257" w:lineRule="auto"/>
              <w:jc w:val="both"/>
              <w:rPr>
                <w:rFonts w:asciiTheme="minorHAnsi" w:eastAsiaTheme="minorEastAsia" w:hAnsiTheme="minorHAnsi" w:cstheme="minorBidi"/>
                <w:i/>
                <w:iCs/>
              </w:rPr>
            </w:pPr>
          </w:p>
          <w:p w14:paraId="098F663F" w14:textId="77777777" w:rsidR="00585E7D" w:rsidRDefault="00585E7D" w:rsidP="64EED09D">
            <w:pPr>
              <w:spacing w:line="257" w:lineRule="auto"/>
              <w:jc w:val="both"/>
              <w:rPr>
                <w:rFonts w:asciiTheme="minorHAnsi" w:eastAsiaTheme="minorEastAsia" w:hAnsiTheme="minorHAnsi" w:cstheme="minorBidi"/>
                <w:i/>
                <w:iCs/>
              </w:rPr>
            </w:pPr>
          </w:p>
          <w:p w14:paraId="2B79713E" w14:textId="4F9CEB64" w:rsidR="00EB2427" w:rsidRDefault="00EB2427" w:rsidP="64EED09D">
            <w:pPr>
              <w:spacing w:line="257" w:lineRule="auto"/>
              <w:jc w:val="both"/>
              <w:rPr>
                <w:rFonts w:asciiTheme="minorHAnsi" w:eastAsiaTheme="minorEastAsia" w:hAnsiTheme="minorHAnsi" w:cstheme="minorBidi"/>
                <w:i/>
                <w:iCs/>
              </w:rPr>
            </w:pPr>
          </w:p>
          <w:p w14:paraId="461A5688" w14:textId="77777777" w:rsidR="00EB2427" w:rsidRDefault="00EB2427" w:rsidP="64EED09D">
            <w:pPr>
              <w:spacing w:line="257" w:lineRule="auto"/>
              <w:jc w:val="both"/>
              <w:rPr>
                <w:rFonts w:asciiTheme="minorHAnsi" w:eastAsiaTheme="minorEastAsia" w:hAnsiTheme="minorHAnsi" w:cstheme="minorBidi"/>
                <w:i/>
                <w:iCs/>
              </w:rPr>
            </w:pPr>
          </w:p>
          <w:p w14:paraId="4A843F67" w14:textId="77777777" w:rsidR="00F35B6C" w:rsidRDefault="00F35B6C" w:rsidP="64EED09D">
            <w:pPr>
              <w:spacing w:line="257" w:lineRule="auto"/>
              <w:jc w:val="both"/>
              <w:rPr>
                <w:rFonts w:asciiTheme="minorHAnsi" w:eastAsiaTheme="minorEastAsia" w:hAnsiTheme="minorHAnsi" w:cstheme="minorBidi"/>
                <w:i/>
                <w:iCs/>
              </w:rPr>
            </w:pPr>
          </w:p>
          <w:p w14:paraId="4F37D2DE" w14:textId="77777777" w:rsidR="00F35B6C" w:rsidRDefault="00F35B6C" w:rsidP="00585E7D">
            <w:pPr>
              <w:spacing w:line="257" w:lineRule="auto"/>
              <w:rPr>
                <w:rFonts w:asciiTheme="minorHAnsi" w:eastAsiaTheme="minorEastAsia" w:hAnsiTheme="minorHAnsi" w:cstheme="minorBidi"/>
                <w:i/>
                <w:iCs/>
              </w:rPr>
            </w:pPr>
          </w:p>
          <w:p w14:paraId="50314F2E" w14:textId="07A627AB" w:rsidR="64EED09D" w:rsidRDefault="64EED09D" w:rsidP="64EED09D">
            <w:pPr>
              <w:spacing w:line="257" w:lineRule="auto"/>
              <w:jc w:val="both"/>
              <w:rPr>
                <w:rFonts w:asciiTheme="minorHAnsi" w:eastAsiaTheme="minorEastAsia" w:hAnsiTheme="minorHAnsi" w:cstheme="minorBidi"/>
                <w:i/>
                <w:iCs/>
              </w:rPr>
            </w:pPr>
          </w:p>
        </w:tc>
      </w:tr>
    </w:tbl>
    <w:p w14:paraId="4BE3E297" w14:textId="77777777" w:rsidR="00585E7D" w:rsidRDefault="00585E7D" w:rsidP="64EED09D">
      <w:pPr>
        <w:rPr>
          <w:rFonts w:ascii="Calibri" w:hAnsi="Calibri" w:cs="Book Antiqua"/>
          <w:b/>
          <w:bCs/>
        </w:rPr>
      </w:pPr>
    </w:p>
    <w:p w14:paraId="49B5EFB4" w14:textId="0874C06D" w:rsidR="00EB2427" w:rsidRDefault="00EB2427"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64EED09D" w14:paraId="6A8E035A" w14:textId="77777777" w:rsidTr="64EED09D">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9E4FC50" w14:textId="48409F49"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16ADB25C" w14:textId="694B92ED"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sidR="00585E7D">
              <w:rPr>
                <w:rFonts w:asciiTheme="minorHAnsi" w:eastAsiaTheme="minorEastAsia" w:hAnsiTheme="minorHAnsi" w:cstheme="minorBidi"/>
                <w:b/>
                <w:bCs/>
                <w:i/>
                <w:iCs/>
                <w:color w:val="000000" w:themeColor="text1"/>
              </w:rPr>
              <w:t>7</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D2A92F4" w14:textId="7018822B"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4FE0B4D2" w14:textId="50DB58DD" w:rsidR="64EED09D" w:rsidRDefault="64EED09D" w:rsidP="64EED09D">
            <w:pPr>
              <w:rPr>
                <w:rFonts w:asciiTheme="minorHAnsi" w:eastAsiaTheme="minorEastAsia" w:hAnsiTheme="minorHAnsi" w:cstheme="minorBidi"/>
                <w:i/>
                <w:iCs/>
                <w:color w:val="000000" w:themeColor="text1"/>
              </w:rPr>
            </w:pPr>
            <w:r w:rsidRPr="64EED09D">
              <w:rPr>
                <w:rFonts w:asciiTheme="minorHAnsi" w:eastAsiaTheme="minorEastAsia" w:hAnsiTheme="minorHAnsi" w:cstheme="minorBidi"/>
                <w:i/>
                <w:iCs/>
                <w:color w:val="000000" w:themeColor="text1"/>
              </w:rPr>
              <w:t xml:space="preserve">Actualizar </w:t>
            </w:r>
            <w:r w:rsidR="4B5FAD9A" w:rsidRPr="5B3426FF">
              <w:rPr>
                <w:rFonts w:asciiTheme="minorHAnsi" w:eastAsiaTheme="minorEastAsia" w:hAnsiTheme="minorHAnsi" w:cstheme="minorBidi"/>
                <w:i/>
                <w:iCs/>
                <w:color w:val="000000" w:themeColor="text1"/>
              </w:rPr>
              <w:t>vehículo</w:t>
            </w:r>
          </w:p>
        </w:tc>
      </w:tr>
      <w:tr w:rsidR="64EED09D" w14:paraId="2F8D956B" w14:textId="77777777" w:rsidTr="64EED09D">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71132C9" w14:textId="4537C848"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1F6F823F" w14:textId="399E05DA" w:rsidR="64EED09D" w:rsidRDefault="5872A7DD" w:rsidP="64EED09D">
            <w:pPr>
              <w:jc w:val="both"/>
              <w:rPr>
                <w:rFonts w:asciiTheme="minorHAnsi" w:eastAsiaTheme="minorEastAsia" w:hAnsiTheme="minorHAnsi" w:cstheme="minorBidi"/>
                <w:i/>
                <w:iCs/>
              </w:rPr>
            </w:pPr>
            <w:r w:rsidRPr="1D6CB8EE">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3C608B22" w14:textId="0DABC31A"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0968E4F3" w14:textId="382F7424" w:rsidR="64EED09D" w:rsidRDefault="0D8B8544" w:rsidP="64EED09D">
            <w:pPr>
              <w:rPr>
                <w:rFonts w:asciiTheme="minorHAnsi" w:eastAsiaTheme="minorEastAsia" w:hAnsiTheme="minorHAnsi" w:cstheme="minorBidi"/>
                <w:i/>
                <w:iCs/>
              </w:rPr>
            </w:pPr>
            <w:r w:rsidRPr="1D6CB8EE">
              <w:rPr>
                <w:rFonts w:asciiTheme="minorHAnsi" w:eastAsiaTheme="minorEastAsia" w:hAnsiTheme="minorHAnsi" w:cstheme="minorBidi"/>
                <w:i/>
                <w:iCs/>
              </w:rPr>
              <w:t>Media</w:t>
            </w:r>
          </w:p>
        </w:tc>
      </w:tr>
      <w:tr w:rsidR="64EED09D" w14:paraId="2EB2C0B4"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BFE9E0C" w14:textId="29464EBF"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7624A5CE" w14:textId="1B528CFD"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4EC9FACD" w:rsidRPr="75F41087">
              <w:rPr>
                <w:rFonts w:asciiTheme="minorHAnsi" w:eastAsiaTheme="minorEastAsia" w:hAnsiTheme="minorHAnsi" w:cstheme="minorBidi"/>
                <w:i/>
                <w:iCs/>
              </w:rPr>
              <w:t>-</w:t>
            </w:r>
            <w:r w:rsidR="4EC9FACD" w:rsidRPr="612C5ACB">
              <w:rPr>
                <w:rFonts w:asciiTheme="minorHAnsi" w:eastAsiaTheme="minorEastAsia" w:hAnsiTheme="minorHAnsi" w:cstheme="minorBidi"/>
                <w:i/>
                <w:iCs/>
              </w:rPr>
              <w:t>7</w:t>
            </w:r>
          </w:p>
        </w:tc>
      </w:tr>
      <w:tr w:rsidR="64EED09D" w14:paraId="6CB9D6B1"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F1461F" w14:textId="18C6EBBB"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0F437FED" w14:textId="70D3936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64EED09D" w14:paraId="585BFF60"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5B2ED79" w14:textId="0129AF95"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32880FDF" w14:textId="0B6978B7" w:rsidR="64EED09D" w:rsidRDefault="00F867F5" w:rsidP="64EED09D">
            <w:pPr>
              <w:rPr>
                <w:rFonts w:asciiTheme="minorHAnsi" w:eastAsiaTheme="minorEastAsia" w:hAnsiTheme="minorHAnsi" w:cstheme="minorBidi"/>
                <w:i/>
                <w:iCs/>
              </w:rPr>
            </w:pPr>
            <w:r>
              <w:rPr>
                <w:rFonts w:asciiTheme="minorHAnsi" w:eastAsiaTheme="minorEastAsia" w:hAnsiTheme="minorHAnsi" w:cstheme="minorBidi"/>
                <w:i/>
                <w:iCs/>
              </w:rPr>
              <w:t>CU</w:t>
            </w:r>
            <w:r w:rsidR="00C51E77">
              <w:rPr>
                <w:rFonts w:asciiTheme="minorHAnsi" w:eastAsiaTheme="minorEastAsia" w:hAnsiTheme="minorHAnsi" w:cstheme="minorBidi"/>
                <w:i/>
                <w:iCs/>
              </w:rPr>
              <w:t>5, CU6, CU8</w:t>
            </w:r>
          </w:p>
        </w:tc>
      </w:tr>
      <w:tr w:rsidR="64EED09D" w14:paraId="0699B1E1"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BD738A1" w14:textId="16CB980C"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54ECA050" w14:textId="4E7B5C03" w:rsidR="64EED09D" w:rsidRDefault="11950B44" w:rsidP="64EED09D">
            <w:pPr>
              <w:spacing w:line="259" w:lineRule="auto"/>
              <w:rPr>
                <w:rFonts w:asciiTheme="minorHAnsi" w:eastAsiaTheme="minorEastAsia" w:hAnsiTheme="minorHAnsi" w:cstheme="minorBidi"/>
                <w:i/>
                <w:iCs/>
              </w:rPr>
            </w:pPr>
            <w:r w:rsidRPr="2E8A4DF8">
              <w:rPr>
                <w:rFonts w:asciiTheme="minorHAnsi" w:eastAsiaTheme="minorEastAsia" w:hAnsiTheme="minorHAnsi" w:cstheme="minorBidi"/>
                <w:i/>
                <w:iCs/>
              </w:rPr>
              <w:t>E</w:t>
            </w:r>
            <w:r w:rsidR="7759F9CB" w:rsidRPr="2E8A4DF8">
              <w:rPr>
                <w:rFonts w:asciiTheme="minorHAnsi" w:eastAsiaTheme="minorEastAsia" w:hAnsiTheme="minorHAnsi" w:cstheme="minorBidi"/>
                <w:i/>
                <w:iCs/>
              </w:rPr>
              <w:t>l sistema</w:t>
            </w:r>
            <w:r w:rsidR="024E824B" w:rsidRPr="2E8A4DF8">
              <w:rPr>
                <w:rFonts w:asciiTheme="minorHAnsi" w:eastAsiaTheme="minorEastAsia" w:hAnsiTheme="minorHAnsi" w:cstheme="minorBidi"/>
                <w:i/>
                <w:iCs/>
              </w:rPr>
              <w:t xml:space="preserve"> </w:t>
            </w:r>
            <w:r w:rsidR="024E824B" w:rsidRPr="7E55B9D4">
              <w:rPr>
                <w:rFonts w:asciiTheme="minorHAnsi" w:eastAsiaTheme="minorEastAsia" w:hAnsiTheme="minorHAnsi" w:cstheme="minorBidi"/>
                <w:i/>
                <w:iCs/>
              </w:rPr>
              <w:t>permitirá</w:t>
            </w:r>
            <w:r w:rsidR="024E824B" w:rsidRPr="2E8A4DF8">
              <w:rPr>
                <w:rFonts w:asciiTheme="minorHAnsi" w:eastAsiaTheme="minorEastAsia" w:hAnsiTheme="minorHAnsi" w:cstheme="minorBidi"/>
                <w:i/>
                <w:iCs/>
              </w:rPr>
              <w:t xml:space="preserve"> al </w:t>
            </w:r>
            <w:r w:rsidR="024E824B" w:rsidRPr="526D4249">
              <w:rPr>
                <w:rFonts w:asciiTheme="minorHAnsi" w:eastAsiaTheme="minorEastAsia" w:hAnsiTheme="minorHAnsi" w:cstheme="minorBidi"/>
                <w:i/>
                <w:iCs/>
              </w:rPr>
              <w:t xml:space="preserve">administrador editar la </w:t>
            </w:r>
            <w:r w:rsidR="024E824B" w:rsidRPr="657E94E4">
              <w:rPr>
                <w:rFonts w:asciiTheme="minorHAnsi" w:eastAsiaTheme="minorEastAsia" w:hAnsiTheme="minorHAnsi" w:cstheme="minorBidi"/>
                <w:i/>
                <w:iCs/>
              </w:rPr>
              <w:t xml:space="preserve">información </w:t>
            </w:r>
            <w:r w:rsidR="024E824B" w:rsidRPr="2DF316BA">
              <w:rPr>
                <w:rFonts w:asciiTheme="minorHAnsi" w:eastAsiaTheme="minorEastAsia" w:hAnsiTheme="minorHAnsi" w:cstheme="minorBidi"/>
                <w:i/>
                <w:iCs/>
              </w:rPr>
              <w:t>de un vehículo</w:t>
            </w:r>
            <w:r w:rsidR="024E824B" w:rsidRPr="16D7764D">
              <w:rPr>
                <w:rFonts w:asciiTheme="minorHAnsi" w:eastAsiaTheme="minorEastAsia" w:hAnsiTheme="minorHAnsi" w:cstheme="minorBidi"/>
                <w:i/>
                <w:iCs/>
              </w:rPr>
              <w:t xml:space="preserve"> </w:t>
            </w:r>
            <w:r w:rsidR="024E824B" w:rsidRPr="582CBBAA">
              <w:rPr>
                <w:rFonts w:asciiTheme="minorHAnsi" w:eastAsiaTheme="minorEastAsia" w:hAnsiTheme="minorHAnsi" w:cstheme="minorBidi"/>
                <w:i/>
                <w:iCs/>
              </w:rPr>
              <w:t>registrado</w:t>
            </w:r>
            <w:r w:rsidR="024E824B" w:rsidRPr="7C7BE2F0">
              <w:rPr>
                <w:rFonts w:asciiTheme="minorHAnsi" w:eastAsiaTheme="minorEastAsia" w:hAnsiTheme="minorHAnsi" w:cstheme="minorBidi"/>
                <w:i/>
                <w:iCs/>
              </w:rPr>
              <w:t xml:space="preserve"> incluyendo el nombre </w:t>
            </w:r>
            <w:r w:rsidR="024E824B" w:rsidRPr="46326CF4">
              <w:rPr>
                <w:rFonts w:asciiTheme="minorHAnsi" w:eastAsiaTheme="minorEastAsia" w:hAnsiTheme="minorHAnsi" w:cstheme="minorBidi"/>
                <w:i/>
                <w:iCs/>
              </w:rPr>
              <w:t xml:space="preserve">del </w:t>
            </w:r>
            <w:r w:rsidR="53275C46" w:rsidRPr="2DF316BA">
              <w:rPr>
                <w:rFonts w:asciiTheme="minorHAnsi" w:eastAsiaTheme="minorEastAsia" w:hAnsiTheme="minorHAnsi" w:cstheme="minorBidi"/>
                <w:i/>
                <w:iCs/>
              </w:rPr>
              <w:t>vehículo</w:t>
            </w:r>
            <w:r w:rsidR="024E824B" w:rsidRPr="46326CF4">
              <w:rPr>
                <w:rFonts w:asciiTheme="minorHAnsi" w:eastAsiaTheme="minorEastAsia" w:hAnsiTheme="minorHAnsi" w:cstheme="minorBidi"/>
                <w:i/>
                <w:iCs/>
              </w:rPr>
              <w:t xml:space="preserve">, </w:t>
            </w:r>
            <w:r w:rsidR="024E824B" w:rsidRPr="559011C7">
              <w:rPr>
                <w:rFonts w:asciiTheme="minorHAnsi" w:eastAsiaTheme="minorEastAsia" w:hAnsiTheme="minorHAnsi" w:cstheme="minorBidi"/>
                <w:i/>
                <w:iCs/>
              </w:rPr>
              <w:t>kilometraje, placa y</w:t>
            </w:r>
            <w:r w:rsidR="024E824B" w:rsidRPr="7E55B9D4">
              <w:rPr>
                <w:rFonts w:asciiTheme="minorHAnsi" w:eastAsiaTheme="minorEastAsia" w:hAnsiTheme="minorHAnsi" w:cstheme="minorBidi"/>
                <w:i/>
                <w:iCs/>
              </w:rPr>
              <w:t xml:space="preserve"> nombre del cliente</w:t>
            </w:r>
            <w:r w:rsidR="4A99CD3A" w:rsidRPr="78134301">
              <w:rPr>
                <w:rFonts w:asciiTheme="minorHAnsi" w:eastAsiaTheme="minorEastAsia" w:hAnsiTheme="minorHAnsi" w:cstheme="minorBidi"/>
                <w:i/>
                <w:iCs/>
              </w:rPr>
              <w:t>.</w:t>
            </w:r>
          </w:p>
        </w:tc>
      </w:tr>
      <w:tr w:rsidR="64EED09D" w14:paraId="27B5EB0B"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5BBC2C" w14:textId="097FC6D6"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NOTAS:</w:t>
            </w:r>
          </w:p>
          <w:p w14:paraId="279CB16C" w14:textId="13188E1F" w:rsidR="64EED09D" w:rsidRDefault="11950B44" w:rsidP="64EED09D">
            <w:pPr>
              <w:rPr>
                <w:rFonts w:asciiTheme="minorHAnsi" w:eastAsiaTheme="minorEastAsia" w:hAnsiTheme="minorHAnsi" w:cstheme="minorBidi"/>
                <w:i/>
                <w:iCs/>
              </w:rPr>
            </w:pPr>
            <w:r w:rsidRPr="1A247FCB">
              <w:rPr>
                <w:rFonts w:asciiTheme="minorHAnsi" w:eastAsiaTheme="minorEastAsia" w:hAnsiTheme="minorHAnsi" w:cstheme="minorBidi"/>
                <w:i/>
                <w:iCs/>
              </w:rPr>
              <w:t>El s</w:t>
            </w:r>
            <w:r w:rsidR="6DD21120" w:rsidRPr="1A247FCB">
              <w:rPr>
                <w:rFonts w:asciiTheme="minorHAnsi" w:eastAsiaTheme="minorEastAsia" w:hAnsiTheme="minorHAnsi" w:cstheme="minorBidi"/>
                <w:i/>
                <w:iCs/>
              </w:rPr>
              <w:t xml:space="preserve">istema debe de validar que </w:t>
            </w:r>
            <w:r w:rsidR="6DD21120" w:rsidRPr="63053495">
              <w:rPr>
                <w:rFonts w:asciiTheme="minorHAnsi" w:eastAsiaTheme="minorEastAsia" w:hAnsiTheme="minorHAnsi" w:cstheme="minorBidi"/>
                <w:i/>
                <w:iCs/>
              </w:rPr>
              <w:t xml:space="preserve">todos los campos obligatorios </w:t>
            </w:r>
            <w:r w:rsidR="1A430188" w:rsidRPr="7BE3E169">
              <w:rPr>
                <w:rFonts w:asciiTheme="minorHAnsi" w:eastAsiaTheme="minorEastAsia" w:hAnsiTheme="minorHAnsi" w:cstheme="minorBidi"/>
                <w:i/>
                <w:iCs/>
              </w:rPr>
              <w:t xml:space="preserve">contengan </w:t>
            </w:r>
            <w:r w:rsidR="6FB5E7DE" w:rsidRPr="133CBE11">
              <w:rPr>
                <w:rFonts w:asciiTheme="minorHAnsi" w:eastAsiaTheme="minorEastAsia" w:hAnsiTheme="minorHAnsi" w:cstheme="minorBidi"/>
                <w:i/>
                <w:iCs/>
              </w:rPr>
              <w:t>información</w:t>
            </w:r>
            <w:r w:rsidR="1A430188" w:rsidRPr="7BE3E169">
              <w:rPr>
                <w:rFonts w:asciiTheme="minorHAnsi" w:eastAsiaTheme="minorEastAsia" w:hAnsiTheme="minorHAnsi" w:cstheme="minorBidi"/>
                <w:i/>
                <w:iCs/>
              </w:rPr>
              <w:t xml:space="preserve"> </w:t>
            </w:r>
            <w:r w:rsidR="1A430188" w:rsidRPr="2FD313C1">
              <w:rPr>
                <w:rFonts w:asciiTheme="minorHAnsi" w:eastAsiaTheme="minorEastAsia" w:hAnsiTheme="minorHAnsi" w:cstheme="minorBidi"/>
                <w:i/>
                <w:iCs/>
              </w:rPr>
              <w:t xml:space="preserve">antes de guardar la </w:t>
            </w:r>
            <w:r w:rsidR="1A430188" w:rsidRPr="020F8DC0">
              <w:rPr>
                <w:rFonts w:asciiTheme="minorHAnsi" w:eastAsiaTheme="minorEastAsia" w:hAnsiTheme="minorHAnsi" w:cstheme="minorBidi"/>
                <w:i/>
                <w:iCs/>
              </w:rPr>
              <w:t>actualización.</w:t>
            </w:r>
          </w:p>
        </w:tc>
      </w:tr>
      <w:tr w:rsidR="64EED09D" w14:paraId="4A8642CE"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9E707A1" w14:textId="676A0293"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 xml:space="preserve">CRITERIOS DE ACEPTACIÓN: </w:t>
            </w:r>
          </w:p>
          <w:p w14:paraId="7392ED4D" w14:textId="0860D75D" w:rsidR="64EED09D" w:rsidRDefault="3046BBF7" w:rsidP="64EED09D">
            <w:pPr>
              <w:rPr>
                <w:rFonts w:asciiTheme="minorHAnsi" w:eastAsiaTheme="minorEastAsia" w:hAnsiTheme="minorHAnsi" w:cstheme="minorBidi"/>
                <w:i/>
                <w:iCs/>
              </w:rPr>
            </w:pPr>
            <w:r w:rsidRPr="0310FEBA">
              <w:rPr>
                <w:rFonts w:asciiTheme="minorHAnsi" w:eastAsiaTheme="minorEastAsia" w:hAnsiTheme="minorHAnsi" w:cstheme="minorBidi"/>
                <w:i/>
                <w:iCs/>
              </w:rPr>
              <w:t xml:space="preserve">El sistema actualiza los datos del </w:t>
            </w:r>
            <w:r w:rsidRPr="2C42D9BC">
              <w:rPr>
                <w:rFonts w:asciiTheme="minorHAnsi" w:eastAsiaTheme="minorEastAsia" w:hAnsiTheme="minorHAnsi" w:cstheme="minorBidi"/>
                <w:i/>
                <w:iCs/>
              </w:rPr>
              <w:t>vehículo exitosamente.</w:t>
            </w:r>
          </w:p>
        </w:tc>
      </w:tr>
      <w:tr w:rsidR="64EED09D" w14:paraId="1D3DEB86" w14:textId="77777777" w:rsidTr="64EED09D">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2DF3B71" w14:textId="668D6210"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64EED09D" w14:paraId="0F1F3CB7" w14:textId="77777777" w:rsidTr="64EED09D">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C402AE2" w14:textId="3F504C4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6582423A"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84B4FF9" w14:textId="01FB78FD" w:rsidR="64EED09D" w:rsidRDefault="64EED09D" w:rsidP="6F1C0FF1">
            <w:pPr>
              <w:spacing w:line="259" w:lineRule="auto"/>
              <w:rPr>
                <w:rFonts w:ascii="Calibri" w:eastAsia="Calibri" w:hAnsi="Calibri" w:cs="Calibri"/>
                <w:i/>
                <w:iCs/>
              </w:rPr>
            </w:pPr>
            <w:r w:rsidRPr="6F1C0FF1">
              <w:rPr>
                <w:rFonts w:ascii="Calibri" w:eastAsia="Calibri" w:hAnsi="Calibri" w:cs="Calibri"/>
                <w:b/>
                <w:bCs/>
                <w:i/>
                <w:iCs/>
              </w:rPr>
              <w:t xml:space="preserve">DESCRIPCIÓN: </w:t>
            </w:r>
            <w:r w:rsidR="5FB3A078" w:rsidRPr="133CBE11">
              <w:rPr>
                <w:rFonts w:ascii="Calibri" w:eastAsia="Calibri" w:hAnsi="Calibri" w:cs="Calibri"/>
                <w:i/>
                <w:iCs/>
              </w:rPr>
              <w:t>Actualización</w:t>
            </w:r>
            <w:r w:rsidR="74C350AE" w:rsidRPr="4F4FF8D4">
              <w:rPr>
                <w:rFonts w:ascii="Calibri" w:eastAsia="Calibri" w:hAnsi="Calibri" w:cs="Calibri"/>
                <w:i/>
                <w:iCs/>
              </w:rPr>
              <w:t xml:space="preserve"> </w:t>
            </w:r>
            <w:r w:rsidR="74C350AE" w:rsidRPr="4642ABAC">
              <w:rPr>
                <w:rFonts w:ascii="Calibri" w:eastAsia="Calibri" w:hAnsi="Calibri" w:cs="Calibri"/>
                <w:i/>
                <w:iCs/>
              </w:rPr>
              <w:t xml:space="preserve">exitosa </w:t>
            </w:r>
            <w:r w:rsidR="74C350AE" w:rsidRPr="756CE530">
              <w:rPr>
                <w:rFonts w:ascii="Calibri" w:eastAsia="Calibri" w:hAnsi="Calibri" w:cs="Calibri"/>
                <w:i/>
                <w:iCs/>
              </w:rPr>
              <w:t xml:space="preserve">de un </w:t>
            </w:r>
            <w:r w:rsidR="325A13EA" w:rsidRPr="133CBE11">
              <w:rPr>
                <w:rFonts w:ascii="Calibri" w:eastAsia="Calibri" w:hAnsi="Calibri" w:cs="Calibri"/>
                <w:i/>
                <w:iCs/>
              </w:rPr>
              <w:t>vehículo.</w:t>
            </w:r>
          </w:p>
          <w:p w14:paraId="0A90F153" w14:textId="3AB11F84" w:rsidR="64EED09D" w:rsidRDefault="6809B8B6" w:rsidP="6F1C0FF1">
            <w:pPr>
              <w:spacing w:line="259" w:lineRule="auto"/>
              <w:rPr>
                <w:rFonts w:ascii="Calibri" w:eastAsia="Calibri" w:hAnsi="Calibri" w:cs="Calibri"/>
                <w:b/>
                <w:i/>
              </w:rPr>
            </w:pPr>
            <w:r w:rsidRPr="6F1C0FF1">
              <w:rPr>
                <w:rFonts w:ascii="Calibri" w:eastAsia="Calibri" w:hAnsi="Calibri" w:cs="Calibri"/>
                <w:b/>
                <w:bCs/>
                <w:i/>
                <w:iCs/>
              </w:rPr>
              <w:t xml:space="preserve">SUPOSICIONES/ASUNCIONES: </w:t>
            </w:r>
            <w:r w:rsidR="4064E3DD" w:rsidRPr="27E81AA5">
              <w:rPr>
                <w:rFonts w:ascii="Calibri" w:eastAsia="Calibri" w:hAnsi="Calibri" w:cs="Calibri"/>
                <w:i/>
              </w:rPr>
              <w:t xml:space="preserve">Se </w:t>
            </w:r>
            <w:r w:rsidR="4064E3DD" w:rsidRPr="27E81AA5">
              <w:rPr>
                <w:rFonts w:ascii="Calibri" w:eastAsia="Calibri" w:hAnsi="Calibri" w:cs="Calibri"/>
                <w:i/>
                <w:iCs/>
              </w:rPr>
              <w:t xml:space="preserve">ingresa </w:t>
            </w:r>
            <w:r w:rsidR="4064E3DD" w:rsidRPr="133CBE11">
              <w:rPr>
                <w:rFonts w:ascii="Calibri" w:eastAsia="Calibri" w:hAnsi="Calibri" w:cs="Calibri"/>
                <w:i/>
                <w:iCs/>
              </w:rPr>
              <w:t>información</w:t>
            </w:r>
            <w:r w:rsidR="4064E3DD" w:rsidRPr="6247F041">
              <w:rPr>
                <w:rFonts w:ascii="Calibri" w:eastAsia="Calibri" w:hAnsi="Calibri" w:cs="Calibri"/>
                <w:i/>
                <w:iCs/>
              </w:rPr>
              <w:t xml:space="preserve"> valida y correcta</w:t>
            </w:r>
            <w:r w:rsidR="4064E3DD" w:rsidRPr="09A6E4CC">
              <w:rPr>
                <w:rFonts w:ascii="Calibri" w:eastAsia="Calibri" w:hAnsi="Calibri" w:cs="Calibri"/>
                <w:i/>
                <w:iCs/>
              </w:rPr>
              <w:t xml:space="preserve"> </w:t>
            </w:r>
            <w:r w:rsidR="4064E3DD" w:rsidRPr="444920A6">
              <w:rPr>
                <w:rFonts w:ascii="Calibri" w:eastAsia="Calibri" w:hAnsi="Calibri" w:cs="Calibri"/>
                <w:i/>
                <w:iCs/>
              </w:rPr>
              <w:t xml:space="preserve">con los </w:t>
            </w:r>
            <w:r w:rsidR="4064E3DD" w:rsidRPr="133CBE11">
              <w:rPr>
                <w:rFonts w:ascii="Calibri" w:eastAsia="Calibri" w:hAnsi="Calibri" w:cs="Calibri"/>
                <w:i/>
                <w:iCs/>
              </w:rPr>
              <w:t>campos requeridos.</w:t>
            </w:r>
          </w:p>
          <w:p w14:paraId="2958629C" w14:textId="4EF97294" w:rsidR="64EED09D" w:rsidRDefault="6809B8B6" w:rsidP="6F1C0FF1">
            <w:pPr>
              <w:spacing w:line="259" w:lineRule="auto"/>
              <w:rPr>
                <w:rFonts w:ascii="Calibri" w:eastAsia="Calibri" w:hAnsi="Calibri" w:cs="Calibri"/>
                <w:i/>
                <w:iCs/>
              </w:rPr>
            </w:pPr>
            <w:r w:rsidRPr="133CBE11">
              <w:rPr>
                <w:rFonts w:ascii="Calibri" w:eastAsia="Calibri" w:hAnsi="Calibri" w:cs="Calibri"/>
                <w:b/>
                <w:bCs/>
                <w:i/>
                <w:iCs/>
              </w:rPr>
              <w:t>RESULTADOS:</w:t>
            </w:r>
            <w:r w:rsidRPr="133CBE11">
              <w:rPr>
                <w:rFonts w:ascii="Calibri" w:eastAsia="Calibri" w:hAnsi="Calibri" w:cs="Calibri"/>
                <w:i/>
                <w:iCs/>
              </w:rPr>
              <w:t xml:space="preserve"> </w:t>
            </w:r>
            <w:r w:rsidR="6258543A" w:rsidRPr="133CBE11">
              <w:rPr>
                <w:rFonts w:ascii="Calibri" w:eastAsia="Calibri" w:hAnsi="Calibri" w:cs="Calibri"/>
                <w:i/>
                <w:iCs/>
              </w:rPr>
              <w:t>El sis</w:t>
            </w:r>
            <w:r w:rsidR="384EB35D" w:rsidRPr="133CBE11">
              <w:rPr>
                <w:rFonts w:ascii="Calibri" w:eastAsia="Calibri" w:hAnsi="Calibri" w:cs="Calibri"/>
                <w:i/>
                <w:iCs/>
              </w:rPr>
              <w:t>tema guarda los cambios.</w:t>
            </w:r>
          </w:p>
        </w:tc>
      </w:tr>
      <w:tr w:rsidR="64EED09D" w14:paraId="1080A501" w14:textId="77777777" w:rsidTr="6F1C0FF1">
        <w:trPr>
          <w:trHeight w:val="111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F464D4E" w14:textId="7C86509C"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BD9B370"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528535" w14:textId="47E35B5C" w:rsidR="64EED09D" w:rsidRDefault="64EED09D" w:rsidP="6F1C0FF1">
            <w:pPr>
              <w:spacing w:line="259" w:lineRule="auto"/>
              <w:rPr>
                <w:rFonts w:asciiTheme="minorHAnsi" w:eastAsiaTheme="minorEastAsia" w:hAnsiTheme="minorHAnsi" w:cstheme="minorBidi"/>
                <w:i/>
              </w:rPr>
            </w:pPr>
            <w:r w:rsidRPr="133CBE11">
              <w:rPr>
                <w:rFonts w:asciiTheme="minorHAnsi" w:eastAsiaTheme="minorEastAsia" w:hAnsiTheme="minorHAnsi" w:cstheme="minorBidi"/>
                <w:b/>
                <w:bCs/>
                <w:i/>
                <w:iCs/>
              </w:rPr>
              <w:t xml:space="preserve">DESCRIPCIÓN: </w:t>
            </w:r>
            <w:r w:rsidR="539BEFCA" w:rsidRPr="0031205E">
              <w:rPr>
                <w:rFonts w:asciiTheme="minorHAnsi" w:eastAsiaTheme="minorEastAsia" w:hAnsiTheme="minorHAnsi" w:cstheme="minorBidi"/>
                <w:i/>
              </w:rPr>
              <w:t>Actualización</w:t>
            </w:r>
            <w:r w:rsidR="539BEFCA" w:rsidRPr="133CBE11">
              <w:rPr>
                <w:rFonts w:asciiTheme="minorHAnsi" w:eastAsiaTheme="minorEastAsia" w:hAnsiTheme="minorHAnsi" w:cstheme="minorBidi"/>
                <w:i/>
                <w:iCs/>
              </w:rPr>
              <w:t xml:space="preserve"> </w:t>
            </w:r>
            <w:r w:rsidR="539BEFCA" w:rsidRPr="6E2AC3CB">
              <w:rPr>
                <w:rFonts w:asciiTheme="minorHAnsi" w:eastAsiaTheme="minorEastAsia" w:hAnsiTheme="minorHAnsi" w:cstheme="minorBidi"/>
                <w:i/>
                <w:iCs/>
              </w:rPr>
              <w:t xml:space="preserve">del </w:t>
            </w:r>
            <w:r w:rsidR="539BEFCA" w:rsidRPr="5E67DC6F">
              <w:rPr>
                <w:rFonts w:asciiTheme="minorHAnsi" w:eastAsiaTheme="minorEastAsia" w:hAnsiTheme="minorHAnsi" w:cstheme="minorBidi"/>
                <w:i/>
                <w:iCs/>
              </w:rPr>
              <w:t>vehículo</w:t>
            </w:r>
            <w:r w:rsidR="539BEFCA" w:rsidRPr="6E2AC3CB">
              <w:rPr>
                <w:rFonts w:asciiTheme="minorHAnsi" w:eastAsiaTheme="minorEastAsia" w:hAnsiTheme="minorHAnsi" w:cstheme="minorBidi"/>
                <w:i/>
                <w:iCs/>
              </w:rPr>
              <w:t xml:space="preserve"> por datos </w:t>
            </w:r>
            <w:r w:rsidR="539BEFCA" w:rsidRPr="5E67DC6F">
              <w:rPr>
                <w:rFonts w:asciiTheme="minorHAnsi" w:eastAsiaTheme="minorEastAsia" w:hAnsiTheme="minorHAnsi" w:cstheme="minorBidi"/>
                <w:i/>
                <w:iCs/>
              </w:rPr>
              <w:t>inválidos</w:t>
            </w:r>
            <w:r w:rsidR="539BEFCA" w:rsidRPr="37751ADA">
              <w:rPr>
                <w:rFonts w:asciiTheme="minorHAnsi" w:eastAsiaTheme="minorEastAsia" w:hAnsiTheme="minorHAnsi" w:cstheme="minorBidi"/>
                <w:i/>
                <w:iCs/>
              </w:rPr>
              <w:t>.</w:t>
            </w:r>
          </w:p>
          <w:p w14:paraId="26F320AD" w14:textId="2B03B6AC" w:rsidR="64EED09D" w:rsidRDefault="3FFCE02D" w:rsidP="6F1C0FF1">
            <w:pPr>
              <w:spacing w:line="259" w:lineRule="auto"/>
              <w:rPr>
                <w:rFonts w:ascii="Calibri" w:eastAsia="Calibri" w:hAnsi="Calibri" w:cs="Calibri"/>
                <w:b/>
                <w:i/>
              </w:rPr>
            </w:pPr>
            <w:r w:rsidRPr="6F1C0FF1">
              <w:rPr>
                <w:rFonts w:ascii="Calibri" w:eastAsia="Calibri" w:hAnsi="Calibri" w:cs="Calibri"/>
                <w:b/>
                <w:bCs/>
                <w:i/>
                <w:iCs/>
              </w:rPr>
              <w:t xml:space="preserve">SUPOSICIONES/ASUNCIONES: </w:t>
            </w:r>
            <w:r w:rsidR="42A65781" w:rsidRPr="7BCCE41B">
              <w:rPr>
                <w:rFonts w:ascii="Calibri" w:eastAsia="Calibri" w:hAnsi="Calibri" w:cs="Calibri"/>
                <w:i/>
                <w:iCs/>
              </w:rPr>
              <w:t xml:space="preserve">Se ingresan </w:t>
            </w:r>
            <w:r w:rsidR="42A65781" w:rsidRPr="47EE234D">
              <w:rPr>
                <w:rFonts w:ascii="Calibri" w:eastAsia="Calibri" w:hAnsi="Calibri" w:cs="Calibri"/>
                <w:i/>
                <w:iCs/>
              </w:rPr>
              <w:t>información</w:t>
            </w:r>
            <w:r w:rsidR="42A65781" w:rsidRPr="36DB52EB">
              <w:rPr>
                <w:rFonts w:ascii="Calibri" w:eastAsia="Calibri" w:hAnsi="Calibri" w:cs="Calibri"/>
                <w:i/>
                <w:iCs/>
              </w:rPr>
              <w:t xml:space="preserve"> </w:t>
            </w:r>
            <w:r w:rsidR="42A65781" w:rsidRPr="01F89072">
              <w:rPr>
                <w:rFonts w:ascii="Calibri" w:eastAsia="Calibri" w:hAnsi="Calibri" w:cs="Calibri"/>
                <w:i/>
                <w:iCs/>
              </w:rPr>
              <w:t xml:space="preserve">invalida que no cumple con </w:t>
            </w:r>
            <w:r w:rsidR="42A65781" w:rsidRPr="300A8E7F">
              <w:rPr>
                <w:rFonts w:ascii="Calibri" w:eastAsia="Calibri" w:hAnsi="Calibri" w:cs="Calibri"/>
                <w:i/>
                <w:iCs/>
              </w:rPr>
              <w:t xml:space="preserve">ninguna de las </w:t>
            </w:r>
            <w:r w:rsidR="42A65781" w:rsidRPr="47EE234D">
              <w:rPr>
                <w:rFonts w:ascii="Calibri" w:eastAsia="Calibri" w:hAnsi="Calibri" w:cs="Calibri"/>
                <w:i/>
                <w:iCs/>
              </w:rPr>
              <w:t>restricciones.</w:t>
            </w:r>
          </w:p>
          <w:p w14:paraId="262C9352" w14:textId="66904E14" w:rsidR="64EED09D" w:rsidRDefault="3FFCE02D" w:rsidP="6F1C0FF1">
            <w:pPr>
              <w:spacing w:line="259" w:lineRule="auto"/>
              <w:rPr>
                <w:rFonts w:ascii="Calibri" w:eastAsia="Calibri" w:hAnsi="Calibri" w:cs="Calibri"/>
                <w:i/>
              </w:rPr>
            </w:pPr>
            <w:r w:rsidRPr="6F1C0FF1">
              <w:rPr>
                <w:rFonts w:ascii="Calibri" w:eastAsia="Calibri" w:hAnsi="Calibri" w:cs="Calibri"/>
                <w:b/>
                <w:bCs/>
                <w:i/>
                <w:iCs/>
              </w:rPr>
              <w:t>RESULTADOS:</w:t>
            </w:r>
            <w:r w:rsidRPr="6F1C0FF1">
              <w:rPr>
                <w:rFonts w:ascii="Calibri" w:eastAsia="Calibri" w:hAnsi="Calibri" w:cs="Calibri"/>
                <w:i/>
                <w:iCs/>
              </w:rPr>
              <w:t xml:space="preserve"> </w:t>
            </w:r>
            <w:r w:rsidR="0666A300" w:rsidRPr="74996DD7">
              <w:rPr>
                <w:rFonts w:ascii="Calibri" w:eastAsia="Calibri" w:hAnsi="Calibri" w:cs="Calibri"/>
                <w:i/>
                <w:iCs/>
              </w:rPr>
              <w:t>El</w:t>
            </w:r>
            <w:r w:rsidR="0666A300" w:rsidRPr="4812CEA2">
              <w:rPr>
                <w:rFonts w:ascii="Calibri" w:eastAsia="Calibri" w:hAnsi="Calibri" w:cs="Calibri"/>
                <w:i/>
                <w:iCs/>
              </w:rPr>
              <w:t xml:space="preserve"> </w:t>
            </w:r>
            <w:r w:rsidR="0666A300" w:rsidRPr="5BC248E7">
              <w:rPr>
                <w:rFonts w:ascii="Calibri" w:eastAsia="Calibri" w:hAnsi="Calibri" w:cs="Calibri"/>
                <w:i/>
                <w:iCs/>
              </w:rPr>
              <w:t xml:space="preserve">sistema </w:t>
            </w:r>
            <w:r w:rsidR="0666A300" w:rsidRPr="71D587EE">
              <w:rPr>
                <w:rFonts w:ascii="Calibri" w:eastAsia="Calibri" w:hAnsi="Calibri" w:cs="Calibri"/>
                <w:i/>
                <w:iCs/>
              </w:rPr>
              <w:t xml:space="preserve">muestra un </w:t>
            </w:r>
            <w:r w:rsidR="0666A300" w:rsidRPr="30ABDE52">
              <w:rPr>
                <w:rFonts w:ascii="Calibri" w:eastAsia="Calibri" w:hAnsi="Calibri" w:cs="Calibri"/>
                <w:i/>
                <w:iCs/>
              </w:rPr>
              <w:t>mensaje</w:t>
            </w:r>
            <w:r w:rsidR="0666A300" w:rsidRPr="71D587EE">
              <w:rPr>
                <w:rFonts w:ascii="Calibri" w:eastAsia="Calibri" w:hAnsi="Calibri" w:cs="Calibri"/>
                <w:i/>
                <w:iCs/>
              </w:rPr>
              <w:t xml:space="preserve"> de error </w:t>
            </w:r>
            <w:r w:rsidR="0666A300" w:rsidRPr="598F4148">
              <w:rPr>
                <w:rFonts w:ascii="Calibri" w:eastAsia="Calibri" w:hAnsi="Calibri" w:cs="Calibri"/>
                <w:i/>
                <w:iCs/>
              </w:rPr>
              <w:t xml:space="preserve">especificando el campo o los campos </w:t>
            </w:r>
            <w:r w:rsidR="0666A300" w:rsidRPr="30ABDE52">
              <w:rPr>
                <w:rFonts w:ascii="Calibri" w:eastAsia="Calibri" w:hAnsi="Calibri" w:cs="Calibri"/>
                <w:i/>
                <w:iCs/>
              </w:rPr>
              <w:t>incorrectos.</w:t>
            </w:r>
          </w:p>
        </w:tc>
      </w:tr>
      <w:tr w:rsidR="64EED09D" w14:paraId="163BA858" w14:textId="77777777" w:rsidTr="6F1C0FF1">
        <w:trPr>
          <w:trHeight w:val="109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DA65D7B" w14:textId="535EA22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81685D9"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EF2C238" w14:textId="467562EE" w:rsidR="00E442D1" w:rsidRDefault="00E442D1" w:rsidP="00E442D1">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vehículo</w:t>
            </w:r>
            <w:r w:rsidRPr="04490AA4">
              <w:rPr>
                <w:rFonts w:asciiTheme="minorHAnsi" w:eastAsiaTheme="minorEastAsia" w:hAnsiTheme="minorHAnsi" w:cstheme="minorBidi"/>
                <w:i/>
                <w:iCs/>
              </w:rPr>
              <w:t xml:space="preserve"> fallido por perdida de conexión.</w:t>
            </w:r>
          </w:p>
          <w:p w14:paraId="5211BDCD" w14:textId="77777777" w:rsidR="00E442D1" w:rsidRDefault="00E442D1" w:rsidP="00E442D1">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3F31F09E" w14:textId="0DAB4B0D" w:rsidR="64EED09D" w:rsidRDefault="00E442D1" w:rsidP="6F1C0FF1">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64EED09D" w14:paraId="278D02B7"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17D3B30" w14:textId="6B11218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713B0DCB" w14:textId="77777777" w:rsidR="00703749" w:rsidRPr="00884E7A" w:rsidRDefault="00703749" w:rsidP="0070374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018D0F39" w14:textId="62465BC0" w:rsidR="00703749" w:rsidRPr="00884E7A" w:rsidRDefault="1CA51119" w:rsidP="00703749">
            <w:pPr>
              <w:rPr>
                <w:rFonts w:asciiTheme="minorHAnsi" w:eastAsiaTheme="minorEastAsia" w:hAnsiTheme="minorHAnsi" w:cstheme="minorBidi"/>
                <w:i/>
                <w:iCs/>
              </w:rPr>
            </w:pPr>
            <w:r w:rsidRPr="6FC09FDF">
              <w:rPr>
                <w:rFonts w:asciiTheme="minorHAnsi" w:eastAsiaTheme="minorEastAsia" w:hAnsiTheme="minorHAnsi" w:cstheme="minorBidi"/>
                <w:i/>
                <w:iCs/>
                <w:lang w:val="es-419"/>
              </w:rPr>
              <w:t xml:space="preserve">Verificar que el </w:t>
            </w:r>
            <w:r w:rsidRPr="7DB7912F">
              <w:rPr>
                <w:rFonts w:asciiTheme="minorHAnsi" w:eastAsiaTheme="minorEastAsia" w:hAnsiTheme="minorHAnsi" w:cstheme="minorBidi"/>
                <w:i/>
                <w:iCs/>
                <w:lang w:val="es-419"/>
              </w:rPr>
              <w:t xml:space="preserve">camp </w:t>
            </w:r>
            <w:r w:rsidRPr="6622746D">
              <w:rPr>
                <w:rFonts w:asciiTheme="minorHAnsi" w:eastAsiaTheme="minorEastAsia" w:hAnsiTheme="minorHAnsi" w:cstheme="minorBidi"/>
                <w:i/>
                <w:iCs/>
                <w:lang w:val="es-419"/>
              </w:rPr>
              <w:t xml:space="preserve">PLACA tenga </w:t>
            </w:r>
            <w:r w:rsidRPr="01CB601F">
              <w:rPr>
                <w:rFonts w:asciiTheme="minorHAnsi" w:eastAsiaTheme="minorEastAsia" w:hAnsiTheme="minorHAnsi" w:cstheme="minorBidi"/>
                <w:i/>
                <w:iCs/>
                <w:lang w:val="es-419"/>
              </w:rPr>
              <w:t xml:space="preserve">exactamente </w:t>
            </w:r>
            <w:r w:rsidRPr="0F7FEB31">
              <w:rPr>
                <w:rFonts w:asciiTheme="minorHAnsi" w:eastAsiaTheme="minorEastAsia" w:hAnsiTheme="minorHAnsi" w:cstheme="minorBidi"/>
                <w:i/>
                <w:iCs/>
                <w:lang w:val="es-419"/>
              </w:rPr>
              <w:t xml:space="preserve">las </w:t>
            </w:r>
            <w:r w:rsidRPr="6A3D33C8">
              <w:rPr>
                <w:rFonts w:asciiTheme="minorHAnsi" w:eastAsiaTheme="minorEastAsia" w:hAnsiTheme="minorHAnsi" w:cstheme="minorBidi"/>
                <w:i/>
                <w:iCs/>
                <w:lang w:val="es-419"/>
              </w:rPr>
              <w:t xml:space="preserve">tres letras y tres </w:t>
            </w:r>
            <w:r w:rsidR="33865CDC" w:rsidRPr="30B3CADD">
              <w:rPr>
                <w:rFonts w:asciiTheme="minorHAnsi" w:eastAsiaTheme="minorEastAsia" w:hAnsiTheme="minorHAnsi" w:cstheme="minorBidi"/>
                <w:i/>
                <w:iCs/>
                <w:lang w:val="es-419"/>
              </w:rPr>
              <w:t>números</w:t>
            </w:r>
            <w:r w:rsidRPr="6A3D33C8">
              <w:rPr>
                <w:rFonts w:asciiTheme="minorHAnsi" w:eastAsiaTheme="minorEastAsia" w:hAnsiTheme="minorHAnsi" w:cstheme="minorBidi"/>
                <w:i/>
                <w:iCs/>
                <w:lang w:val="es-419"/>
              </w:rPr>
              <w:t>.</w:t>
            </w:r>
          </w:p>
          <w:p w14:paraId="1B8DB588" w14:textId="77777777" w:rsidR="00703749" w:rsidRDefault="00703749" w:rsidP="0070374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139256AC" w14:textId="03946D00" w:rsidR="64EED09D" w:rsidRPr="00703749" w:rsidRDefault="00703749" w:rsidP="64EED09D">
            <w:pPr>
              <w:rPr>
                <w:rFonts w:asciiTheme="minorHAnsi" w:eastAsiaTheme="minorEastAsia" w:hAnsiTheme="minorHAnsi" w:cstheme="minorBidi"/>
                <w:i/>
              </w:rPr>
            </w:pPr>
            <w:r w:rsidRPr="7B939958">
              <w:rPr>
                <w:rFonts w:asciiTheme="minorHAnsi" w:eastAsiaTheme="minorEastAsia" w:hAnsiTheme="minorHAnsi" w:cstheme="minorBidi"/>
                <w:i/>
                <w:iCs/>
                <w:lang w:val="es-419"/>
              </w:rPr>
              <w:t>El sistema debe de validar el tipo de dato en cada campo antes de guardar.</w:t>
            </w:r>
            <w:r w:rsidR="1560E961" w:rsidRPr="6A3D33C8">
              <w:rPr>
                <w:rFonts w:asciiTheme="minorHAnsi" w:eastAsiaTheme="minorEastAsia" w:hAnsiTheme="minorHAnsi" w:cstheme="minorBidi"/>
                <w:i/>
                <w:iCs/>
                <w:lang w:val="es-419"/>
              </w:rPr>
              <w:t xml:space="preserve"> </w:t>
            </w:r>
          </w:p>
        </w:tc>
      </w:tr>
      <w:tr w:rsidR="64EED09D" w14:paraId="7170D449" w14:textId="77777777" w:rsidTr="00703749">
        <w:trPr>
          <w:trHeight w:val="66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671F129" w14:textId="148CAA4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RIESGOS:</w:t>
            </w:r>
          </w:p>
          <w:p w14:paraId="0871898E" w14:textId="668D6DC9" w:rsidR="64EED09D" w:rsidRDefault="00703749" w:rsidP="64EED09D">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64EED09D" w14:paraId="0E93749E" w14:textId="77777777" w:rsidTr="64EED09D">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5B4B2D" w14:textId="38DA6861"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0B9F17D4" w14:textId="11EA3559" w:rsidR="64EED09D" w:rsidRDefault="00D3797D" w:rsidP="00D3797D">
            <w:pPr>
              <w:rPr>
                <w:rFonts w:asciiTheme="minorHAnsi" w:eastAsiaTheme="minorEastAsia" w:hAnsiTheme="minorHAnsi" w:cstheme="minorBidi"/>
                <w:i/>
                <w:iCs/>
              </w:rPr>
            </w:pPr>
            <w:r w:rsidRPr="00D3797D">
              <w:rPr>
                <w:rFonts w:asciiTheme="minorHAnsi" w:eastAsiaTheme="minorEastAsia" w:hAnsiTheme="minorHAnsi" w:cstheme="minorBidi"/>
                <w:i/>
                <w:iCs/>
              </w:rPr>
              <w:t>No aplica</w:t>
            </w:r>
          </w:p>
        </w:tc>
      </w:tr>
    </w:tbl>
    <w:p w14:paraId="08207A49" w14:textId="3E99B732" w:rsidR="64EED09D" w:rsidRDefault="64EED09D" w:rsidP="64EED09D">
      <w:pPr>
        <w:rPr>
          <w:rFonts w:ascii="Calibri" w:hAnsi="Calibri" w:cs="Book Antiqua"/>
          <w:b/>
          <w:bCs/>
        </w:rPr>
      </w:pPr>
    </w:p>
    <w:p w14:paraId="08C727CD" w14:textId="32C24179" w:rsidR="001B5E67" w:rsidRDefault="001B5E67"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001B5E67" w14:paraId="49D2F80E" w14:textId="77777777">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63C71924"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681C65F9" w14:textId="5084446A"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Pr>
                <w:rFonts w:asciiTheme="minorHAnsi" w:eastAsiaTheme="minorEastAsia" w:hAnsiTheme="minorHAnsi" w:cstheme="minorBidi"/>
                <w:b/>
                <w:bCs/>
                <w:i/>
                <w:iCs/>
                <w:color w:val="000000" w:themeColor="text1"/>
              </w:rPr>
              <w:t>9</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2480F0E1" w14:textId="77777777"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01A59F0A" w14:textId="2DD0B127" w:rsidR="001B5E67" w:rsidRDefault="001B5E67">
            <w:pPr>
              <w:rPr>
                <w:rFonts w:asciiTheme="minorHAnsi" w:eastAsiaTheme="minorEastAsia" w:hAnsiTheme="minorHAnsi" w:cstheme="minorBidi"/>
                <w:i/>
                <w:iCs/>
                <w:color w:val="000000" w:themeColor="text1"/>
              </w:rPr>
            </w:pPr>
            <w:r w:rsidRPr="001B5E67">
              <w:rPr>
                <w:rFonts w:asciiTheme="minorHAnsi" w:eastAsiaTheme="minorEastAsia" w:hAnsiTheme="minorHAnsi" w:cstheme="minorBidi"/>
                <w:i/>
                <w:iCs/>
                <w:color w:val="000000" w:themeColor="text1"/>
              </w:rPr>
              <w:t>Registrar Mecánico</w:t>
            </w:r>
          </w:p>
        </w:tc>
      </w:tr>
      <w:tr w:rsidR="001B5E67" w14:paraId="586D1784" w14:textId="77777777">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D831E7C"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6A35417A" w14:textId="607BD32D" w:rsidR="001B5E67" w:rsidRDefault="001B5E67">
            <w:pPr>
              <w:jc w:val="both"/>
              <w:rPr>
                <w:rFonts w:asciiTheme="minorHAnsi" w:eastAsiaTheme="minorEastAsia" w:hAnsiTheme="minorHAnsi" w:cstheme="minorBidi"/>
                <w:i/>
                <w:iCs/>
              </w:rPr>
            </w:pPr>
            <w:r>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181DDBA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4C7FA86C" w14:textId="394599BD" w:rsidR="001B5E67" w:rsidRDefault="001B5E67">
            <w:pPr>
              <w:rPr>
                <w:rFonts w:asciiTheme="minorHAnsi" w:eastAsiaTheme="minorEastAsia" w:hAnsiTheme="minorHAnsi" w:cstheme="minorBidi"/>
                <w:i/>
                <w:iCs/>
              </w:rPr>
            </w:pPr>
            <w:r>
              <w:rPr>
                <w:rFonts w:asciiTheme="minorHAnsi" w:eastAsiaTheme="minorEastAsia" w:hAnsiTheme="minorHAnsi" w:cstheme="minorBidi"/>
                <w:i/>
                <w:iCs/>
              </w:rPr>
              <w:t>Alta</w:t>
            </w:r>
          </w:p>
        </w:tc>
      </w:tr>
      <w:tr w:rsidR="001B5E67" w14:paraId="57F15A7C"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C2C0C7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70E68E63" w14:textId="1D11519A" w:rsidR="001B5E67" w:rsidRDefault="001B5E67">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Pr="3D954DD5">
              <w:rPr>
                <w:rFonts w:asciiTheme="minorHAnsi" w:eastAsiaTheme="minorEastAsia" w:hAnsiTheme="minorHAnsi" w:cstheme="minorBidi"/>
                <w:i/>
                <w:iCs/>
              </w:rPr>
              <w:t>-</w:t>
            </w:r>
            <w:r>
              <w:rPr>
                <w:rFonts w:asciiTheme="minorHAnsi" w:eastAsiaTheme="minorEastAsia" w:hAnsiTheme="minorHAnsi" w:cstheme="minorBidi"/>
                <w:i/>
                <w:iCs/>
              </w:rPr>
              <w:t>9</w:t>
            </w:r>
          </w:p>
        </w:tc>
      </w:tr>
      <w:tr w:rsidR="001B5E67" w14:paraId="39C36A7A"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1291DE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016C7B50" w14:textId="77777777"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001B5E67" w14:paraId="339D731D"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8D8AFED"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4BE1E1BA" w14:textId="750FBE79" w:rsidR="001B5E67" w:rsidRDefault="001B5E67">
            <w:pPr>
              <w:rPr>
                <w:rFonts w:asciiTheme="minorHAnsi" w:eastAsiaTheme="minorEastAsia" w:hAnsiTheme="minorHAnsi" w:cstheme="minorBidi"/>
                <w:i/>
                <w:iCs/>
              </w:rPr>
            </w:pPr>
            <w:r>
              <w:rPr>
                <w:rFonts w:asciiTheme="minorHAnsi" w:eastAsiaTheme="minorEastAsia" w:hAnsiTheme="minorHAnsi" w:cstheme="minorBidi"/>
                <w:i/>
              </w:rPr>
              <w:t>CU10, CU11, CU12</w:t>
            </w:r>
          </w:p>
        </w:tc>
      </w:tr>
      <w:tr w:rsidR="001B5E67" w14:paraId="502FCABB"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A55F182"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057DFEF3" w14:textId="3036A538" w:rsidR="001B5E67" w:rsidRDefault="001B5E67" w:rsidP="001B5E67">
            <w:pPr>
              <w:spacing w:line="259" w:lineRule="auto"/>
              <w:rPr>
                <w:rFonts w:asciiTheme="minorHAnsi" w:eastAsiaTheme="minorEastAsia" w:hAnsiTheme="minorHAnsi" w:cstheme="minorBidi"/>
                <w:i/>
                <w:iCs/>
              </w:rPr>
            </w:pPr>
            <w:r w:rsidRPr="6C5BCECA">
              <w:rPr>
                <w:rFonts w:asciiTheme="minorHAnsi" w:eastAsiaTheme="minorEastAsia" w:hAnsiTheme="minorHAnsi" w:cstheme="minorBidi"/>
                <w:i/>
                <w:iCs/>
              </w:rPr>
              <w:t>El sistema permitirá al administrador registrar un nuevo mecánico ingresando datos como:</w:t>
            </w:r>
          </w:p>
          <w:p w14:paraId="4DAA6D91" w14:textId="77777777" w:rsidR="001B5E67" w:rsidRDefault="001B5E67" w:rsidP="001B5E67">
            <w:pPr>
              <w:pStyle w:val="Prrafodelista"/>
              <w:numPr>
                <w:ilvl w:val="0"/>
                <w:numId w:val="48"/>
              </w:num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Nombres completos.</w:t>
            </w:r>
          </w:p>
          <w:p w14:paraId="1E3A43D9" w14:textId="77777777" w:rsidR="001B5E67" w:rsidRDefault="001B5E67" w:rsidP="001B5E67">
            <w:pPr>
              <w:pStyle w:val="Prrafodelista"/>
              <w:numPr>
                <w:ilvl w:val="0"/>
                <w:numId w:val="48"/>
              </w:num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Cedula.</w:t>
            </w:r>
          </w:p>
          <w:p w14:paraId="3C498C16" w14:textId="77777777" w:rsidR="001B5E67" w:rsidRDefault="001B5E67" w:rsidP="001B5E67">
            <w:pPr>
              <w:pStyle w:val="Prrafodelista"/>
              <w:numPr>
                <w:ilvl w:val="0"/>
                <w:numId w:val="48"/>
              </w:numPr>
              <w:spacing w:line="259" w:lineRule="auto"/>
              <w:rPr>
                <w:rFonts w:asciiTheme="minorHAnsi" w:eastAsiaTheme="minorEastAsia" w:hAnsiTheme="minorHAnsi" w:cstheme="minorBidi"/>
                <w:i/>
                <w:iCs/>
              </w:rPr>
            </w:pPr>
            <w:r w:rsidRPr="6C5BCECA">
              <w:rPr>
                <w:rFonts w:asciiTheme="minorHAnsi" w:eastAsiaTheme="minorEastAsia" w:hAnsiTheme="minorHAnsi" w:cstheme="minorBidi"/>
                <w:i/>
                <w:iCs/>
              </w:rPr>
              <w:t>Celular.</w:t>
            </w:r>
          </w:p>
          <w:p w14:paraId="0E1ED721" w14:textId="6C9000EE" w:rsidR="001B5E67" w:rsidRDefault="001B5E67" w:rsidP="001B5E67">
            <w:p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Correo electrónico.</w:t>
            </w:r>
          </w:p>
        </w:tc>
      </w:tr>
      <w:tr w:rsidR="001B5E67" w14:paraId="2F64E1B4"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481352F"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NOTAS:</w:t>
            </w:r>
          </w:p>
          <w:p w14:paraId="7BE23053" w14:textId="44EE40B8" w:rsidR="001B5E67" w:rsidRDefault="001B5E67">
            <w:pPr>
              <w:rPr>
                <w:rFonts w:asciiTheme="minorHAnsi" w:eastAsiaTheme="minorEastAsia" w:hAnsiTheme="minorHAnsi" w:cstheme="minorBidi"/>
                <w:i/>
                <w:iCs/>
              </w:rPr>
            </w:pPr>
            <w:r w:rsidRPr="04269FE3">
              <w:rPr>
                <w:rFonts w:asciiTheme="minorHAnsi" w:eastAsiaTheme="minorEastAsia" w:hAnsiTheme="minorHAnsi" w:cstheme="minorBidi"/>
                <w:i/>
                <w:iCs/>
              </w:rPr>
              <w:t xml:space="preserve">El sistema debe de validad que todos los campos obligatorios </w:t>
            </w:r>
            <w:r w:rsidRPr="2E432162">
              <w:rPr>
                <w:rFonts w:asciiTheme="minorHAnsi" w:eastAsiaTheme="minorEastAsia" w:hAnsiTheme="minorHAnsi" w:cstheme="minorBidi"/>
                <w:i/>
                <w:iCs/>
              </w:rPr>
              <w:t>antes de registrar.</w:t>
            </w:r>
          </w:p>
        </w:tc>
      </w:tr>
      <w:tr w:rsidR="001B5E67" w14:paraId="6B11C2EA"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C33927A"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 xml:space="preserve">CRITERIOS DE ACEPTACIÓN: </w:t>
            </w:r>
          </w:p>
          <w:p w14:paraId="71873539" w14:textId="0B535F24" w:rsidR="001B5E67" w:rsidRDefault="001B5E67">
            <w:pPr>
              <w:rPr>
                <w:rFonts w:asciiTheme="minorHAnsi" w:eastAsiaTheme="minorEastAsia" w:hAnsiTheme="minorHAnsi" w:cstheme="minorBidi"/>
                <w:i/>
                <w:iCs/>
              </w:rPr>
            </w:pPr>
            <w:r w:rsidRPr="2E432162">
              <w:rPr>
                <w:rFonts w:asciiTheme="minorHAnsi" w:eastAsiaTheme="minorEastAsia" w:hAnsiTheme="minorHAnsi" w:cstheme="minorBidi"/>
                <w:i/>
                <w:iCs/>
              </w:rPr>
              <w:t xml:space="preserve">El </w:t>
            </w:r>
            <w:r w:rsidRPr="315745BF">
              <w:rPr>
                <w:rFonts w:asciiTheme="minorHAnsi" w:eastAsiaTheme="minorEastAsia" w:hAnsiTheme="minorHAnsi" w:cstheme="minorBidi"/>
                <w:i/>
                <w:iCs/>
              </w:rPr>
              <w:t>mecánico</w:t>
            </w:r>
            <w:r w:rsidRPr="2E432162">
              <w:rPr>
                <w:rFonts w:asciiTheme="minorHAnsi" w:eastAsiaTheme="minorEastAsia" w:hAnsiTheme="minorHAnsi" w:cstheme="minorBidi"/>
                <w:i/>
                <w:iCs/>
              </w:rPr>
              <w:t xml:space="preserve"> es registrado exitosamente y los datos se guardan correctamente en la base de datos.</w:t>
            </w:r>
          </w:p>
        </w:tc>
      </w:tr>
      <w:tr w:rsidR="001B5E67" w14:paraId="0930E8E3" w14:textId="77777777">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36F8AEA" w14:textId="77777777"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001B5E67" w14:paraId="79F4C2CE" w14:textId="77777777">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462F095" w14:textId="5CC1ACDF"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3B814D0" w14:textId="77777777" w:rsidR="001B5E67" w:rsidRDefault="001B5E67" w:rsidP="001B5E67">
            <w:pPr>
              <w:spacing w:line="259" w:lineRule="auto"/>
              <w:rPr>
                <w:rFonts w:ascii="Calibri" w:eastAsia="Calibri" w:hAnsi="Calibri" w:cs="Calibri"/>
                <w:i/>
                <w:iCs/>
              </w:rPr>
            </w:pPr>
            <w:r w:rsidRPr="7BE804B6">
              <w:rPr>
                <w:rFonts w:ascii="Calibri" w:eastAsia="Calibri" w:hAnsi="Calibri" w:cs="Calibri"/>
                <w:b/>
                <w:bCs/>
                <w:i/>
                <w:iCs/>
              </w:rPr>
              <w:t xml:space="preserve">DESCRIPCIÓN: </w:t>
            </w:r>
            <w:r w:rsidRPr="7BE804B6">
              <w:rPr>
                <w:rFonts w:ascii="Calibri" w:eastAsia="Calibri" w:hAnsi="Calibri" w:cs="Calibri"/>
                <w:i/>
                <w:iCs/>
              </w:rPr>
              <w:t xml:space="preserve">Registro de </w:t>
            </w:r>
            <w:r w:rsidRPr="5EA8D74F">
              <w:rPr>
                <w:rFonts w:ascii="Calibri" w:eastAsia="Calibri" w:hAnsi="Calibri" w:cs="Calibri"/>
                <w:i/>
                <w:iCs/>
              </w:rPr>
              <w:t>mecánico</w:t>
            </w:r>
            <w:r w:rsidRPr="7BE804B6">
              <w:rPr>
                <w:rFonts w:ascii="Calibri" w:eastAsia="Calibri" w:hAnsi="Calibri" w:cs="Calibri"/>
                <w:i/>
                <w:iCs/>
              </w:rPr>
              <w:t xml:space="preserve"> exitoso.</w:t>
            </w:r>
          </w:p>
          <w:p w14:paraId="2803589D" w14:textId="77777777" w:rsidR="001B5E67" w:rsidRDefault="001B5E67" w:rsidP="001B5E67">
            <w:pPr>
              <w:spacing w:line="259" w:lineRule="auto"/>
              <w:rPr>
                <w:rFonts w:ascii="Calibri" w:eastAsia="Calibri" w:hAnsi="Calibri" w:cs="Calibri"/>
                <w:i/>
                <w:iCs/>
              </w:rPr>
            </w:pPr>
            <w:r w:rsidRPr="253E5FA2">
              <w:rPr>
                <w:rFonts w:ascii="Calibri" w:eastAsia="Calibri" w:hAnsi="Calibri" w:cs="Calibri"/>
                <w:b/>
                <w:bCs/>
                <w:i/>
                <w:iCs/>
              </w:rPr>
              <w:t xml:space="preserve">SUPOSICIONES/ASUNCIONES: </w:t>
            </w:r>
            <w:r w:rsidRPr="78ED08B6">
              <w:rPr>
                <w:rFonts w:ascii="Calibri" w:eastAsia="Calibri" w:hAnsi="Calibri" w:cs="Calibri"/>
                <w:i/>
                <w:iCs/>
              </w:rPr>
              <w:t xml:space="preserve">El administrador tiene </w:t>
            </w:r>
            <w:r w:rsidRPr="5EA8D74F">
              <w:rPr>
                <w:rFonts w:ascii="Calibri" w:eastAsia="Calibri" w:hAnsi="Calibri" w:cs="Calibri"/>
                <w:i/>
                <w:iCs/>
              </w:rPr>
              <w:t>los permisos necesarios para llenar todos los campos necesarios.</w:t>
            </w:r>
          </w:p>
          <w:p w14:paraId="4F9749BD" w14:textId="2D840F2A" w:rsidR="001B5E67" w:rsidRDefault="001B5E67">
            <w:pPr>
              <w:spacing w:line="259" w:lineRule="auto"/>
              <w:rPr>
                <w:rFonts w:ascii="Calibri" w:eastAsia="Calibri" w:hAnsi="Calibri" w:cs="Calibri"/>
                <w:i/>
                <w:iCs/>
              </w:rPr>
            </w:pPr>
            <w:r w:rsidRPr="78AB39F0">
              <w:rPr>
                <w:rFonts w:ascii="Calibri" w:eastAsia="Calibri" w:hAnsi="Calibri" w:cs="Calibri"/>
                <w:b/>
                <w:bCs/>
                <w:i/>
                <w:iCs/>
              </w:rPr>
              <w:t>RESULTADOS:</w:t>
            </w:r>
            <w:r w:rsidRPr="78AB39F0">
              <w:rPr>
                <w:rFonts w:ascii="Calibri" w:eastAsia="Calibri" w:hAnsi="Calibri" w:cs="Calibri"/>
                <w:i/>
                <w:iCs/>
              </w:rPr>
              <w:t xml:space="preserve"> El sistema muestra un mensaje de </w:t>
            </w:r>
            <w:r w:rsidRPr="70E454B1">
              <w:rPr>
                <w:rFonts w:ascii="Calibri" w:eastAsia="Calibri" w:hAnsi="Calibri" w:cs="Calibri"/>
                <w:i/>
                <w:iCs/>
              </w:rPr>
              <w:t>confirmación</w:t>
            </w:r>
            <w:r w:rsidRPr="78AB39F0">
              <w:rPr>
                <w:rFonts w:ascii="Calibri" w:eastAsia="Calibri" w:hAnsi="Calibri" w:cs="Calibri"/>
                <w:i/>
                <w:iCs/>
              </w:rPr>
              <w:t xml:space="preserve"> y guardar los datos</w:t>
            </w:r>
            <w:r w:rsidRPr="70E454B1">
              <w:rPr>
                <w:rFonts w:ascii="Calibri" w:eastAsia="Calibri" w:hAnsi="Calibri" w:cs="Calibri"/>
                <w:i/>
                <w:iCs/>
              </w:rPr>
              <w:t>.</w:t>
            </w:r>
          </w:p>
        </w:tc>
      </w:tr>
      <w:tr w:rsidR="001B5E67" w14:paraId="73D0F818" w14:textId="77777777">
        <w:trPr>
          <w:trHeight w:val="111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DE24F4C" w14:textId="0008BB60"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BA66151" w14:textId="77777777" w:rsidR="001B5E67" w:rsidRDefault="001B5E67" w:rsidP="001B5E67">
            <w:pPr>
              <w:spacing w:line="259" w:lineRule="auto"/>
              <w:rPr>
                <w:rFonts w:ascii="Calibri" w:eastAsia="Calibri" w:hAnsi="Calibri" w:cs="Calibri"/>
                <w:b/>
                <w:bCs/>
                <w:i/>
                <w:iCs/>
              </w:rPr>
            </w:pPr>
            <w:r w:rsidRPr="48012391">
              <w:rPr>
                <w:rFonts w:ascii="Calibri" w:eastAsia="Calibri" w:hAnsi="Calibri" w:cs="Calibri"/>
                <w:b/>
                <w:bCs/>
                <w:i/>
                <w:iCs/>
              </w:rPr>
              <w:t xml:space="preserve">DESCRIPCIÓN: </w:t>
            </w:r>
            <w:r w:rsidRPr="48012391">
              <w:rPr>
                <w:rFonts w:ascii="Calibri" w:eastAsia="Calibri" w:hAnsi="Calibri" w:cs="Calibri"/>
                <w:i/>
                <w:iCs/>
              </w:rPr>
              <w:t>Registro invalido de un mecánico.</w:t>
            </w:r>
          </w:p>
          <w:p w14:paraId="68F04859" w14:textId="77777777" w:rsidR="001B5E67" w:rsidRDefault="001B5E67" w:rsidP="001B5E67">
            <w:pPr>
              <w:spacing w:line="259" w:lineRule="auto"/>
              <w:rPr>
                <w:rFonts w:ascii="Calibri" w:eastAsia="Calibri" w:hAnsi="Calibri" w:cs="Calibri"/>
                <w:b/>
                <w:i/>
              </w:rPr>
            </w:pPr>
            <w:r w:rsidRPr="50CD396B">
              <w:rPr>
                <w:rFonts w:ascii="Calibri" w:eastAsia="Calibri" w:hAnsi="Calibri" w:cs="Calibri"/>
                <w:b/>
                <w:bCs/>
                <w:i/>
                <w:iCs/>
              </w:rPr>
              <w:t xml:space="preserve">SUPOSICIONES/ASUNCIONES: </w:t>
            </w:r>
            <w:r w:rsidRPr="50CD396B">
              <w:rPr>
                <w:rFonts w:ascii="Calibri" w:eastAsia="Calibri" w:hAnsi="Calibri" w:cs="Calibri"/>
                <w:i/>
                <w:iCs/>
              </w:rPr>
              <w:t>Se ingresa datos que no cumplen con las restricciones requeridas.</w:t>
            </w:r>
          </w:p>
          <w:p w14:paraId="7DEC7853" w14:textId="3837AED5" w:rsidR="001B5E67" w:rsidRDefault="001B5E67" w:rsidP="001B5E67">
            <w:pPr>
              <w:spacing w:line="259" w:lineRule="auto"/>
              <w:rPr>
                <w:rFonts w:ascii="Calibri" w:eastAsia="Calibri" w:hAnsi="Calibri" w:cs="Calibri"/>
                <w:i/>
              </w:rPr>
            </w:pPr>
            <w:r w:rsidRPr="4E719405">
              <w:rPr>
                <w:rFonts w:ascii="Calibri" w:eastAsia="Calibri" w:hAnsi="Calibri" w:cs="Calibri"/>
                <w:b/>
                <w:bCs/>
                <w:i/>
                <w:iCs/>
              </w:rPr>
              <w:t>RESULTADOS:</w:t>
            </w:r>
            <w:r w:rsidRPr="4E719405">
              <w:rPr>
                <w:rFonts w:ascii="Calibri" w:eastAsia="Calibri" w:hAnsi="Calibri" w:cs="Calibri"/>
                <w:i/>
                <w:iCs/>
              </w:rPr>
              <w:t xml:space="preserve"> El sistema muestra un mensaje de error especificando los campos</w:t>
            </w:r>
            <w:r>
              <w:rPr>
                <w:rFonts w:ascii="Calibri" w:eastAsia="Calibri" w:hAnsi="Calibri" w:cs="Calibri"/>
                <w:i/>
                <w:iCs/>
              </w:rPr>
              <w:t xml:space="preserve"> </w:t>
            </w:r>
            <w:r w:rsidRPr="4E719405">
              <w:rPr>
                <w:rFonts w:ascii="Calibri" w:eastAsia="Calibri" w:hAnsi="Calibri" w:cs="Calibri"/>
                <w:i/>
                <w:iCs/>
              </w:rPr>
              <w:t>que est</w:t>
            </w:r>
            <w:r>
              <w:rPr>
                <w:rFonts w:ascii="Calibri" w:eastAsia="Calibri" w:hAnsi="Calibri" w:cs="Calibri"/>
                <w:i/>
                <w:iCs/>
              </w:rPr>
              <w:t>á</w:t>
            </w:r>
            <w:r w:rsidRPr="4E719405">
              <w:rPr>
                <w:rFonts w:ascii="Calibri" w:eastAsia="Calibri" w:hAnsi="Calibri" w:cs="Calibri"/>
                <w:i/>
                <w:iCs/>
              </w:rPr>
              <w:t>n incorrectamente ingresadas.</w:t>
            </w:r>
          </w:p>
        </w:tc>
      </w:tr>
      <w:tr w:rsidR="001B5E67" w14:paraId="12BCCD7F" w14:textId="77777777">
        <w:trPr>
          <w:trHeight w:val="109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2CA98F2" w14:textId="7813745F"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51F617A" w14:textId="1820C389" w:rsidR="00A4374D" w:rsidRDefault="00A4374D" w:rsidP="00A4374D">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 xml:space="preserve">Registro de </w:t>
            </w:r>
            <w:r>
              <w:rPr>
                <w:rFonts w:asciiTheme="minorHAnsi" w:eastAsiaTheme="minorEastAsia" w:hAnsiTheme="minorHAnsi" w:cstheme="minorBidi"/>
                <w:i/>
                <w:iCs/>
              </w:rPr>
              <w:t>mecánico</w:t>
            </w:r>
            <w:r w:rsidRPr="26565B05">
              <w:rPr>
                <w:rFonts w:asciiTheme="minorHAnsi" w:eastAsiaTheme="minorEastAsia" w:hAnsiTheme="minorHAnsi" w:cstheme="minorBidi"/>
                <w:i/>
                <w:iCs/>
              </w:rPr>
              <w:t xml:space="preserve"> fallido por perdida de conexión.</w:t>
            </w:r>
          </w:p>
          <w:p w14:paraId="7FEB6EF7" w14:textId="77777777" w:rsidR="00A4374D" w:rsidRDefault="00A4374D" w:rsidP="00A4374D">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5FC13937" w14:textId="3B5F6DD2" w:rsidR="001B5E67" w:rsidRDefault="00A4374D" w:rsidP="00A4374D">
            <w:pPr>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001B5E67" w14:paraId="0220CA4B"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02444CB"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2DA8F6B7" w14:textId="77777777" w:rsidR="001B5E67" w:rsidRDefault="001B5E67" w:rsidP="001B5E67">
            <w:pPr>
              <w:rPr>
                <w:rFonts w:asciiTheme="minorHAnsi" w:eastAsiaTheme="minorEastAsia" w:hAnsiTheme="minorHAnsi" w:cstheme="minorBidi"/>
                <w:i/>
                <w:iCs/>
                <w:lang w:val="es-419"/>
              </w:rPr>
            </w:pPr>
            <w:r w:rsidRPr="10B6A142">
              <w:rPr>
                <w:rFonts w:asciiTheme="minorHAnsi" w:eastAsiaTheme="minorEastAsia" w:hAnsiTheme="minorHAnsi" w:cstheme="minorBidi"/>
                <w:b/>
                <w:bCs/>
                <w:i/>
                <w:iCs/>
              </w:rPr>
              <w:t>REGLAS DEL NEGOCIO</w:t>
            </w:r>
          </w:p>
          <w:p w14:paraId="460D95EF" w14:textId="77777777" w:rsidR="001B5E67" w:rsidRDefault="001B5E67" w:rsidP="001B5E67">
            <w:pPr>
              <w:rPr>
                <w:rFonts w:asciiTheme="minorHAnsi" w:eastAsiaTheme="minorEastAsia" w:hAnsiTheme="minorHAnsi" w:cstheme="minorBidi"/>
                <w:i/>
                <w:iCs/>
              </w:rPr>
            </w:pPr>
            <w:r w:rsidRPr="10B6A142">
              <w:rPr>
                <w:rFonts w:asciiTheme="minorHAnsi" w:eastAsiaTheme="minorEastAsia" w:hAnsiTheme="minorHAnsi" w:cstheme="minorBidi"/>
                <w:i/>
                <w:iCs/>
                <w:lang w:val="es-419"/>
              </w:rPr>
              <w:t xml:space="preserve">Verificar que el campo </w:t>
            </w:r>
            <w:r w:rsidRPr="28ED0DD7">
              <w:rPr>
                <w:rFonts w:asciiTheme="minorHAnsi" w:eastAsiaTheme="minorEastAsia" w:hAnsiTheme="minorHAnsi" w:cstheme="minorBidi"/>
                <w:i/>
                <w:iCs/>
                <w:lang w:val="es-419"/>
              </w:rPr>
              <w:t>CEDULA</w:t>
            </w:r>
            <w:r w:rsidRPr="10B6A142">
              <w:rPr>
                <w:rFonts w:asciiTheme="minorHAnsi" w:eastAsiaTheme="minorEastAsia" w:hAnsiTheme="minorHAnsi" w:cstheme="minorBidi"/>
                <w:i/>
                <w:iCs/>
                <w:lang w:val="es-419"/>
              </w:rPr>
              <w:t xml:space="preserve"> tenga exactamente </w:t>
            </w:r>
            <w:r w:rsidRPr="28ED0DD7">
              <w:rPr>
                <w:rFonts w:asciiTheme="minorHAnsi" w:eastAsiaTheme="minorEastAsia" w:hAnsiTheme="minorHAnsi" w:cstheme="minorBidi"/>
                <w:i/>
                <w:iCs/>
                <w:lang w:val="es-419"/>
              </w:rPr>
              <w:t>los die</w:t>
            </w:r>
            <w:r>
              <w:rPr>
                <w:rFonts w:asciiTheme="minorHAnsi" w:eastAsiaTheme="minorEastAsia" w:hAnsiTheme="minorHAnsi" w:cstheme="minorBidi"/>
                <w:i/>
                <w:iCs/>
                <w:lang w:val="es-419"/>
              </w:rPr>
              <w:t>z</w:t>
            </w:r>
            <w:r w:rsidRPr="28ED0DD7">
              <w:rPr>
                <w:rFonts w:asciiTheme="minorHAnsi" w:eastAsiaTheme="minorEastAsia" w:hAnsiTheme="minorHAnsi" w:cstheme="minorBidi"/>
                <w:i/>
                <w:iCs/>
                <w:lang w:val="es-419"/>
              </w:rPr>
              <w:t xml:space="preserve"> caracteres </w:t>
            </w:r>
            <w:r w:rsidRPr="6135060C">
              <w:rPr>
                <w:rFonts w:asciiTheme="minorHAnsi" w:eastAsiaTheme="minorEastAsia" w:hAnsiTheme="minorHAnsi" w:cstheme="minorBidi"/>
                <w:i/>
                <w:iCs/>
                <w:lang w:val="es-419"/>
              </w:rPr>
              <w:t>numéricos</w:t>
            </w:r>
            <w:r w:rsidRPr="10B6A142">
              <w:rPr>
                <w:rFonts w:asciiTheme="minorHAnsi" w:eastAsiaTheme="minorEastAsia" w:hAnsiTheme="minorHAnsi" w:cstheme="minorBidi"/>
                <w:i/>
                <w:iCs/>
                <w:lang w:val="es-419"/>
              </w:rPr>
              <w:t>.</w:t>
            </w:r>
          </w:p>
          <w:p w14:paraId="123DC84B" w14:textId="77777777" w:rsidR="001B5E67" w:rsidRDefault="001B5E67" w:rsidP="001B5E67">
            <w:pPr>
              <w:rPr>
                <w:rFonts w:asciiTheme="minorHAnsi" w:eastAsiaTheme="minorEastAsia" w:hAnsiTheme="minorHAnsi" w:cstheme="minorBidi"/>
                <w:b/>
                <w:bCs/>
                <w:i/>
                <w:iCs/>
              </w:rPr>
            </w:pPr>
            <w:r w:rsidRPr="10B6A142">
              <w:rPr>
                <w:rFonts w:asciiTheme="minorHAnsi" w:eastAsiaTheme="minorEastAsia" w:hAnsiTheme="minorHAnsi" w:cstheme="minorBidi"/>
                <w:b/>
                <w:bCs/>
                <w:i/>
                <w:iCs/>
              </w:rPr>
              <w:t>REQUERIMIENTOS ESPECIALES</w:t>
            </w:r>
          </w:p>
          <w:p w14:paraId="4D70F982" w14:textId="6739B03F" w:rsidR="001B5E67" w:rsidRPr="00703749" w:rsidRDefault="001B5E67" w:rsidP="001B5E67">
            <w:pPr>
              <w:rPr>
                <w:rFonts w:asciiTheme="minorHAnsi" w:eastAsiaTheme="minorEastAsia" w:hAnsiTheme="minorHAnsi" w:cstheme="minorBidi"/>
                <w:i/>
                <w:iCs/>
              </w:rPr>
            </w:pPr>
            <w:r w:rsidRPr="10B6A142">
              <w:rPr>
                <w:rFonts w:asciiTheme="minorHAnsi" w:eastAsiaTheme="minorEastAsia" w:hAnsiTheme="minorHAnsi" w:cstheme="minorBidi"/>
                <w:i/>
                <w:iCs/>
                <w:lang w:val="es-419"/>
              </w:rPr>
              <w:t>Validar la longitud y tipo de datos en cada campo.</w:t>
            </w:r>
            <w:r w:rsidRPr="6A3D33C8">
              <w:rPr>
                <w:rFonts w:asciiTheme="minorHAnsi" w:eastAsiaTheme="minorEastAsia" w:hAnsiTheme="minorHAnsi" w:cstheme="minorBidi"/>
                <w:i/>
                <w:iCs/>
                <w:lang w:val="es-419"/>
              </w:rPr>
              <w:t xml:space="preserve"> </w:t>
            </w:r>
          </w:p>
        </w:tc>
      </w:tr>
      <w:tr w:rsidR="001B5E67" w14:paraId="60967D8B" w14:textId="77777777">
        <w:trPr>
          <w:trHeight w:val="66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EFD5F76"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RIESGOS:</w:t>
            </w:r>
          </w:p>
          <w:p w14:paraId="1943FEE6" w14:textId="77777777" w:rsidR="001B5E67" w:rsidRDefault="001B5E67">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001B5E67" w14:paraId="71CC029E" w14:textId="77777777">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85B1BFC"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0615D7A9" w14:textId="731AA500" w:rsidR="001B5E67" w:rsidRDefault="001B5E67">
            <w:pPr>
              <w:rPr>
                <w:rFonts w:asciiTheme="minorHAnsi" w:eastAsiaTheme="minorEastAsia" w:hAnsiTheme="minorHAnsi" w:cstheme="minorBidi"/>
                <w:i/>
                <w:iCs/>
              </w:rPr>
            </w:pPr>
          </w:p>
          <w:p w14:paraId="6BE303C5" w14:textId="373189DB" w:rsidR="001B5E67" w:rsidRDefault="001B5E67">
            <w:pPr>
              <w:rPr>
                <w:rFonts w:asciiTheme="minorHAnsi" w:eastAsiaTheme="minorEastAsia" w:hAnsiTheme="minorHAnsi" w:cstheme="minorBidi"/>
                <w:i/>
                <w:iCs/>
              </w:rPr>
            </w:pPr>
            <w:r w:rsidRPr="00C94D87">
              <w:rPr>
                <w:noProof/>
              </w:rPr>
              <w:drawing>
                <wp:anchor distT="0" distB="0" distL="114300" distR="114300" simplePos="0" relativeHeight="251658252" behindDoc="0" locked="0" layoutInCell="1" allowOverlap="1" wp14:anchorId="1A828E4C" wp14:editId="69274C7D">
                  <wp:simplePos x="0" y="0"/>
                  <wp:positionH relativeFrom="margin">
                    <wp:posOffset>290830</wp:posOffset>
                  </wp:positionH>
                  <wp:positionV relativeFrom="paragraph">
                    <wp:posOffset>31751</wp:posOffset>
                  </wp:positionV>
                  <wp:extent cx="4732020" cy="2621280"/>
                  <wp:effectExtent l="0" t="0" r="0" b="7620"/>
                  <wp:wrapNone/>
                  <wp:docPr id="13842920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2387"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32020" cy="2621280"/>
                          </a:xfrm>
                          <a:prstGeom prst="rect">
                            <a:avLst/>
                          </a:prstGeom>
                        </pic:spPr>
                      </pic:pic>
                    </a:graphicData>
                  </a:graphic>
                  <wp14:sizeRelH relativeFrom="page">
                    <wp14:pctWidth>0</wp14:pctWidth>
                  </wp14:sizeRelH>
                  <wp14:sizeRelV relativeFrom="page">
                    <wp14:pctHeight>0</wp14:pctHeight>
                  </wp14:sizeRelV>
                </wp:anchor>
              </w:drawing>
            </w:r>
          </w:p>
          <w:p w14:paraId="512BAD37" w14:textId="77777777" w:rsidR="001B5E67" w:rsidRDefault="001B5E67">
            <w:pPr>
              <w:rPr>
                <w:rFonts w:asciiTheme="minorHAnsi" w:eastAsiaTheme="minorEastAsia" w:hAnsiTheme="minorHAnsi" w:cstheme="minorBidi"/>
                <w:i/>
                <w:iCs/>
              </w:rPr>
            </w:pPr>
          </w:p>
          <w:p w14:paraId="2020FB84" w14:textId="77777777" w:rsidR="001B5E67" w:rsidRDefault="001B5E67">
            <w:pPr>
              <w:rPr>
                <w:rFonts w:asciiTheme="minorHAnsi" w:eastAsiaTheme="minorEastAsia" w:hAnsiTheme="minorHAnsi" w:cstheme="minorBidi"/>
                <w:i/>
                <w:iCs/>
              </w:rPr>
            </w:pPr>
          </w:p>
          <w:p w14:paraId="21F83D45" w14:textId="77777777" w:rsidR="001B5E67" w:rsidRDefault="001B5E67">
            <w:pPr>
              <w:rPr>
                <w:rFonts w:asciiTheme="minorHAnsi" w:eastAsiaTheme="minorEastAsia" w:hAnsiTheme="minorHAnsi" w:cstheme="minorBidi"/>
                <w:i/>
                <w:iCs/>
              </w:rPr>
            </w:pPr>
          </w:p>
          <w:p w14:paraId="5625FC8A" w14:textId="77777777" w:rsidR="001B5E67" w:rsidRDefault="001B5E67">
            <w:pPr>
              <w:rPr>
                <w:rFonts w:asciiTheme="minorHAnsi" w:eastAsiaTheme="minorEastAsia" w:hAnsiTheme="minorHAnsi" w:cstheme="minorBidi"/>
                <w:i/>
                <w:iCs/>
              </w:rPr>
            </w:pPr>
          </w:p>
          <w:p w14:paraId="26B8A18F" w14:textId="77777777" w:rsidR="001B5E67" w:rsidRDefault="001B5E67">
            <w:pPr>
              <w:rPr>
                <w:rFonts w:asciiTheme="minorHAnsi" w:eastAsiaTheme="minorEastAsia" w:hAnsiTheme="minorHAnsi" w:cstheme="minorBidi"/>
                <w:i/>
                <w:iCs/>
              </w:rPr>
            </w:pPr>
          </w:p>
          <w:p w14:paraId="5CE90582" w14:textId="77777777" w:rsidR="001B5E67" w:rsidRDefault="001B5E67">
            <w:pPr>
              <w:rPr>
                <w:rFonts w:asciiTheme="minorHAnsi" w:eastAsiaTheme="minorEastAsia" w:hAnsiTheme="minorHAnsi" w:cstheme="minorBidi"/>
                <w:i/>
                <w:iCs/>
              </w:rPr>
            </w:pPr>
          </w:p>
          <w:p w14:paraId="7C3147E4" w14:textId="77777777" w:rsidR="001B5E67" w:rsidRDefault="001B5E67">
            <w:pPr>
              <w:rPr>
                <w:rFonts w:asciiTheme="minorHAnsi" w:eastAsiaTheme="minorEastAsia" w:hAnsiTheme="minorHAnsi" w:cstheme="minorBidi"/>
                <w:i/>
                <w:iCs/>
              </w:rPr>
            </w:pPr>
          </w:p>
          <w:p w14:paraId="59665A60" w14:textId="77777777" w:rsidR="001B5E67" w:rsidRDefault="001B5E67">
            <w:pPr>
              <w:rPr>
                <w:rFonts w:asciiTheme="minorHAnsi" w:eastAsiaTheme="minorEastAsia" w:hAnsiTheme="minorHAnsi" w:cstheme="minorBidi"/>
                <w:i/>
                <w:iCs/>
              </w:rPr>
            </w:pPr>
          </w:p>
          <w:p w14:paraId="6875C09F" w14:textId="77777777" w:rsidR="001B5E67" w:rsidRDefault="001B5E67">
            <w:pPr>
              <w:rPr>
                <w:rFonts w:asciiTheme="minorHAnsi" w:eastAsiaTheme="minorEastAsia" w:hAnsiTheme="minorHAnsi" w:cstheme="minorBidi"/>
                <w:i/>
                <w:iCs/>
              </w:rPr>
            </w:pPr>
          </w:p>
          <w:p w14:paraId="20C22BCB" w14:textId="77777777" w:rsidR="001B5E67" w:rsidRDefault="001B5E67">
            <w:pPr>
              <w:rPr>
                <w:rFonts w:asciiTheme="minorHAnsi" w:eastAsiaTheme="minorEastAsia" w:hAnsiTheme="minorHAnsi" w:cstheme="minorBidi"/>
                <w:i/>
                <w:iCs/>
              </w:rPr>
            </w:pPr>
          </w:p>
          <w:p w14:paraId="0BFBCF4C" w14:textId="77777777" w:rsidR="001B5E67" w:rsidRDefault="001B5E67">
            <w:pPr>
              <w:rPr>
                <w:rFonts w:asciiTheme="minorHAnsi" w:eastAsiaTheme="minorEastAsia" w:hAnsiTheme="minorHAnsi" w:cstheme="minorBidi"/>
                <w:i/>
                <w:iCs/>
              </w:rPr>
            </w:pPr>
          </w:p>
          <w:p w14:paraId="4AF63ACE" w14:textId="77777777" w:rsidR="001B5E67" w:rsidRDefault="001B5E67">
            <w:pPr>
              <w:rPr>
                <w:rFonts w:asciiTheme="minorHAnsi" w:eastAsiaTheme="minorEastAsia" w:hAnsiTheme="minorHAnsi" w:cstheme="minorBidi"/>
                <w:i/>
                <w:iCs/>
              </w:rPr>
            </w:pPr>
          </w:p>
          <w:p w14:paraId="63A327D1" w14:textId="77777777" w:rsidR="001B5E67" w:rsidRDefault="001B5E67">
            <w:pPr>
              <w:rPr>
                <w:rFonts w:asciiTheme="minorHAnsi" w:eastAsiaTheme="minorEastAsia" w:hAnsiTheme="minorHAnsi" w:cstheme="minorBidi"/>
                <w:i/>
                <w:iCs/>
              </w:rPr>
            </w:pPr>
          </w:p>
          <w:p w14:paraId="2A4D47E6" w14:textId="660E4517" w:rsidR="001B5E67" w:rsidRPr="00D3797D" w:rsidRDefault="001B5E67">
            <w:pPr>
              <w:rPr>
                <w:rFonts w:asciiTheme="minorHAnsi" w:eastAsiaTheme="minorEastAsia" w:hAnsiTheme="minorHAnsi" w:cstheme="minorBidi"/>
                <w:i/>
                <w:iCs/>
              </w:rPr>
            </w:pPr>
          </w:p>
        </w:tc>
      </w:tr>
    </w:tbl>
    <w:p w14:paraId="31429FE8" w14:textId="35E75DF4" w:rsidR="00AE0A64" w:rsidRDefault="00AE0A64"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4425325E"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160F392"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3314E928" w14:textId="160EACD6"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AE0A64">
              <w:rPr>
                <w:rFonts w:asciiTheme="minorHAnsi" w:eastAsiaTheme="minorEastAsia" w:hAnsiTheme="minorHAnsi" w:cstheme="minorBidi"/>
                <w:b/>
                <w:bCs/>
                <w:i/>
                <w:iCs/>
                <w:color w:val="000000" w:themeColor="text1"/>
              </w:rPr>
              <w:t>11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7F348F7D"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06D4B271" w14:textId="2872A47F" w:rsidR="7734CDE8" w:rsidRDefault="7734CDE8" w:rsidP="7734CDE8">
            <w:pPr>
              <w:rPr>
                <w:rFonts w:asciiTheme="minorHAnsi" w:eastAsiaTheme="minorEastAsia" w:hAnsiTheme="minorHAnsi" w:cstheme="minorBidi"/>
                <w:i/>
                <w:iCs/>
                <w:color w:val="000000" w:themeColor="text1"/>
              </w:rPr>
            </w:pPr>
            <w:r w:rsidRPr="7734CDE8">
              <w:rPr>
                <w:rFonts w:asciiTheme="minorHAnsi" w:eastAsiaTheme="minorEastAsia" w:hAnsiTheme="minorHAnsi" w:cstheme="minorBidi"/>
                <w:i/>
                <w:iCs/>
                <w:color w:val="000000" w:themeColor="text1"/>
              </w:rPr>
              <w:t xml:space="preserve">Actualizar </w:t>
            </w:r>
            <w:r w:rsidR="24C3F230" w:rsidRPr="5DAA0980">
              <w:rPr>
                <w:rFonts w:asciiTheme="minorHAnsi" w:eastAsiaTheme="minorEastAsia" w:hAnsiTheme="minorHAnsi" w:cstheme="minorBidi"/>
                <w:i/>
                <w:iCs/>
                <w:color w:val="000000" w:themeColor="text1"/>
              </w:rPr>
              <w:t>mecánico</w:t>
            </w:r>
          </w:p>
        </w:tc>
      </w:tr>
      <w:tr w:rsidR="7734CDE8" w14:paraId="438B0F8E"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9148453"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1CAF3E65" w14:textId="26D8A869" w:rsidR="7734CDE8" w:rsidRDefault="301759F6" w:rsidP="7734CDE8">
            <w:pPr>
              <w:jc w:val="both"/>
              <w:rPr>
                <w:rFonts w:asciiTheme="minorHAnsi" w:eastAsiaTheme="minorEastAsia" w:hAnsiTheme="minorHAnsi" w:cstheme="minorBidi"/>
                <w:i/>
                <w:iCs/>
              </w:rPr>
            </w:pPr>
            <w:r w:rsidRPr="1D6CB8EE">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035BB460"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60B0CD01" w14:textId="69F2935A" w:rsidR="7734CDE8" w:rsidRDefault="3EEF7E16" w:rsidP="7734CDE8">
            <w:pPr>
              <w:rPr>
                <w:rFonts w:asciiTheme="minorHAnsi" w:eastAsiaTheme="minorEastAsia" w:hAnsiTheme="minorHAnsi" w:cstheme="minorBidi"/>
                <w:i/>
                <w:iCs/>
              </w:rPr>
            </w:pPr>
            <w:r w:rsidRPr="1D6CB8EE">
              <w:rPr>
                <w:rFonts w:asciiTheme="minorHAnsi" w:eastAsiaTheme="minorEastAsia" w:hAnsiTheme="minorHAnsi" w:cstheme="minorBidi"/>
                <w:i/>
                <w:iCs/>
              </w:rPr>
              <w:t>Media</w:t>
            </w:r>
          </w:p>
        </w:tc>
      </w:tr>
      <w:tr w:rsidR="7734CDE8" w14:paraId="6718AD1B"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4D2D8B3"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47B14DB5" w14:textId="546E3AC9"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32760F">
              <w:rPr>
                <w:rFonts w:asciiTheme="minorHAnsi" w:eastAsiaTheme="minorEastAsia" w:hAnsiTheme="minorHAnsi" w:cstheme="minorBidi"/>
                <w:i/>
                <w:iCs/>
              </w:rPr>
              <w:t>-11</w:t>
            </w:r>
          </w:p>
        </w:tc>
      </w:tr>
      <w:tr w:rsidR="7734CDE8" w14:paraId="741728E3"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62E074"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6874900F"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2477C754"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47DC999"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1DDE573C" w14:textId="1ECB5872" w:rsidR="7734CDE8" w:rsidRDefault="000A1BCE" w:rsidP="7734CDE8">
            <w:pPr>
              <w:rPr>
                <w:rFonts w:asciiTheme="minorHAnsi" w:eastAsiaTheme="minorEastAsia" w:hAnsiTheme="minorHAnsi" w:cstheme="minorBidi"/>
                <w:i/>
                <w:iCs/>
              </w:rPr>
            </w:pPr>
            <w:r w:rsidRPr="000A1BCE">
              <w:rPr>
                <w:rFonts w:asciiTheme="minorHAnsi" w:eastAsiaTheme="minorEastAsia" w:hAnsiTheme="minorHAnsi" w:cstheme="minorBidi"/>
                <w:i/>
                <w:iCs/>
              </w:rPr>
              <w:t>C</w:t>
            </w:r>
            <w:r w:rsidR="00B37BE1">
              <w:rPr>
                <w:rFonts w:asciiTheme="minorHAnsi" w:eastAsiaTheme="minorEastAsia" w:hAnsiTheme="minorHAnsi" w:cstheme="minorBidi"/>
                <w:i/>
                <w:iCs/>
              </w:rPr>
              <w:t>U</w:t>
            </w:r>
            <w:r>
              <w:rPr>
                <w:rFonts w:asciiTheme="minorHAnsi" w:eastAsiaTheme="minorEastAsia" w:hAnsiTheme="minorHAnsi" w:cstheme="minorBidi"/>
                <w:i/>
                <w:iCs/>
              </w:rPr>
              <w:t>9</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10</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12</w:t>
            </w:r>
          </w:p>
        </w:tc>
      </w:tr>
      <w:tr w:rsidR="7734CDE8" w14:paraId="01D1D7DE"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92DC285"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13E549E7" w14:textId="661C93F8" w:rsidR="7734CDE8" w:rsidRDefault="2D4B097B" w:rsidP="7734CDE8">
            <w:pPr>
              <w:spacing w:line="259" w:lineRule="auto"/>
              <w:rPr>
                <w:rFonts w:asciiTheme="minorHAnsi" w:eastAsiaTheme="minorEastAsia" w:hAnsiTheme="minorHAnsi" w:cstheme="minorBidi"/>
                <w:i/>
                <w:iCs/>
              </w:rPr>
            </w:pPr>
            <w:r w:rsidRPr="784F084A">
              <w:rPr>
                <w:rFonts w:asciiTheme="minorHAnsi" w:eastAsiaTheme="minorEastAsia" w:hAnsiTheme="minorHAnsi" w:cstheme="minorBidi"/>
                <w:i/>
                <w:iCs/>
              </w:rPr>
              <w:t>Este s</w:t>
            </w:r>
            <w:r w:rsidR="68D5FB38" w:rsidRPr="784F084A">
              <w:rPr>
                <w:rFonts w:asciiTheme="minorHAnsi" w:eastAsiaTheme="minorEastAsia" w:hAnsiTheme="minorHAnsi" w:cstheme="minorBidi"/>
                <w:i/>
                <w:iCs/>
              </w:rPr>
              <w:t xml:space="preserve">istema permite al </w:t>
            </w:r>
            <w:r w:rsidR="68D5FB38" w:rsidRPr="604DB893">
              <w:rPr>
                <w:rFonts w:asciiTheme="minorHAnsi" w:eastAsiaTheme="minorEastAsia" w:hAnsiTheme="minorHAnsi" w:cstheme="minorBidi"/>
                <w:i/>
                <w:iCs/>
              </w:rPr>
              <w:t xml:space="preserve">administrador </w:t>
            </w:r>
            <w:r w:rsidR="68D5FB38" w:rsidRPr="0B7494B2">
              <w:rPr>
                <w:rFonts w:asciiTheme="minorHAnsi" w:eastAsiaTheme="minorEastAsia" w:hAnsiTheme="minorHAnsi" w:cstheme="minorBidi"/>
                <w:i/>
                <w:iCs/>
              </w:rPr>
              <w:t xml:space="preserve">actualizar la </w:t>
            </w:r>
            <w:r w:rsidR="68D5FB38" w:rsidRPr="179B303B">
              <w:rPr>
                <w:rFonts w:asciiTheme="minorHAnsi" w:eastAsiaTheme="minorEastAsia" w:hAnsiTheme="minorHAnsi" w:cstheme="minorBidi"/>
                <w:i/>
                <w:iCs/>
              </w:rPr>
              <w:t>información</w:t>
            </w:r>
            <w:r w:rsidR="68D5FB38" w:rsidRPr="0B7494B2">
              <w:rPr>
                <w:rFonts w:asciiTheme="minorHAnsi" w:eastAsiaTheme="minorEastAsia" w:hAnsiTheme="minorHAnsi" w:cstheme="minorBidi"/>
                <w:i/>
                <w:iCs/>
              </w:rPr>
              <w:t xml:space="preserve"> de un </w:t>
            </w:r>
            <w:r w:rsidR="68D5FB38" w:rsidRPr="20212036">
              <w:rPr>
                <w:rFonts w:asciiTheme="minorHAnsi" w:eastAsiaTheme="minorEastAsia" w:hAnsiTheme="minorHAnsi" w:cstheme="minorBidi"/>
                <w:i/>
                <w:iCs/>
              </w:rPr>
              <w:t>mecánico</w:t>
            </w:r>
            <w:r w:rsidR="2D65DA8E" w:rsidRPr="743BD0D3">
              <w:rPr>
                <w:rFonts w:asciiTheme="minorHAnsi" w:eastAsiaTheme="minorEastAsia" w:hAnsiTheme="minorHAnsi" w:cstheme="minorBidi"/>
                <w:i/>
                <w:iCs/>
              </w:rPr>
              <w:t xml:space="preserve"> </w:t>
            </w:r>
            <w:r w:rsidR="2D65DA8E" w:rsidRPr="1FA7A3E1">
              <w:rPr>
                <w:rFonts w:asciiTheme="minorHAnsi" w:eastAsiaTheme="minorEastAsia" w:hAnsiTheme="minorHAnsi" w:cstheme="minorBidi"/>
                <w:i/>
                <w:iCs/>
              </w:rPr>
              <w:t>registrado</w:t>
            </w:r>
            <w:r w:rsidR="2D65DA8E" w:rsidRPr="009E79A7">
              <w:rPr>
                <w:rFonts w:asciiTheme="minorHAnsi" w:eastAsiaTheme="minorEastAsia" w:hAnsiTheme="minorHAnsi" w:cstheme="minorBidi"/>
                <w:i/>
                <w:iCs/>
              </w:rPr>
              <w:t>.</w:t>
            </w:r>
          </w:p>
        </w:tc>
      </w:tr>
      <w:tr w:rsidR="7734CDE8" w14:paraId="35E16EC9"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DBC10E5"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4BC48DEB" w14:textId="221C619F" w:rsidR="7734CDE8" w:rsidRDefault="7734CDE8" w:rsidP="7734CDE8">
            <w:pPr>
              <w:rPr>
                <w:rFonts w:asciiTheme="minorHAnsi" w:eastAsiaTheme="minorEastAsia" w:hAnsiTheme="minorHAnsi" w:cstheme="minorBidi"/>
                <w:i/>
                <w:iCs/>
              </w:rPr>
            </w:pPr>
            <w:r w:rsidRPr="5DAA0980">
              <w:rPr>
                <w:rFonts w:asciiTheme="minorHAnsi" w:eastAsiaTheme="minorEastAsia" w:hAnsiTheme="minorHAnsi" w:cstheme="minorBidi"/>
                <w:i/>
                <w:iCs/>
              </w:rPr>
              <w:t xml:space="preserve">El sistema </w:t>
            </w:r>
            <w:r w:rsidR="56D1318C" w:rsidRPr="15BB97DB">
              <w:rPr>
                <w:rFonts w:asciiTheme="minorHAnsi" w:eastAsiaTheme="minorEastAsia" w:hAnsiTheme="minorHAnsi" w:cstheme="minorBidi"/>
                <w:i/>
                <w:iCs/>
              </w:rPr>
              <w:t xml:space="preserve">debe validar que </w:t>
            </w:r>
            <w:r w:rsidR="56D1318C" w:rsidRPr="35B8E9AF">
              <w:rPr>
                <w:rFonts w:asciiTheme="minorHAnsi" w:eastAsiaTheme="minorEastAsia" w:hAnsiTheme="minorHAnsi" w:cstheme="minorBidi"/>
                <w:i/>
                <w:iCs/>
              </w:rPr>
              <w:t xml:space="preserve">los campos obligatorios contengan </w:t>
            </w:r>
            <w:r w:rsidR="04C9C150" w:rsidRPr="64634DEA">
              <w:rPr>
                <w:rFonts w:asciiTheme="minorHAnsi" w:eastAsiaTheme="minorEastAsia" w:hAnsiTheme="minorHAnsi" w:cstheme="minorBidi"/>
                <w:i/>
                <w:iCs/>
              </w:rPr>
              <w:t>información</w:t>
            </w:r>
            <w:r w:rsidR="56D1318C" w:rsidRPr="53E3550B">
              <w:rPr>
                <w:rFonts w:asciiTheme="minorHAnsi" w:eastAsiaTheme="minorEastAsia" w:hAnsiTheme="minorHAnsi" w:cstheme="minorBidi"/>
                <w:i/>
                <w:iCs/>
              </w:rPr>
              <w:t xml:space="preserve"> </w:t>
            </w:r>
            <w:r w:rsidR="56D1318C" w:rsidRPr="6BC6E9D9">
              <w:rPr>
                <w:rFonts w:asciiTheme="minorHAnsi" w:eastAsiaTheme="minorEastAsia" w:hAnsiTheme="minorHAnsi" w:cstheme="minorBidi"/>
                <w:i/>
                <w:iCs/>
              </w:rPr>
              <w:t xml:space="preserve">antes </w:t>
            </w:r>
            <w:r w:rsidR="56D1318C" w:rsidRPr="002BEDBE">
              <w:rPr>
                <w:rFonts w:asciiTheme="minorHAnsi" w:eastAsiaTheme="minorEastAsia" w:hAnsiTheme="minorHAnsi" w:cstheme="minorBidi"/>
                <w:i/>
                <w:iCs/>
              </w:rPr>
              <w:t xml:space="preserve">de guardar la </w:t>
            </w:r>
            <w:r w:rsidR="4ED6E18C" w:rsidRPr="64634DEA">
              <w:rPr>
                <w:rFonts w:asciiTheme="minorHAnsi" w:eastAsiaTheme="minorEastAsia" w:hAnsiTheme="minorHAnsi" w:cstheme="minorBidi"/>
                <w:i/>
                <w:iCs/>
              </w:rPr>
              <w:t>actualización</w:t>
            </w:r>
            <w:r w:rsidR="56D1318C" w:rsidRPr="002BEDBE">
              <w:rPr>
                <w:rFonts w:asciiTheme="minorHAnsi" w:eastAsiaTheme="minorEastAsia" w:hAnsiTheme="minorHAnsi" w:cstheme="minorBidi"/>
                <w:i/>
                <w:iCs/>
              </w:rPr>
              <w:t>.</w:t>
            </w:r>
          </w:p>
        </w:tc>
      </w:tr>
      <w:tr w:rsidR="7734CDE8" w14:paraId="6108B01F"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78DE8F"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0377FC6C" w14:textId="186A7E08" w:rsidR="7734CDE8" w:rsidRDefault="7734CDE8" w:rsidP="7734CDE8">
            <w:pPr>
              <w:rPr>
                <w:rFonts w:asciiTheme="minorHAnsi" w:eastAsiaTheme="minorEastAsia" w:hAnsiTheme="minorHAnsi" w:cstheme="minorBidi"/>
                <w:i/>
                <w:iCs/>
              </w:rPr>
            </w:pPr>
            <w:r w:rsidRPr="7D01D4F6">
              <w:rPr>
                <w:rFonts w:asciiTheme="minorHAnsi" w:eastAsiaTheme="minorEastAsia" w:hAnsiTheme="minorHAnsi" w:cstheme="minorBidi"/>
                <w:i/>
                <w:iCs/>
              </w:rPr>
              <w:t>La información</w:t>
            </w:r>
            <w:r w:rsidR="5218CFC0" w:rsidRPr="25309EA3">
              <w:rPr>
                <w:rFonts w:asciiTheme="minorHAnsi" w:eastAsiaTheme="minorEastAsia" w:hAnsiTheme="minorHAnsi" w:cstheme="minorBidi"/>
                <w:i/>
                <w:iCs/>
              </w:rPr>
              <w:t xml:space="preserve"> </w:t>
            </w:r>
            <w:r w:rsidR="5218CFC0" w:rsidRPr="2A1A42CB">
              <w:rPr>
                <w:rFonts w:asciiTheme="minorHAnsi" w:eastAsiaTheme="minorEastAsia" w:hAnsiTheme="minorHAnsi" w:cstheme="minorBidi"/>
                <w:i/>
                <w:iCs/>
              </w:rPr>
              <w:t xml:space="preserve">del </w:t>
            </w:r>
            <w:r w:rsidR="5854F673" w:rsidRPr="4A7AAB1E">
              <w:rPr>
                <w:rFonts w:asciiTheme="minorHAnsi" w:eastAsiaTheme="minorEastAsia" w:hAnsiTheme="minorHAnsi" w:cstheme="minorBidi"/>
                <w:i/>
                <w:iCs/>
              </w:rPr>
              <w:t>mecánico</w:t>
            </w:r>
            <w:r w:rsidR="5218CFC0" w:rsidRPr="25309EA3">
              <w:rPr>
                <w:rFonts w:asciiTheme="minorHAnsi" w:eastAsiaTheme="minorEastAsia" w:hAnsiTheme="minorHAnsi" w:cstheme="minorBidi"/>
                <w:i/>
                <w:iCs/>
              </w:rPr>
              <w:t xml:space="preserve"> </w:t>
            </w:r>
            <w:r w:rsidR="5218CFC0" w:rsidRPr="523151A5">
              <w:rPr>
                <w:rFonts w:asciiTheme="minorHAnsi" w:eastAsiaTheme="minorEastAsia" w:hAnsiTheme="minorHAnsi" w:cstheme="minorBidi"/>
                <w:i/>
                <w:iCs/>
              </w:rPr>
              <w:t xml:space="preserve">es </w:t>
            </w:r>
            <w:r w:rsidR="25D8979D" w:rsidRPr="7F1B9ED1">
              <w:rPr>
                <w:rFonts w:asciiTheme="minorHAnsi" w:eastAsiaTheme="minorEastAsia" w:hAnsiTheme="minorHAnsi" w:cstheme="minorBidi"/>
                <w:i/>
                <w:iCs/>
              </w:rPr>
              <w:t>actualizada</w:t>
            </w:r>
            <w:r w:rsidR="5218CFC0" w:rsidRPr="523151A5">
              <w:rPr>
                <w:rFonts w:asciiTheme="minorHAnsi" w:eastAsiaTheme="minorEastAsia" w:hAnsiTheme="minorHAnsi" w:cstheme="minorBidi"/>
                <w:i/>
                <w:iCs/>
              </w:rPr>
              <w:t xml:space="preserve"> </w:t>
            </w:r>
            <w:r w:rsidR="5218CFC0" w:rsidRPr="7346DEF0">
              <w:rPr>
                <w:rFonts w:asciiTheme="minorHAnsi" w:eastAsiaTheme="minorEastAsia" w:hAnsiTheme="minorHAnsi" w:cstheme="minorBidi"/>
                <w:i/>
                <w:iCs/>
              </w:rPr>
              <w:t>correctamente</w:t>
            </w:r>
          </w:p>
        </w:tc>
      </w:tr>
      <w:tr w:rsidR="7734CDE8" w14:paraId="49D4D796"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76921CF"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1FCC7DFF"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F4CF995" w14:textId="042183A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2BE6B5EF"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E2F1CB" w14:textId="1D52701E" w:rsidR="7734CDE8" w:rsidRDefault="6F9E6636" w:rsidP="7D01D4F6">
            <w:pPr>
              <w:spacing w:line="259" w:lineRule="auto"/>
              <w:rPr>
                <w:rFonts w:ascii="Calibri" w:eastAsia="Calibri" w:hAnsi="Calibri" w:cs="Calibri"/>
                <w:b/>
                <w:i/>
              </w:rPr>
            </w:pPr>
            <w:r w:rsidRPr="7D01D4F6">
              <w:rPr>
                <w:rFonts w:ascii="Calibri" w:eastAsia="Calibri" w:hAnsi="Calibri" w:cs="Calibri"/>
                <w:b/>
                <w:bCs/>
                <w:i/>
                <w:iCs/>
              </w:rPr>
              <w:t xml:space="preserve">DESCRIPCIÓN: </w:t>
            </w:r>
            <w:r w:rsidR="7C45D792" w:rsidRPr="39BD7605">
              <w:rPr>
                <w:rFonts w:ascii="Calibri" w:eastAsia="Calibri" w:hAnsi="Calibri" w:cs="Calibri"/>
                <w:i/>
                <w:iCs/>
              </w:rPr>
              <w:t xml:space="preserve">Actualizar </w:t>
            </w:r>
            <w:r w:rsidR="7C45D792" w:rsidRPr="0EE971AE">
              <w:rPr>
                <w:rFonts w:ascii="Calibri" w:eastAsia="Calibri" w:hAnsi="Calibri" w:cs="Calibri"/>
                <w:i/>
                <w:iCs/>
              </w:rPr>
              <w:t>información</w:t>
            </w:r>
            <w:r w:rsidR="7C45D792" w:rsidRPr="16B74759">
              <w:rPr>
                <w:rFonts w:ascii="Calibri" w:eastAsia="Calibri" w:hAnsi="Calibri" w:cs="Calibri"/>
                <w:i/>
                <w:iCs/>
              </w:rPr>
              <w:t xml:space="preserve"> del </w:t>
            </w:r>
            <w:r w:rsidR="7C45D792" w:rsidRPr="6B54F568">
              <w:rPr>
                <w:rFonts w:ascii="Calibri" w:eastAsia="Calibri" w:hAnsi="Calibri" w:cs="Calibri"/>
                <w:i/>
                <w:iCs/>
              </w:rPr>
              <w:t>mecánico</w:t>
            </w:r>
            <w:r w:rsidR="7C45D792" w:rsidRPr="16B74759">
              <w:rPr>
                <w:rFonts w:ascii="Calibri" w:eastAsia="Calibri" w:hAnsi="Calibri" w:cs="Calibri"/>
                <w:i/>
                <w:iCs/>
              </w:rPr>
              <w:t xml:space="preserve"> </w:t>
            </w:r>
            <w:r w:rsidR="6273CA2A" w:rsidRPr="4E0E0D4C">
              <w:rPr>
                <w:rFonts w:ascii="Calibri" w:eastAsia="Calibri" w:hAnsi="Calibri" w:cs="Calibri"/>
                <w:i/>
                <w:iCs/>
              </w:rPr>
              <w:t>exitosa</w:t>
            </w:r>
            <w:r w:rsidR="7C45D792" w:rsidRPr="0EE971AE">
              <w:rPr>
                <w:rFonts w:ascii="Calibri" w:eastAsia="Calibri" w:hAnsi="Calibri" w:cs="Calibri"/>
                <w:i/>
                <w:iCs/>
              </w:rPr>
              <w:t>.</w:t>
            </w:r>
          </w:p>
          <w:p w14:paraId="552C1336" w14:textId="37A7C4A1" w:rsidR="7734CDE8" w:rsidRDefault="6F9E6636" w:rsidP="7D01D4F6">
            <w:pPr>
              <w:spacing w:line="259" w:lineRule="auto"/>
              <w:rPr>
                <w:rFonts w:ascii="Calibri" w:eastAsia="Calibri" w:hAnsi="Calibri" w:cs="Calibri"/>
                <w:i/>
                <w:iCs/>
              </w:rPr>
            </w:pPr>
            <w:r w:rsidRPr="7D01D4F6">
              <w:rPr>
                <w:rFonts w:ascii="Calibri" w:eastAsia="Calibri" w:hAnsi="Calibri" w:cs="Calibri"/>
                <w:b/>
                <w:bCs/>
                <w:i/>
                <w:iCs/>
              </w:rPr>
              <w:t xml:space="preserve">SUPOSICIONES/ASUNCIONES: </w:t>
            </w:r>
            <w:r w:rsidRPr="3501CB7E">
              <w:rPr>
                <w:rFonts w:ascii="Calibri" w:eastAsia="Calibri" w:hAnsi="Calibri" w:cs="Calibri"/>
                <w:i/>
                <w:iCs/>
              </w:rPr>
              <w:t>Tod</w:t>
            </w:r>
            <w:r w:rsidR="679C040D" w:rsidRPr="3501CB7E">
              <w:rPr>
                <w:rFonts w:ascii="Calibri" w:eastAsia="Calibri" w:hAnsi="Calibri" w:cs="Calibri"/>
                <w:i/>
                <w:iCs/>
              </w:rPr>
              <w:t>os</w:t>
            </w:r>
            <w:r w:rsidR="679C040D" w:rsidRPr="3A9C998A">
              <w:rPr>
                <w:rFonts w:ascii="Calibri" w:eastAsia="Calibri" w:hAnsi="Calibri" w:cs="Calibri"/>
                <w:i/>
                <w:iCs/>
              </w:rPr>
              <w:t xml:space="preserve"> los campos </w:t>
            </w:r>
            <w:r w:rsidR="4D9D4078" w:rsidRPr="7C47475F">
              <w:rPr>
                <w:rFonts w:ascii="Calibri" w:eastAsia="Calibri" w:hAnsi="Calibri" w:cs="Calibri"/>
                <w:i/>
                <w:iCs/>
              </w:rPr>
              <w:t>están</w:t>
            </w:r>
            <w:r w:rsidR="679C040D" w:rsidRPr="3A9C998A">
              <w:rPr>
                <w:rFonts w:ascii="Calibri" w:eastAsia="Calibri" w:hAnsi="Calibri" w:cs="Calibri"/>
                <w:i/>
                <w:iCs/>
              </w:rPr>
              <w:t xml:space="preserve"> llenos con </w:t>
            </w:r>
            <w:r w:rsidR="679C040D" w:rsidRPr="24FC7DE4">
              <w:rPr>
                <w:rFonts w:ascii="Calibri" w:eastAsia="Calibri" w:hAnsi="Calibri" w:cs="Calibri"/>
                <w:i/>
                <w:iCs/>
              </w:rPr>
              <w:t xml:space="preserve">datos </w:t>
            </w:r>
            <w:r w:rsidR="44B21486" w:rsidRPr="7C47475F">
              <w:rPr>
                <w:rFonts w:ascii="Calibri" w:eastAsia="Calibri" w:hAnsi="Calibri" w:cs="Calibri"/>
                <w:i/>
                <w:iCs/>
              </w:rPr>
              <w:t>válidos</w:t>
            </w:r>
            <w:r w:rsidR="679C040D" w:rsidRPr="24FC7DE4">
              <w:rPr>
                <w:rFonts w:ascii="Calibri" w:eastAsia="Calibri" w:hAnsi="Calibri" w:cs="Calibri"/>
                <w:i/>
                <w:iCs/>
              </w:rPr>
              <w:t>.</w:t>
            </w:r>
          </w:p>
          <w:p w14:paraId="0F5D832A" w14:textId="6C463E61" w:rsidR="7734CDE8" w:rsidRDefault="6F9E6636" w:rsidP="7D01D4F6">
            <w:pPr>
              <w:spacing w:line="259" w:lineRule="auto"/>
              <w:rPr>
                <w:rFonts w:ascii="Calibri" w:eastAsia="Calibri" w:hAnsi="Calibri" w:cs="Calibri"/>
                <w:i/>
                <w:iCs/>
              </w:rPr>
            </w:pPr>
            <w:r w:rsidRPr="71778548">
              <w:rPr>
                <w:rFonts w:ascii="Calibri" w:eastAsia="Calibri" w:hAnsi="Calibri" w:cs="Calibri"/>
                <w:b/>
                <w:bCs/>
                <w:i/>
                <w:iCs/>
              </w:rPr>
              <w:t>RESULTADOS:</w:t>
            </w:r>
            <w:r w:rsidRPr="71778548">
              <w:rPr>
                <w:rFonts w:ascii="Calibri" w:eastAsia="Calibri" w:hAnsi="Calibri" w:cs="Calibri"/>
                <w:i/>
                <w:iCs/>
              </w:rPr>
              <w:t xml:space="preserve"> La </w:t>
            </w:r>
            <w:r w:rsidR="15C1A015" w:rsidRPr="412A2D6F">
              <w:rPr>
                <w:rFonts w:ascii="Calibri" w:eastAsia="Calibri" w:hAnsi="Calibri" w:cs="Calibri"/>
                <w:i/>
                <w:iCs/>
              </w:rPr>
              <w:t>información</w:t>
            </w:r>
            <w:r w:rsidR="6F2B8D7A" w:rsidRPr="71778548">
              <w:rPr>
                <w:rFonts w:ascii="Calibri" w:eastAsia="Calibri" w:hAnsi="Calibri" w:cs="Calibri"/>
                <w:i/>
                <w:iCs/>
              </w:rPr>
              <w:t xml:space="preserve"> del </w:t>
            </w:r>
            <w:r w:rsidR="00EB1663" w:rsidRPr="4F6D061A">
              <w:rPr>
                <w:rFonts w:ascii="Calibri" w:eastAsia="Calibri" w:hAnsi="Calibri" w:cs="Calibri"/>
                <w:i/>
                <w:iCs/>
              </w:rPr>
              <w:t>mecánico</w:t>
            </w:r>
            <w:r w:rsidR="6F2B8D7A" w:rsidRPr="71778548">
              <w:rPr>
                <w:rFonts w:ascii="Calibri" w:eastAsia="Calibri" w:hAnsi="Calibri" w:cs="Calibri"/>
                <w:i/>
                <w:iCs/>
              </w:rPr>
              <w:t xml:space="preserve"> es actualizada exitosamente</w:t>
            </w:r>
            <w:r w:rsidR="6F2B8D7A" w:rsidRPr="350BE413">
              <w:rPr>
                <w:rFonts w:ascii="Calibri" w:eastAsia="Calibri" w:hAnsi="Calibri" w:cs="Calibri"/>
                <w:i/>
                <w:iCs/>
              </w:rPr>
              <w:t>.</w:t>
            </w:r>
          </w:p>
        </w:tc>
      </w:tr>
      <w:tr w:rsidR="7734CDE8" w14:paraId="2A6F899E" w14:textId="77777777" w:rsidTr="3FF8FA5C">
        <w:trPr>
          <w:trHeight w:val="10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03F95E7" w14:textId="3100F1BC"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221D468F"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0616B575" w14:textId="5803AF54" w:rsidR="7734CDE8" w:rsidRDefault="588C017C" w:rsidP="7D01D4F6">
            <w:pPr>
              <w:spacing w:line="259" w:lineRule="auto"/>
              <w:rPr>
                <w:rFonts w:ascii="Calibri" w:eastAsia="Calibri" w:hAnsi="Calibri" w:cs="Calibri"/>
                <w:i/>
                <w:iCs/>
              </w:rPr>
            </w:pPr>
            <w:r w:rsidRPr="620315F8">
              <w:rPr>
                <w:rFonts w:ascii="Calibri" w:eastAsia="Calibri" w:hAnsi="Calibri" w:cs="Calibri"/>
                <w:b/>
                <w:bCs/>
                <w:i/>
                <w:iCs/>
              </w:rPr>
              <w:t xml:space="preserve">DESCRIPCIÓN: </w:t>
            </w:r>
            <w:r w:rsidRPr="620315F8">
              <w:rPr>
                <w:rFonts w:ascii="Calibri" w:eastAsia="Calibri" w:hAnsi="Calibri" w:cs="Calibri"/>
                <w:i/>
                <w:iCs/>
              </w:rPr>
              <w:t>Act</w:t>
            </w:r>
            <w:r w:rsidR="1CF4F220" w:rsidRPr="620315F8">
              <w:rPr>
                <w:rFonts w:ascii="Calibri" w:eastAsia="Calibri" w:hAnsi="Calibri" w:cs="Calibri"/>
                <w:i/>
                <w:iCs/>
              </w:rPr>
              <w:t xml:space="preserve">ualizar </w:t>
            </w:r>
            <w:r w:rsidR="1E8A747F" w:rsidRPr="623832D6">
              <w:rPr>
                <w:rFonts w:ascii="Calibri" w:eastAsia="Calibri" w:hAnsi="Calibri" w:cs="Calibri"/>
                <w:i/>
                <w:iCs/>
              </w:rPr>
              <w:t>información</w:t>
            </w:r>
            <w:r w:rsidR="1CF4F220" w:rsidRPr="623832D6">
              <w:rPr>
                <w:rFonts w:ascii="Calibri" w:eastAsia="Calibri" w:hAnsi="Calibri" w:cs="Calibri"/>
                <w:i/>
                <w:iCs/>
              </w:rPr>
              <w:t xml:space="preserve"> </w:t>
            </w:r>
            <w:r w:rsidR="49B47283" w:rsidRPr="623832D6">
              <w:rPr>
                <w:rFonts w:ascii="Calibri" w:eastAsia="Calibri" w:hAnsi="Calibri" w:cs="Calibri"/>
                <w:i/>
                <w:iCs/>
              </w:rPr>
              <w:t>de</w:t>
            </w:r>
            <w:r w:rsidR="1CF4F220" w:rsidRPr="623832D6">
              <w:rPr>
                <w:rFonts w:ascii="Calibri" w:eastAsia="Calibri" w:hAnsi="Calibri" w:cs="Calibri"/>
                <w:i/>
                <w:iCs/>
              </w:rPr>
              <w:t xml:space="preserve"> </w:t>
            </w:r>
            <w:r w:rsidR="55FB4E4F" w:rsidRPr="623832D6">
              <w:rPr>
                <w:rFonts w:ascii="Calibri" w:eastAsia="Calibri" w:hAnsi="Calibri" w:cs="Calibri"/>
                <w:i/>
                <w:iCs/>
              </w:rPr>
              <w:t>mecánico</w:t>
            </w:r>
            <w:r w:rsidR="1CF4F220" w:rsidRPr="620315F8">
              <w:rPr>
                <w:rFonts w:ascii="Calibri" w:eastAsia="Calibri" w:hAnsi="Calibri" w:cs="Calibri"/>
                <w:i/>
                <w:iCs/>
              </w:rPr>
              <w:t xml:space="preserve"> con</w:t>
            </w:r>
            <w:r w:rsidR="1CF4F220" w:rsidRPr="6731B10F">
              <w:rPr>
                <w:rFonts w:ascii="Calibri" w:eastAsia="Calibri" w:hAnsi="Calibri" w:cs="Calibri"/>
                <w:i/>
                <w:iCs/>
              </w:rPr>
              <w:t xml:space="preserve"> datos </w:t>
            </w:r>
            <w:r w:rsidR="63C461DC" w:rsidRPr="72B7943D">
              <w:rPr>
                <w:rFonts w:ascii="Calibri" w:eastAsia="Calibri" w:hAnsi="Calibri" w:cs="Calibri"/>
                <w:i/>
                <w:iCs/>
              </w:rPr>
              <w:t>inválidos</w:t>
            </w:r>
            <w:r w:rsidR="1CF4F220" w:rsidRPr="6731B10F">
              <w:rPr>
                <w:rFonts w:ascii="Calibri" w:eastAsia="Calibri" w:hAnsi="Calibri" w:cs="Calibri"/>
                <w:i/>
                <w:iCs/>
              </w:rPr>
              <w:t>.</w:t>
            </w:r>
          </w:p>
          <w:p w14:paraId="21132E27" w14:textId="5E4F448E" w:rsidR="7734CDE8" w:rsidRDefault="588C017C" w:rsidP="7D01D4F6">
            <w:pPr>
              <w:spacing w:line="259" w:lineRule="auto"/>
              <w:rPr>
                <w:rFonts w:ascii="Calibri" w:eastAsia="Calibri" w:hAnsi="Calibri" w:cs="Calibri"/>
                <w:i/>
              </w:rPr>
            </w:pPr>
            <w:r w:rsidRPr="7D01D4F6">
              <w:rPr>
                <w:rFonts w:ascii="Calibri" w:eastAsia="Calibri" w:hAnsi="Calibri" w:cs="Calibri"/>
                <w:b/>
                <w:bCs/>
                <w:i/>
                <w:iCs/>
              </w:rPr>
              <w:t xml:space="preserve">SUPOSICIONES/ASUNCIONES: </w:t>
            </w:r>
            <w:r w:rsidR="3177843B" w:rsidRPr="72B7943D">
              <w:rPr>
                <w:rFonts w:ascii="Calibri" w:eastAsia="Calibri" w:hAnsi="Calibri" w:cs="Calibri"/>
                <w:i/>
              </w:rPr>
              <w:t>Al menos uno de los campos tiene un dato invalido.</w:t>
            </w:r>
          </w:p>
          <w:p w14:paraId="61EE73CC" w14:textId="55FF55EA" w:rsidR="7734CDE8" w:rsidRDefault="588C017C" w:rsidP="7D01D4F6">
            <w:pPr>
              <w:spacing w:line="259" w:lineRule="auto"/>
              <w:rPr>
                <w:rFonts w:ascii="Calibri" w:eastAsia="Calibri" w:hAnsi="Calibri" w:cs="Calibri"/>
                <w:i/>
              </w:rPr>
            </w:pPr>
            <w:r w:rsidRPr="7E2F9693">
              <w:rPr>
                <w:rFonts w:ascii="Calibri" w:eastAsia="Calibri" w:hAnsi="Calibri" w:cs="Calibri"/>
                <w:b/>
                <w:bCs/>
                <w:i/>
                <w:iCs/>
              </w:rPr>
              <w:t>RESULTADOS:</w:t>
            </w:r>
            <w:r w:rsidRPr="7E2F9693">
              <w:rPr>
                <w:rFonts w:ascii="Calibri" w:eastAsia="Calibri" w:hAnsi="Calibri" w:cs="Calibri"/>
                <w:i/>
                <w:iCs/>
              </w:rPr>
              <w:t xml:space="preserve"> </w:t>
            </w:r>
            <w:r w:rsidR="6B380AC9" w:rsidRPr="7E2F9693">
              <w:rPr>
                <w:rFonts w:ascii="Calibri" w:eastAsia="Calibri" w:hAnsi="Calibri" w:cs="Calibri"/>
                <w:i/>
                <w:iCs/>
              </w:rPr>
              <w:t xml:space="preserve">El sistema muestra un mensaje de </w:t>
            </w:r>
            <w:r w:rsidR="6B380AC9" w:rsidRPr="734F62F3">
              <w:rPr>
                <w:rFonts w:ascii="Calibri" w:eastAsia="Calibri" w:hAnsi="Calibri" w:cs="Calibri"/>
                <w:i/>
                <w:iCs/>
              </w:rPr>
              <w:t xml:space="preserve">error indicando el </w:t>
            </w:r>
            <w:r w:rsidR="6B380AC9" w:rsidRPr="6464E181">
              <w:rPr>
                <w:rFonts w:ascii="Calibri" w:eastAsia="Calibri" w:hAnsi="Calibri" w:cs="Calibri"/>
                <w:i/>
                <w:iCs/>
              </w:rPr>
              <w:t>campo invalido</w:t>
            </w:r>
            <w:r w:rsidR="6B380AC9" w:rsidRPr="655F620F">
              <w:rPr>
                <w:rFonts w:ascii="Calibri" w:eastAsia="Calibri" w:hAnsi="Calibri" w:cs="Calibri"/>
                <w:i/>
                <w:iCs/>
              </w:rPr>
              <w:t>.</w:t>
            </w:r>
          </w:p>
        </w:tc>
      </w:tr>
      <w:tr w:rsidR="7734CDE8" w14:paraId="08B41291" w14:textId="77777777" w:rsidTr="3FF8FA5C">
        <w:trPr>
          <w:trHeight w:val="10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281725C" w14:textId="74358260"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52CCCD8A"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9A50522" w14:textId="78CFC025" w:rsidR="0015057C" w:rsidRPr="0015057C" w:rsidRDefault="0015057C" w:rsidP="0015057C">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mecánico</w:t>
            </w:r>
            <w:r w:rsidRPr="04490AA4">
              <w:rPr>
                <w:rFonts w:asciiTheme="minorHAnsi" w:eastAsiaTheme="minorEastAsia" w:hAnsiTheme="minorHAnsi" w:cstheme="minorBidi"/>
                <w:i/>
                <w:iCs/>
              </w:rPr>
              <w:t xml:space="preserve"> fallido por perdida de conexión.</w:t>
            </w:r>
          </w:p>
          <w:p w14:paraId="0AC2C0F2" w14:textId="77777777" w:rsidR="0015057C" w:rsidRDefault="0015057C" w:rsidP="0015057C">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6EDFF02C" w14:textId="6C70C45A" w:rsidR="7734CDE8" w:rsidRDefault="0015057C" w:rsidP="7D01D4F6">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7734CDE8" w14:paraId="2567BE42"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8DD6D9"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440CDD57" w14:textId="77777777" w:rsidR="7734CDE8" w:rsidRDefault="6F7589AB" w:rsidP="4F6D061A">
            <w:pPr>
              <w:rPr>
                <w:rFonts w:asciiTheme="minorHAnsi" w:eastAsiaTheme="minorEastAsia" w:hAnsiTheme="minorHAnsi" w:cstheme="minorBidi"/>
                <w:i/>
                <w:iCs/>
                <w:lang w:val="es-419"/>
              </w:rPr>
            </w:pPr>
            <w:r w:rsidRPr="4F6D061A">
              <w:rPr>
                <w:rFonts w:asciiTheme="minorHAnsi" w:eastAsiaTheme="minorEastAsia" w:hAnsiTheme="minorHAnsi" w:cstheme="minorBidi"/>
                <w:b/>
                <w:bCs/>
                <w:i/>
                <w:iCs/>
              </w:rPr>
              <w:t>REGLAS DEL NEGOCIO</w:t>
            </w:r>
          </w:p>
          <w:p w14:paraId="60151403" w14:textId="77777777" w:rsidR="7734CDE8" w:rsidRDefault="6F7589AB" w:rsidP="4F6D061A">
            <w:pPr>
              <w:rPr>
                <w:rFonts w:asciiTheme="minorHAnsi" w:eastAsiaTheme="minorEastAsia" w:hAnsiTheme="minorHAnsi" w:cstheme="minorBidi"/>
                <w:i/>
                <w:iCs/>
              </w:rPr>
            </w:pPr>
            <w:r w:rsidRPr="4F6D061A">
              <w:rPr>
                <w:rFonts w:asciiTheme="minorHAnsi" w:eastAsiaTheme="minorEastAsia" w:hAnsiTheme="minorHAnsi" w:cstheme="minorBidi"/>
                <w:i/>
                <w:iCs/>
                <w:lang w:val="es-419"/>
              </w:rPr>
              <w:t>Verificar que el campo CEDULA tenga exactamente los diez caracteres numéricos.</w:t>
            </w:r>
          </w:p>
          <w:p w14:paraId="66E7C163" w14:textId="77777777" w:rsidR="7734CDE8" w:rsidRDefault="6F7589AB" w:rsidP="4F6D061A">
            <w:pPr>
              <w:rPr>
                <w:rFonts w:asciiTheme="minorHAnsi" w:eastAsiaTheme="minorEastAsia" w:hAnsiTheme="minorHAnsi" w:cstheme="minorBidi"/>
                <w:b/>
                <w:bCs/>
                <w:i/>
                <w:iCs/>
              </w:rPr>
            </w:pPr>
            <w:r w:rsidRPr="4F6D061A">
              <w:rPr>
                <w:rFonts w:asciiTheme="minorHAnsi" w:eastAsiaTheme="minorEastAsia" w:hAnsiTheme="minorHAnsi" w:cstheme="minorBidi"/>
                <w:b/>
                <w:bCs/>
                <w:i/>
                <w:iCs/>
              </w:rPr>
              <w:t>REQUERIMIENTOS ESPECIALES</w:t>
            </w:r>
          </w:p>
          <w:p w14:paraId="2BD515BF" w14:textId="490A5F60" w:rsidR="7734CDE8" w:rsidRDefault="6F7589AB" w:rsidP="207880EC">
            <w:pPr>
              <w:spacing w:line="259" w:lineRule="auto"/>
              <w:rPr>
                <w:rFonts w:asciiTheme="minorHAnsi" w:eastAsiaTheme="minorEastAsia" w:hAnsiTheme="minorHAnsi" w:cstheme="minorBidi"/>
                <w:i/>
                <w:iCs/>
                <w:lang w:val="es-419"/>
              </w:rPr>
            </w:pPr>
            <w:r w:rsidRPr="207880EC">
              <w:rPr>
                <w:rFonts w:asciiTheme="minorHAnsi" w:eastAsiaTheme="minorEastAsia" w:hAnsiTheme="minorHAnsi" w:cstheme="minorBidi"/>
                <w:i/>
                <w:iCs/>
                <w:lang w:val="es-419"/>
              </w:rPr>
              <w:t>V</w:t>
            </w:r>
            <w:r w:rsidR="1819E2B5" w:rsidRPr="207880EC">
              <w:rPr>
                <w:rFonts w:asciiTheme="minorHAnsi" w:eastAsiaTheme="minorEastAsia" w:hAnsiTheme="minorHAnsi" w:cstheme="minorBidi"/>
                <w:i/>
                <w:iCs/>
                <w:lang w:val="es-419"/>
              </w:rPr>
              <w:t xml:space="preserve">alidar que los campos obligatorios contengan la </w:t>
            </w:r>
            <w:r w:rsidR="21E1BFF9" w:rsidRPr="3912C4E9">
              <w:rPr>
                <w:rFonts w:asciiTheme="minorHAnsi" w:eastAsiaTheme="minorEastAsia" w:hAnsiTheme="minorHAnsi" w:cstheme="minorBidi"/>
                <w:i/>
                <w:iCs/>
                <w:lang w:val="es-419"/>
              </w:rPr>
              <w:t>información</w:t>
            </w:r>
            <w:r w:rsidR="1819E2B5" w:rsidRPr="207880EC">
              <w:rPr>
                <w:rFonts w:asciiTheme="minorHAnsi" w:eastAsiaTheme="minorEastAsia" w:hAnsiTheme="minorHAnsi" w:cstheme="minorBidi"/>
                <w:i/>
                <w:iCs/>
                <w:lang w:val="es-419"/>
              </w:rPr>
              <w:t xml:space="preserve"> ante de ser guardada.</w:t>
            </w:r>
          </w:p>
        </w:tc>
      </w:tr>
      <w:tr w:rsidR="7734CDE8" w14:paraId="13EFF280"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984699"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3AFE07BD" w14:textId="7DF62AEE" w:rsidR="7734CDE8" w:rsidRDefault="70362B12" w:rsidP="7734CDE8">
            <w:pPr>
              <w:jc w:val="both"/>
              <w:rPr>
                <w:rFonts w:asciiTheme="minorHAnsi" w:eastAsiaTheme="minorEastAsia" w:hAnsiTheme="minorHAnsi" w:cstheme="minorBidi"/>
                <w:i/>
                <w:iCs/>
              </w:rPr>
            </w:pPr>
            <w:r w:rsidRPr="207880EC">
              <w:rPr>
                <w:rFonts w:asciiTheme="minorHAnsi" w:eastAsiaTheme="minorEastAsia" w:hAnsiTheme="minorHAnsi" w:cstheme="minorBidi"/>
                <w:i/>
                <w:iCs/>
              </w:rPr>
              <w:t xml:space="preserve">No se cuente con el usuario o permisos requeridos para la </w:t>
            </w:r>
            <w:r w:rsidR="03D17C42" w:rsidRPr="3912C4E9">
              <w:rPr>
                <w:rFonts w:asciiTheme="minorHAnsi" w:eastAsiaTheme="minorEastAsia" w:hAnsiTheme="minorHAnsi" w:cstheme="minorBidi"/>
                <w:i/>
                <w:iCs/>
              </w:rPr>
              <w:t>actualización</w:t>
            </w:r>
            <w:r w:rsidRPr="207880EC">
              <w:rPr>
                <w:rFonts w:asciiTheme="minorHAnsi" w:eastAsiaTheme="minorEastAsia" w:hAnsiTheme="minorHAnsi" w:cstheme="minorBidi"/>
                <w:i/>
                <w:iCs/>
              </w:rPr>
              <w:t xml:space="preserve"> de la </w:t>
            </w:r>
            <w:r w:rsidR="2E0C923E" w:rsidRPr="3912C4E9">
              <w:rPr>
                <w:rFonts w:asciiTheme="minorHAnsi" w:eastAsiaTheme="minorEastAsia" w:hAnsiTheme="minorHAnsi" w:cstheme="minorBidi"/>
                <w:i/>
                <w:iCs/>
              </w:rPr>
              <w:t>información</w:t>
            </w:r>
            <w:r w:rsidRPr="207880EC">
              <w:rPr>
                <w:rFonts w:asciiTheme="minorHAnsi" w:eastAsiaTheme="minorEastAsia" w:hAnsiTheme="minorHAnsi" w:cstheme="minorBidi"/>
                <w:i/>
                <w:iCs/>
              </w:rPr>
              <w:t xml:space="preserve"> en el sistema.</w:t>
            </w:r>
          </w:p>
        </w:tc>
      </w:tr>
      <w:tr w:rsidR="7734CDE8" w14:paraId="47FE45C9"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0FB8E8"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58BD4749" w14:textId="48A2DEA5" w:rsidR="7734CDE8" w:rsidRDefault="000A1BCE"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57E3C2C" w14:textId="3929EC14" w:rsidR="00170BC7" w:rsidRDefault="00170BC7" w:rsidP="7734CDE8">
      <w:pPr>
        <w:rPr>
          <w:rFonts w:ascii="Calibri" w:hAnsi="Calibri" w:cs="Book Antiqua"/>
          <w:b/>
          <w:bCs/>
        </w:rPr>
      </w:pPr>
    </w:p>
    <w:p w14:paraId="23195020" w14:textId="77777777" w:rsidR="000A1BCE" w:rsidRDefault="000A1BCE"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55059A03"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2C4D93C"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IDENTIFICADOR CASO DE USO:</w:t>
            </w:r>
          </w:p>
          <w:p w14:paraId="26EF304C" w14:textId="7369A7F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170BC7">
              <w:rPr>
                <w:rFonts w:asciiTheme="minorHAnsi" w:eastAsiaTheme="minorEastAsia" w:hAnsiTheme="minorHAnsi" w:cstheme="minorBidi"/>
                <w:b/>
                <w:bCs/>
                <w:i/>
                <w:iCs/>
                <w:color w:val="000000" w:themeColor="text1"/>
              </w:rPr>
              <w:t>13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08AED34"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0C305E57" w14:textId="79665C68" w:rsidR="7734CDE8" w:rsidRDefault="0C48B94B" w:rsidP="7734CDE8">
            <w:pPr>
              <w:rPr>
                <w:rFonts w:asciiTheme="minorHAnsi" w:eastAsiaTheme="minorEastAsia" w:hAnsiTheme="minorHAnsi" w:cstheme="minorBidi"/>
                <w:i/>
                <w:iCs/>
                <w:color w:val="000000" w:themeColor="text1"/>
              </w:rPr>
            </w:pPr>
            <w:r w:rsidRPr="3FF8FA5C">
              <w:rPr>
                <w:rFonts w:asciiTheme="minorHAnsi" w:eastAsiaTheme="minorEastAsia" w:hAnsiTheme="minorHAnsi" w:cstheme="minorBidi"/>
                <w:i/>
                <w:iCs/>
                <w:color w:val="000000" w:themeColor="text1"/>
              </w:rPr>
              <w:t xml:space="preserve">Registrar servicios </w:t>
            </w:r>
            <w:r w:rsidR="000A1BCE" w:rsidRPr="3FF8FA5C">
              <w:rPr>
                <w:rFonts w:asciiTheme="minorHAnsi" w:eastAsiaTheme="minorEastAsia" w:hAnsiTheme="minorHAnsi" w:cstheme="minorBidi"/>
                <w:i/>
                <w:iCs/>
                <w:color w:val="000000" w:themeColor="text1"/>
              </w:rPr>
              <w:t>adicionales</w:t>
            </w:r>
          </w:p>
        </w:tc>
      </w:tr>
      <w:tr w:rsidR="7734CDE8" w14:paraId="196C69EE"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1CA4813"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45363597" w14:textId="2CBDA6E4"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26B6B88D"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4789BA22" w14:textId="04C3DBE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Alta</w:t>
            </w:r>
          </w:p>
        </w:tc>
      </w:tr>
      <w:tr w:rsidR="7734CDE8" w14:paraId="42DCD8F2"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7C49954"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57CE303E" w14:textId="15A15C40"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DD298C">
              <w:rPr>
                <w:rFonts w:asciiTheme="minorHAnsi" w:eastAsiaTheme="minorEastAsia" w:hAnsiTheme="minorHAnsi" w:cstheme="minorBidi"/>
                <w:i/>
                <w:iCs/>
              </w:rPr>
              <w:t>-13</w:t>
            </w:r>
          </w:p>
        </w:tc>
      </w:tr>
      <w:tr w:rsidR="7734CDE8" w14:paraId="649C95C4"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A25B1A4"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470A4ADF"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51E3BDBA"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D80A7E5"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200CFEB7" w14:textId="63E4C87D" w:rsidR="7734CDE8" w:rsidRDefault="00170BC7" w:rsidP="7734CDE8">
            <w:pPr>
              <w:rPr>
                <w:rFonts w:asciiTheme="minorHAnsi" w:eastAsiaTheme="minorEastAsia" w:hAnsiTheme="minorHAnsi" w:cstheme="minorBidi"/>
                <w:i/>
                <w:iCs/>
              </w:rPr>
            </w:pPr>
            <w:r w:rsidRPr="000A1BCE">
              <w:rPr>
                <w:rFonts w:asciiTheme="minorHAnsi" w:eastAsiaTheme="minorEastAsia" w:hAnsiTheme="minorHAnsi" w:cstheme="minorBidi"/>
                <w:i/>
                <w:iCs/>
              </w:rPr>
              <w:t>C</w:t>
            </w:r>
            <w:r w:rsidR="00B37BE1">
              <w:rPr>
                <w:rFonts w:asciiTheme="minorHAnsi" w:eastAsiaTheme="minorEastAsia" w:hAnsiTheme="minorHAnsi" w:cstheme="minorBidi"/>
                <w:i/>
                <w:iCs/>
              </w:rPr>
              <w:t>U</w:t>
            </w:r>
            <w:r w:rsidR="00DD298C">
              <w:rPr>
                <w:rFonts w:asciiTheme="minorHAnsi" w:eastAsiaTheme="minorEastAsia" w:hAnsiTheme="minorHAnsi" w:cstheme="minorBidi"/>
                <w:i/>
                <w:iCs/>
              </w:rPr>
              <w:t>14</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w:t>
            </w:r>
            <w:r w:rsidR="00DD298C">
              <w:rPr>
                <w:rFonts w:asciiTheme="minorHAnsi" w:eastAsiaTheme="minorEastAsia" w:hAnsiTheme="minorHAnsi" w:cstheme="minorBidi"/>
                <w:i/>
                <w:iCs/>
              </w:rPr>
              <w:t>5</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w:t>
            </w:r>
            <w:r w:rsidR="00DD298C">
              <w:rPr>
                <w:rFonts w:asciiTheme="minorHAnsi" w:eastAsiaTheme="minorEastAsia" w:hAnsiTheme="minorHAnsi" w:cstheme="minorBidi"/>
                <w:i/>
                <w:iCs/>
              </w:rPr>
              <w:t>6</w:t>
            </w:r>
          </w:p>
        </w:tc>
      </w:tr>
      <w:tr w:rsidR="7734CDE8" w14:paraId="4A6544C6"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2188513"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2D4AF459" w14:textId="1AC3A3CC" w:rsidR="7734CDE8" w:rsidRDefault="6C4F7BF7" w:rsidP="6655E789">
            <w:pPr>
              <w:spacing w:line="259" w:lineRule="auto"/>
              <w:rPr>
                <w:rFonts w:asciiTheme="minorHAnsi" w:eastAsiaTheme="minorEastAsia" w:hAnsiTheme="minorHAnsi" w:cstheme="minorBidi"/>
                <w:i/>
                <w:iCs/>
              </w:rPr>
            </w:pPr>
            <w:r w:rsidRPr="6466A7E9">
              <w:rPr>
                <w:rFonts w:asciiTheme="minorHAnsi" w:eastAsiaTheme="minorEastAsia" w:hAnsiTheme="minorHAnsi" w:cstheme="minorBidi"/>
                <w:i/>
                <w:iCs/>
              </w:rPr>
              <w:t>Este</w:t>
            </w:r>
            <w:r w:rsidR="4136A9B7" w:rsidRPr="6466A7E9">
              <w:rPr>
                <w:rFonts w:asciiTheme="minorHAnsi" w:eastAsiaTheme="minorEastAsia" w:hAnsiTheme="minorHAnsi" w:cstheme="minorBidi"/>
                <w:i/>
                <w:iCs/>
              </w:rPr>
              <w:t xml:space="preserve"> sistema permite al administrador registrar un </w:t>
            </w:r>
            <w:r w:rsidR="4136A9B7" w:rsidRPr="1BF91680">
              <w:rPr>
                <w:rFonts w:asciiTheme="minorHAnsi" w:eastAsiaTheme="minorEastAsia" w:hAnsiTheme="minorHAnsi" w:cstheme="minorBidi"/>
                <w:i/>
                <w:iCs/>
              </w:rPr>
              <w:t>nuevo servicio en el sistema.</w:t>
            </w:r>
            <w:r w:rsidR="516FA2B0" w:rsidRPr="0EC6271F">
              <w:rPr>
                <w:rFonts w:asciiTheme="minorHAnsi" w:eastAsiaTheme="minorEastAsia" w:hAnsiTheme="minorHAnsi" w:cstheme="minorBidi"/>
                <w:i/>
                <w:iCs/>
              </w:rPr>
              <w:t xml:space="preserve"> </w:t>
            </w:r>
            <w:r w:rsidR="516FA2B0" w:rsidRPr="0A9B8DB3">
              <w:rPr>
                <w:rFonts w:asciiTheme="minorHAnsi" w:eastAsiaTheme="minorEastAsia" w:hAnsiTheme="minorHAnsi" w:cstheme="minorBidi"/>
                <w:i/>
                <w:iCs/>
              </w:rPr>
              <w:t>Se deben de ingresar datos como</w:t>
            </w:r>
            <w:r w:rsidR="516FA2B0" w:rsidRPr="6655E789">
              <w:rPr>
                <w:rFonts w:asciiTheme="minorHAnsi" w:eastAsiaTheme="minorEastAsia" w:hAnsiTheme="minorHAnsi" w:cstheme="minorBidi"/>
                <w:i/>
                <w:iCs/>
              </w:rPr>
              <w:t>:</w:t>
            </w:r>
          </w:p>
          <w:p w14:paraId="7BE9B319" w14:textId="18E9AC72" w:rsidR="7734CDE8" w:rsidRDefault="516FA2B0" w:rsidP="6655E789">
            <w:pPr>
              <w:pStyle w:val="Prrafodelista"/>
              <w:numPr>
                <w:ilvl w:val="0"/>
                <w:numId w:val="49"/>
              </w:numPr>
              <w:spacing w:line="259" w:lineRule="auto"/>
              <w:rPr>
                <w:rFonts w:asciiTheme="minorHAnsi" w:eastAsiaTheme="minorEastAsia" w:hAnsiTheme="minorHAnsi" w:cstheme="minorBidi"/>
                <w:i/>
                <w:iCs/>
              </w:rPr>
            </w:pPr>
            <w:r w:rsidRPr="6655E789">
              <w:rPr>
                <w:rFonts w:asciiTheme="minorHAnsi" w:eastAsiaTheme="minorEastAsia" w:hAnsiTheme="minorHAnsi" w:cstheme="minorBidi"/>
                <w:i/>
                <w:iCs/>
              </w:rPr>
              <w:t>Id</w:t>
            </w:r>
          </w:p>
          <w:p w14:paraId="39EA9A95" w14:textId="72B64C51" w:rsidR="7734CDE8" w:rsidRDefault="516FA2B0" w:rsidP="21F534A3">
            <w:pPr>
              <w:pStyle w:val="Prrafodelista"/>
              <w:numPr>
                <w:ilvl w:val="0"/>
                <w:numId w:val="49"/>
              </w:numPr>
              <w:spacing w:line="259" w:lineRule="auto"/>
              <w:rPr>
                <w:rFonts w:asciiTheme="minorHAnsi" w:eastAsiaTheme="minorEastAsia" w:hAnsiTheme="minorHAnsi" w:cstheme="minorBidi"/>
                <w:i/>
                <w:iCs/>
              </w:rPr>
            </w:pPr>
            <w:r w:rsidRPr="21F534A3">
              <w:rPr>
                <w:rFonts w:asciiTheme="minorHAnsi" w:eastAsiaTheme="minorEastAsia" w:hAnsiTheme="minorHAnsi" w:cstheme="minorBidi"/>
                <w:i/>
                <w:iCs/>
              </w:rPr>
              <w:t>Nombre del servicio</w:t>
            </w:r>
          </w:p>
          <w:p w14:paraId="74F4593C" w14:textId="23F0D6B1" w:rsidR="7734CDE8" w:rsidRDefault="516FA2B0" w:rsidP="6655E789">
            <w:pPr>
              <w:pStyle w:val="Prrafodelista"/>
              <w:numPr>
                <w:ilvl w:val="0"/>
                <w:numId w:val="49"/>
              </w:numPr>
              <w:spacing w:line="259" w:lineRule="auto"/>
              <w:rPr>
                <w:rFonts w:asciiTheme="minorHAnsi" w:eastAsiaTheme="minorEastAsia" w:hAnsiTheme="minorHAnsi" w:cstheme="minorBidi"/>
                <w:i/>
                <w:iCs/>
              </w:rPr>
            </w:pPr>
            <w:r w:rsidRPr="21F534A3">
              <w:rPr>
                <w:rFonts w:asciiTheme="minorHAnsi" w:eastAsiaTheme="minorEastAsia" w:hAnsiTheme="minorHAnsi" w:cstheme="minorBidi"/>
                <w:i/>
                <w:iCs/>
              </w:rPr>
              <w:t>Precio.</w:t>
            </w:r>
          </w:p>
        </w:tc>
      </w:tr>
      <w:tr w:rsidR="7734CDE8" w14:paraId="0030DC55"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3841199"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0B89759E" w14:textId="3CAA784D" w:rsidR="7734CDE8" w:rsidRDefault="7734CDE8" w:rsidP="7734CDE8">
            <w:pPr>
              <w:rPr>
                <w:rFonts w:asciiTheme="minorHAnsi" w:eastAsiaTheme="minorEastAsia" w:hAnsiTheme="minorHAnsi" w:cstheme="minorBidi"/>
                <w:i/>
                <w:iCs/>
              </w:rPr>
            </w:pPr>
            <w:r w:rsidRPr="1E0E3065">
              <w:rPr>
                <w:rFonts w:asciiTheme="minorHAnsi" w:eastAsiaTheme="minorEastAsia" w:hAnsiTheme="minorHAnsi" w:cstheme="minorBidi"/>
                <w:i/>
                <w:iCs/>
              </w:rPr>
              <w:t>E</w:t>
            </w:r>
            <w:r w:rsidR="10FBBE85" w:rsidRPr="1E0E3065">
              <w:rPr>
                <w:rFonts w:asciiTheme="minorHAnsi" w:eastAsiaTheme="minorEastAsia" w:hAnsiTheme="minorHAnsi" w:cstheme="minorBidi"/>
                <w:i/>
                <w:iCs/>
              </w:rPr>
              <w:t>s importante que todos los</w:t>
            </w:r>
            <w:r w:rsidR="10FBBE85" w:rsidRPr="77F83474">
              <w:rPr>
                <w:rFonts w:asciiTheme="minorHAnsi" w:eastAsiaTheme="minorEastAsia" w:hAnsiTheme="minorHAnsi" w:cstheme="minorBidi"/>
                <w:i/>
                <w:iCs/>
              </w:rPr>
              <w:t xml:space="preserve"> campos </w:t>
            </w:r>
            <w:r w:rsidR="10FBBE85" w:rsidRPr="5E0FC479">
              <w:rPr>
                <w:rFonts w:asciiTheme="minorHAnsi" w:eastAsiaTheme="minorEastAsia" w:hAnsiTheme="minorHAnsi" w:cstheme="minorBidi"/>
                <w:i/>
                <w:iCs/>
              </w:rPr>
              <w:t>estos validados</w:t>
            </w:r>
            <w:r w:rsidR="10FBBE85" w:rsidRPr="77F83474">
              <w:rPr>
                <w:rFonts w:asciiTheme="minorHAnsi" w:eastAsiaTheme="minorEastAsia" w:hAnsiTheme="minorHAnsi" w:cstheme="minorBidi"/>
                <w:i/>
                <w:iCs/>
              </w:rPr>
              <w:t xml:space="preserve"> </w:t>
            </w:r>
            <w:r w:rsidR="10FBBE85" w:rsidRPr="185F288D">
              <w:rPr>
                <w:rFonts w:asciiTheme="minorHAnsi" w:eastAsiaTheme="minorEastAsia" w:hAnsiTheme="minorHAnsi" w:cstheme="minorBidi"/>
                <w:i/>
                <w:iCs/>
              </w:rPr>
              <w:t>correctamente y</w:t>
            </w:r>
            <w:r w:rsidR="10FBBE85" w:rsidRPr="2BEE5738">
              <w:rPr>
                <w:rFonts w:asciiTheme="minorHAnsi" w:eastAsiaTheme="minorEastAsia" w:hAnsiTheme="minorHAnsi" w:cstheme="minorBidi"/>
                <w:i/>
                <w:iCs/>
              </w:rPr>
              <w:t xml:space="preserve"> </w:t>
            </w:r>
            <w:r w:rsidR="10FBBE85" w:rsidRPr="58573B84">
              <w:rPr>
                <w:rFonts w:asciiTheme="minorHAnsi" w:eastAsiaTheme="minorEastAsia" w:hAnsiTheme="minorHAnsi" w:cstheme="minorBidi"/>
                <w:i/>
                <w:iCs/>
              </w:rPr>
              <w:t>estén</w:t>
            </w:r>
            <w:r w:rsidR="10FBBE85" w:rsidRPr="2BEE5738">
              <w:rPr>
                <w:rFonts w:asciiTheme="minorHAnsi" w:eastAsiaTheme="minorEastAsia" w:hAnsiTheme="minorHAnsi" w:cstheme="minorBidi"/>
                <w:i/>
                <w:iCs/>
              </w:rPr>
              <w:t xml:space="preserve"> llenos antes de ser guardado a la </w:t>
            </w:r>
            <w:r w:rsidR="10FBBE85" w:rsidRPr="58573B84">
              <w:rPr>
                <w:rFonts w:asciiTheme="minorHAnsi" w:eastAsiaTheme="minorEastAsia" w:hAnsiTheme="minorHAnsi" w:cstheme="minorBidi"/>
                <w:i/>
                <w:iCs/>
              </w:rPr>
              <w:t>información</w:t>
            </w:r>
            <w:r w:rsidR="10FBBE85" w:rsidRPr="5E0FC479">
              <w:rPr>
                <w:rFonts w:asciiTheme="minorHAnsi" w:eastAsiaTheme="minorEastAsia" w:hAnsiTheme="minorHAnsi" w:cstheme="minorBidi"/>
                <w:i/>
                <w:iCs/>
              </w:rPr>
              <w:t>.</w:t>
            </w:r>
          </w:p>
        </w:tc>
      </w:tr>
      <w:tr w:rsidR="7734CDE8" w14:paraId="7D296596"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8A0EBE6"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31D5B8DC" w14:textId="3403F839" w:rsidR="7734CDE8" w:rsidRDefault="106719F5" w:rsidP="7734CDE8">
            <w:pPr>
              <w:rPr>
                <w:rFonts w:asciiTheme="minorHAnsi" w:eastAsiaTheme="minorEastAsia" w:hAnsiTheme="minorHAnsi" w:cstheme="minorBidi"/>
                <w:i/>
                <w:iCs/>
              </w:rPr>
            </w:pPr>
            <w:r w:rsidRPr="73893B91">
              <w:rPr>
                <w:rFonts w:asciiTheme="minorHAnsi" w:eastAsiaTheme="minorEastAsia" w:hAnsiTheme="minorHAnsi" w:cstheme="minorBidi"/>
                <w:i/>
                <w:iCs/>
              </w:rPr>
              <w:t xml:space="preserve">El sistema debe permitir el registro exitoso de un servicio con todos los </w:t>
            </w:r>
            <w:r w:rsidRPr="43AB4778">
              <w:rPr>
                <w:rFonts w:asciiTheme="minorHAnsi" w:eastAsiaTheme="minorEastAsia" w:hAnsiTheme="minorHAnsi" w:cstheme="minorBidi"/>
                <w:i/>
                <w:iCs/>
              </w:rPr>
              <w:t xml:space="preserve">datos requeridos y validar las </w:t>
            </w:r>
            <w:r w:rsidRPr="38A66883">
              <w:rPr>
                <w:rFonts w:asciiTheme="minorHAnsi" w:eastAsiaTheme="minorEastAsia" w:hAnsiTheme="minorHAnsi" w:cstheme="minorBidi"/>
                <w:i/>
                <w:iCs/>
              </w:rPr>
              <w:t>restricciones.</w:t>
            </w:r>
          </w:p>
        </w:tc>
      </w:tr>
      <w:tr w:rsidR="7734CDE8" w14:paraId="3506EEFD"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C743DB7"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69234ADF"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6A991E4" w14:textId="415633A0"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143076C7"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484C9D0" w14:textId="70354793" w:rsidR="7734CDE8" w:rsidRDefault="7734CDE8" w:rsidP="21A67D80">
            <w:pPr>
              <w:spacing w:line="259" w:lineRule="auto"/>
              <w:rPr>
                <w:rFonts w:ascii="Calibri" w:eastAsia="Calibri" w:hAnsi="Calibri" w:cs="Calibri"/>
                <w:b/>
                <w:i/>
              </w:rPr>
            </w:pPr>
            <w:r w:rsidRPr="398CAF45">
              <w:rPr>
                <w:rFonts w:ascii="Calibri" w:eastAsia="Calibri" w:hAnsi="Calibri" w:cs="Calibri"/>
                <w:b/>
                <w:bCs/>
                <w:i/>
                <w:iCs/>
              </w:rPr>
              <w:t xml:space="preserve">DESCRIPCIÓN: </w:t>
            </w:r>
            <w:r w:rsidR="031564F4" w:rsidRPr="0F8E8027">
              <w:rPr>
                <w:rFonts w:ascii="Calibri" w:eastAsia="Calibri" w:hAnsi="Calibri" w:cs="Calibri"/>
                <w:i/>
              </w:rPr>
              <w:t xml:space="preserve">Registro de servicio adicional </w:t>
            </w:r>
            <w:r w:rsidR="031564F4" w:rsidRPr="0F8E8027">
              <w:rPr>
                <w:rFonts w:ascii="Calibri" w:eastAsia="Calibri" w:hAnsi="Calibri" w:cs="Calibri"/>
                <w:i/>
                <w:iCs/>
              </w:rPr>
              <w:t>exitoso</w:t>
            </w:r>
            <w:r w:rsidR="3E4665CB" w:rsidRPr="400441FB">
              <w:rPr>
                <w:rFonts w:ascii="Calibri" w:eastAsia="Calibri" w:hAnsi="Calibri" w:cs="Calibri"/>
                <w:i/>
                <w:iCs/>
              </w:rPr>
              <w:t>.</w:t>
            </w:r>
          </w:p>
          <w:p w14:paraId="6555B935" w14:textId="2A45C365" w:rsidR="7734CDE8" w:rsidRDefault="15D20290" w:rsidP="21A67D80">
            <w:pPr>
              <w:spacing w:line="259" w:lineRule="auto"/>
              <w:rPr>
                <w:rFonts w:ascii="Calibri" w:eastAsia="Calibri" w:hAnsi="Calibri" w:cs="Calibri"/>
                <w:i/>
                <w:iCs/>
              </w:rPr>
            </w:pPr>
            <w:r w:rsidRPr="21A67D80">
              <w:rPr>
                <w:rFonts w:ascii="Calibri" w:eastAsia="Calibri" w:hAnsi="Calibri" w:cs="Calibri"/>
                <w:b/>
                <w:bCs/>
                <w:i/>
                <w:iCs/>
              </w:rPr>
              <w:t xml:space="preserve">SUPOSICIONES/ASUNCIONES: </w:t>
            </w:r>
            <w:r w:rsidR="4B176D08" w:rsidRPr="72F6FB86">
              <w:rPr>
                <w:rFonts w:ascii="Calibri" w:eastAsia="Calibri" w:hAnsi="Calibri" w:cs="Calibri"/>
                <w:i/>
                <w:iCs/>
              </w:rPr>
              <w:t>Tod</w:t>
            </w:r>
            <w:r w:rsidR="3AC1772F" w:rsidRPr="72F6FB86">
              <w:rPr>
                <w:rFonts w:ascii="Calibri" w:eastAsia="Calibri" w:hAnsi="Calibri" w:cs="Calibri"/>
                <w:i/>
                <w:iCs/>
              </w:rPr>
              <w:t>os</w:t>
            </w:r>
            <w:r w:rsidR="3AC1772F" w:rsidRPr="2130359A">
              <w:rPr>
                <w:rFonts w:ascii="Calibri" w:eastAsia="Calibri" w:hAnsi="Calibri" w:cs="Calibri"/>
                <w:i/>
                <w:iCs/>
              </w:rPr>
              <w:t xml:space="preserve"> los campos deben de estar llenos</w:t>
            </w:r>
            <w:r w:rsidR="3AC1772F" w:rsidRPr="770ACA75">
              <w:rPr>
                <w:rFonts w:ascii="Calibri" w:eastAsia="Calibri" w:hAnsi="Calibri" w:cs="Calibri"/>
                <w:i/>
                <w:iCs/>
              </w:rPr>
              <w:t xml:space="preserve"> con datos </w:t>
            </w:r>
            <w:r w:rsidR="2B94F184" w:rsidRPr="00A29CF4">
              <w:rPr>
                <w:rFonts w:ascii="Calibri" w:eastAsia="Calibri" w:hAnsi="Calibri" w:cs="Calibri"/>
                <w:i/>
                <w:iCs/>
              </w:rPr>
              <w:t>válidos</w:t>
            </w:r>
            <w:r w:rsidR="3AC1772F" w:rsidRPr="25F29DBC">
              <w:rPr>
                <w:rFonts w:ascii="Calibri" w:eastAsia="Calibri" w:hAnsi="Calibri" w:cs="Calibri"/>
                <w:i/>
                <w:iCs/>
              </w:rPr>
              <w:t>.</w:t>
            </w:r>
          </w:p>
          <w:p w14:paraId="55059DE6" w14:textId="5C5F76FF" w:rsidR="7734CDE8" w:rsidRDefault="4B176D08" w:rsidP="21A67D80">
            <w:pPr>
              <w:spacing w:line="259" w:lineRule="auto"/>
              <w:rPr>
                <w:rFonts w:ascii="Calibri" w:eastAsia="Calibri" w:hAnsi="Calibri" w:cs="Calibri"/>
                <w:i/>
                <w:iCs/>
              </w:rPr>
            </w:pPr>
            <w:r w:rsidRPr="78995176">
              <w:rPr>
                <w:rFonts w:ascii="Calibri" w:eastAsia="Calibri" w:hAnsi="Calibri" w:cs="Calibri"/>
                <w:b/>
                <w:bCs/>
                <w:i/>
                <w:iCs/>
              </w:rPr>
              <w:t>RESULTADOS:</w:t>
            </w:r>
            <w:r w:rsidRPr="70B548C6">
              <w:rPr>
                <w:rFonts w:ascii="Calibri" w:eastAsia="Calibri" w:hAnsi="Calibri" w:cs="Calibri"/>
                <w:b/>
                <w:i/>
              </w:rPr>
              <w:t xml:space="preserve"> </w:t>
            </w:r>
            <w:r w:rsidR="5AE08DEA" w:rsidRPr="1BDC24E5">
              <w:rPr>
                <w:rFonts w:ascii="Calibri" w:eastAsia="Calibri" w:hAnsi="Calibri" w:cs="Calibri"/>
                <w:i/>
              </w:rPr>
              <w:t xml:space="preserve">El servicio </w:t>
            </w:r>
            <w:r w:rsidR="1C2E7F0C" w:rsidRPr="1BDC24E5">
              <w:rPr>
                <w:rFonts w:ascii="Calibri" w:eastAsia="Calibri" w:hAnsi="Calibri" w:cs="Calibri"/>
                <w:i/>
              </w:rPr>
              <w:t>se registr</w:t>
            </w:r>
            <w:r w:rsidR="1C2E7F0C" w:rsidRPr="70B548C6">
              <w:rPr>
                <w:rFonts w:ascii="Calibri" w:eastAsia="Calibri" w:hAnsi="Calibri" w:cs="Calibri"/>
                <w:b/>
                <w:bCs/>
                <w:i/>
                <w:iCs/>
              </w:rPr>
              <w:t>ó con éxito</w:t>
            </w:r>
            <w:r w:rsidR="5AE08DEA" w:rsidRPr="70B548C6">
              <w:rPr>
                <w:rFonts w:ascii="Calibri" w:eastAsia="Calibri" w:hAnsi="Calibri" w:cs="Calibri"/>
                <w:b/>
                <w:i/>
              </w:rPr>
              <w:t>.</w:t>
            </w:r>
          </w:p>
        </w:tc>
      </w:tr>
      <w:tr w:rsidR="7734CDE8" w14:paraId="542E620F" w14:textId="77777777" w:rsidTr="6C59B354">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640C3DE" w14:textId="0A232DBD"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143076C7"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1CD2DD8" w14:textId="0FD3E87C" w:rsidR="7734CDE8" w:rsidRDefault="7734CDE8" w:rsidP="21A67D80">
            <w:pPr>
              <w:spacing w:line="259" w:lineRule="auto"/>
              <w:rPr>
                <w:rFonts w:asciiTheme="minorHAnsi" w:eastAsiaTheme="minorEastAsia" w:hAnsiTheme="minorHAnsi" w:cstheme="minorBidi"/>
                <w:i/>
              </w:rPr>
            </w:pPr>
            <w:r w:rsidRPr="21A67D80">
              <w:rPr>
                <w:rFonts w:asciiTheme="minorHAnsi" w:eastAsiaTheme="minorEastAsia" w:hAnsiTheme="minorHAnsi" w:cstheme="minorBidi"/>
                <w:b/>
                <w:bCs/>
                <w:i/>
                <w:iCs/>
              </w:rPr>
              <w:t xml:space="preserve">DESCRIPCIÓN: </w:t>
            </w:r>
            <w:r w:rsidR="73A4F715" w:rsidRPr="25ED73B8">
              <w:rPr>
                <w:rFonts w:asciiTheme="minorHAnsi" w:eastAsiaTheme="minorEastAsia" w:hAnsiTheme="minorHAnsi" w:cstheme="minorBidi"/>
                <w:i/>
                <w:iCs/>
              </w:rPr>
              <w:t>Registro</w:t>
            </w:r>
            <w:r w:rsidR="300E8994" w:rsidRPr="400441FB">
              <w:rPr>
                <w:rFonts w:asciiTheme="minorHAnsi" w:eastAsiaTheme="minorEastAsia" w:hAnsiTheme="minorHAnsi" w:cstheme="minorBidi"/>
                <w:i/>
                <w:iCs/>
              </w:rPr>
              <w:t xml:space="preserve"> de servicio con datos </w:t>
            </w:r>
            <w:r w:rsidR="17FA4F62" w:rsidRPr="400441FB">
              <w:rPr>
                <w:rFonts w:asciiTheme="minorHAnsi" w:eastAsiaTheme="minorEastAsia" w:hAnsiTheme="minorHAnsi" w:cstheme="minorBidi"/>
                <w:i/>
                <w:iCs/>
              </w:rPr>
              <w:t>inválidos</w:t>
            </w:r>
            <w:r w:rsidR="300E8994" w:rsidRPr="400441FB">
              <w:rPr>
                <w:rFonts w:asciiTheme="minorHAnsi" w:eastAsiaTheme="minorEastAsia" w:hAnsiTheme="minorHAnsi" w:cstheme="minorBidi"/>
                <w:i/>
                <w:iCs/>
              </w:rPr>
              <w:t>.</w:t>
            </w:r>
          </w:p>
          <w:p w14:paraId="4CD1C195" w14:textId="3F4FD464" w:rsidR="7734CDE8" w:rsidRDefault="1E1474A4" w:rsidP="21A67D80">
            <w:pPr>
              <w:spacing w:line="259" w:lineRule="auto"/>
              <w:rPr>
                <w:rFonts w:ascii="Calibri" w:eastAsia="Calibri" w:hAnsi="Calibri" w:cs="Calibri"/>
                <w:b/>
                <w:i/>
              </w:rPr>
            </w:pPr>
            <w:r w:rsidRPr="400441FB">
              <w:rPr>
                <w:rFonts w:ascii="Calibri" w:eastAsia="Calibri" w:hAnsi="Calibri" w:cs="Calibri"/>
                <w:b/>
                <w:bCs/>
                <w:i/>
                <w:iCs/>
              </w:rPr>
              <w:t xml:space="preserve">SUPOSICIONES/ASUNCIONES: </w:t>
            </w:r>
            <w:r w:rsidR="741369A8" w:rsidRPr="400441FB">
              <w:rPr>
                <w:rFonts w:ascii="Calibri" w:eastAsia="Calibri" w:hAnsi="Calibri" w:cs="Calibri"/>
                <w:i/>
                <w:iCs/>
              </w:rPr>
              <w:t>Se ingresan datos que no cumplen con las restricciones.</w:t>
            </w:r>
          </w:p>
          <w:p w14:paraId="11CEEB22" w14:textId="5DC362B0" w:rsidR="7734CDE8" w:rsidRDefault="66DFB401" w:rsidP="21A67D80">
            <w:pPr>
              <w:spacing w:line="259" w:lineRule="auto"/>
              <w:rPr>
                <w:rFonts w:ascii="Calibri" w:eastAsia="Calibri" w:hAnsi="Calibri" w:cs="Calibri"/>
                <w:i/>
              </w:rPr>
            </w:pPr>
            <w:r w:rsidRPr="400441FB">
              <w:rPr>
                <w:rFonts w:ascii="Calibri" w:eastAsia="Calibri" w:hAnsi="Calibri" w:cs="Calibri"/>
                <w:b/>
                <w:bCs/>
                <w:i/>
                <w:iCs/>
              </w:rPr>
              <w:t xml:space="preserve">RESULTADOS: </w:t>
            </w:r>
            <w:r w:rsidRPr="400441FB">
              <w:rPr>
                <w:rFonts w:ascii="Calibri" w:eastAsia="Calibri" w:hAnsi="Calibri" w:cs="Calibri"/>
                <w:i/>
                <w:iCs/>
              </w:rPr>
              <w:t>El sistema muestra mensajes de error indicando el campo con información invalida.</w:t>
            </w:r>
          </w:p>
        </w:tc>
      </w:tr>
      <w:tr w:rsidR="7734CDE8" w14:paraId="37062FBC" w14:textId="77777777" w:rsidTr="6C59B354">
        <w:trPr>
          <w:trHeight w:val="100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EB72166" w14:textId="777064C6"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F91B738"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5C733D" w14:textId="56FD41EE" w:rsidR="00193D13" w:rsidRDefault="00193D13" w:rsidP="00193D13">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 xml:space="preserve">l servicio adicional </w:t>
            </w:r>
            <w:r w:rsidRPr="26565B05">
              <w:rPr>
                <w:rFonts w:asciiTheme="minorHAnsi" w:eastAsiaTheme="minorEastAsia" w:hAnsiTheme="minorHAnsi" w:cstheme="minorBidi"/>
                <w:i/>
                <w:iCs/>
              </w:rPr>
              <w:t>fallido por perdida de conexión.</w:t>
            </w:r>
          </w:p>
          <w:p w14:paraId="5EBDDCC0" w14:textId="77777777" w:rsidR="00193D13" w:rsidRDefault="00193D13" w:rsidP="00193D13">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471A2488" w14:textId="34CA99AD" w:rsidR="7734CDE8" w:rsidRDefault="0060262B" w:rsidP="21A67D80">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00193D13" w:rsidRPr="24A42DF7">
              <w:rPr>
                <w:rFonts w:asciiTheme="minorHAnsi" w:eastAsiaTheme="minorEastAsia" w:hAnsiTheme="minorHAnsi" w:cstheme="minorBidi"/>
                <w:i/>
                <w:iCs/>
              </w:rPr>
              <w:t>y sugiere</w:t>
            </w:r>
            <w:r w:rsidRPr="04490AA4">
              <w:rPr>
                <w:rFonts w:asciiTheme="minorHAnsi" w:eastAsiaTheme="minorEastAsia" w:hAnsiTheme="minorHAnsi" w:cstheme="minorBidi"/>
                <w:i/>
                <w:iCs/>
              </w:rPr>
              <w:t xml:space="preserve"> que </w:t>
            </w:r>
            <w:r w:rsidR="00193D13" w:rsidRPr="24A42DF7">
              <w:rPr>
                <w:rFonts w:asciiTheme="minorHAnsi" w:eastAsiaTheme="minorEastAsia" w:hAnsiTheme="minorHAnsi" w:cstheme="minorBidi"/>
                <w:i/>
                <w:iCs/>
              </w:rPr>
              <w:t>intente más tarde cuando</w:t>
            </w:r>
            <w:r w:rsidRPr="04490AA4">
              <w:rPr>
                <w:rFonts w:asciiTheme="minorHAnsi" w:eastAsiaTheme="minorEastAsia" w:hAnsiTheme="minorHAnsi" w:cstheme="minorBidi"/>
                <w:i/>
                <w:iCs/>
              </w:rPr>
              <w:t xml:space="preserve"> se </w:t>
            </w:r>
            <w:r w:rsidR="00193D13" w:rsidRPr="5E39D151">
              <w:rPr>
                <w:rFonts w:asciiTheme="minorHAnsi" w:eastAsiaTheme="minorEastAsia" w:hAnsiTheme="minorHAnsi" w:cstheme="minorBidi"/>
                <w:i/>
                <w:iCs/>
              </w:rPr>
              <w:t>restablezca</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conexión.</w:t>
            </w:r>
          </w:p>
        </w:tc>
      </w:tr>
      <w:tr w:rsidR="7734CDE8" w14:paraId="1E46E536"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C5534C"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20614D9F" w14:textId="77777777" w:rsidR="7734CDE8" w:rsidRDefault="480E76E3" w:rsidP="400441FB">
            <w:pPr>
              <w:rPr>
                <w:rFonts w:asciiTheme="minorHAnsi" w:eastAsiaTheme="minorEastAsia" w:hAnsiTheme="minorHAnsi" w:cstheme="minorBidi"/>
                <w:i/>
                <w:iCs/>
                <w:lang w:val="es-419"/>
              </w:rPr>
            </w:pPr>
            <w:r w:rsidRPr="400441FB">
              <w:rPr>
                <w:rFonts w:asciiTheme="minorHAnsi" w:eastAsiaTheme="minorEastAsia" w:hAnsiTheme="minorHAnsi" w:cstheme="minorBidi"/>
                <w:b/>
                <w:bCs/>
                <w:i/>
                <w:iCs/>
              </w:rPr>
              <w:t>REGLAS DEL NEGOCIO</w:t>
            </w:r>
          </w:p>
          <w:p w14:paraId="66ED59F3" w14:textId="02683B4D" w:rsidR="7734CDE8" w:rsidRDefault="00B6360B" w:rsidP="400441FB">
            <w:pPr>
              <w:rPr>
                <w:rFonts w:asciiTheme="minorHAnsi" w:eastAsiaTheme="minorEastAsia" w:hAnsiTheme="minorHAnsi" w:cstheme="minorBidi"/>
                <w:i/>
                <w:iCs/>
              </w:rPr>
            </w:pPr>
            <w:r>
              <w:rPr>
                <w:rFonts w:asciiTheme="minorHAnsi" w:eastAsiaTheme="minorEastAsia" w:hAnsiTheme="minorHAnsi" w:cstheme="minorBidi"/>
                <w:i/>
                <w:iCs/>
              </w:rPr>
              <w:t>No aplica.</w:t>
            </w:r>
          </w:p>
          <w:p w14:paraId="7D606FBD" w14:textId="77777777" w:rsidR="7734CDE8" w:rsidRDefault="480E76E3" w:rsidP="400441FB">
            <w:pPr>
              <w:rPr>
                <w:rFonts w:asciiTheme="minorHAnsi" w:eastAsiaTheme="minorEastAsia" w:hAnsiTheme="minorHAnsi" w:cstheme="minorBidi"/>
                <w:b/>
                <w:bCs/>
                <w:i/>
                <w:iCs/>
              </w:rPr>
            </w:pPr>
            <w:r w:rsidRPr="400441FB">
              <w:rPr>
                <w:rFonts w:asciiTheme="minorHAnsi" w:eastAsiaTheme="minorEastAsia" w:hAnsiTheme="minorHAnsi" w:cstheme="minorBidi"/>
                <w:b/>
                <w:bCs/>
                <w:i/>
                <w:iCs/>
              </w:rPr>
              <w:t>REQUERIMIENTOS ESPECIALES</w:t>
            </w:r>
          </w:p>
          <w:p w14:paraId="6644CDEB" w14:textId="45C0E0ED" w:rsidR="7734CDE8" w:rsidRDefault="6923DF8D" w:rsidP="3912C4E9">
            <w:pPr>
              <w:spacing w:line="259" w:lineRule="auto"/>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 xml:space="preserve">Validar que los campos obligatorios contengan la </w:t>
            </w:r>
            <w:r w:rsidR="045E7F86" w:rsidRPr="3912C4E9">
              <w:rPr>
                <w:rFonts w:asciiTheme="minorHAnsi" w:eastAsiaTheme="minorEastAsia" w:hAnsiTheme="minorHAnsi" w:cstheme="minorBidi"/>
                <w:i/>
                <w:iCs/>
                <w:lang w:val="es-419"/>
              </w:rPr>
              <w:t>información</w:t>
            </w:r>
            <w:r w:rsidRPr="3912C4E9">
              <w:rPr>
                <w:rFonts w:asciiTheme="minorHAnsi" w:eastAsiaTheme="minorEastAsia" w:hAnsiTheme="minorHAnsi" w:cstheme="minorBidi"/>
                <w:i/>
                <w:iCs/>
                <w:lang w:val="es-419"/>
              </w:rPr>
              <w:t xml:space="preserve"> ante de ser guardada.</w:t>
            </w:r>
          </w:p>
        </w:tc>
      </w:tr>
      <w:tr w:rsidR="7734CDE8" w14:paraId="2719B7B6"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CD41CC3"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RIESGOS:</w:t>
            </w:r>
          </w:p>
          <w:p w14:paraId="4B6ED56F" w14:textId="3DDDB79B" w:rsidR="7734CDE8" w:rsidRDefault="392B7D37" w:rsidP="7734CDE8">
            <w:pPr>
              <w:jc w:val="both"/>
              <w:rPr>
                <w:rFonts w:asciiTheme="minorHAnsi" w:eastAsiaTheme="minorEastAsia" w:hAnsiTheme="minorHAnsi" w:cstheme="minorBidi"/>
                <w:i/>
                <w:iCs/>
              </w:rPr>
            </w:pPr>
            <w:r w:rsidRPr="400441FB">
              <w:rPr>
                <w:rFonts w:asciiTheme="minorHAnsi" w:eastAsiaTheme="minorEastAsia" w:hAnsiTheme="minorHAnsi" w:cstheme="minorBidi"/>
                <w:i/>
                <w:iCs/>
              </w:rPr>
              <w:t>No se cuente con el usuario o permisos requeridos para el registro de la información en el sistema.</w:t>
            </w:r>
          </w:p>
        </w:tc>
      </w:tr>
      <w:tr w:rsidR="7734CDE8" w14:paraId="3902F629"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8568663"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091CCA08" w14:textId="54EAE90C" w:rsidR="7734CDE8" w:rsidRDefault="009014F5"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noProof/>
              </w:rPr>
              <w:drawing>
                <wp:anchor distT="0" distB="0" distL="114300" distR="114300" simplePos="0" relativeHeight="251658250" behindDoc="0" locked="0" layoutInCell="1" allowOverlap="1" wp14:anchorId="083A2EE2" wp14:editId="590BB523">
                  <wp:simplePos x="0" y="0"/>
                  <wp:positionH relativeFrom="column">
                    <wp:posOffset>725170</wp:posOffset>
                  </wp:positionH>
                  <wp:positionV relativeFrom="paragraph">
                    <wp:posOffset>71120</wp:posOffset>
                  </wp:positionV>
                  <wp:extent cx="4015740" cy="3405505"/>
                  <wp:effectExtent l="0" t="0" r="3810" b="4445"/>
                  <wp:wrapNone/>
                  <wp:docPr id="2095773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5740" cy="3405505"/>
                          </a:xfrm>
                          <a:prstGeom prst="rect">
                            <a:avLst/>
                          </a:prstGeom>
                          <a:noFill/>
                        </pic:spPr>
                      </pic:pic>
                    </a:graphicData>
                  </a:graphic>
                  <wp14:sizeRelH relativeFrom="margin">
                    <wp14:pctWidth>0</wp14:pctWidth>
                  </wp14:sizeRelH>
                  <wp14:sizeRelV relativeFrom="margin">
                    <wp14:pctHeight>0</wp14:pctHeight>
                  </wp14:sizeRelV>
                </wp:anchor>
              </w:drawing>
            </w:r>
          </w:p>
          <w:p w14:paraId="2611C77A" w14:textId="77777777" w:rsidR="00484EEE" w:rsidRDefault="00484EEE" w:rsidP="7734CDE8">
            <w:pPr>
              <w:spacing w:line="257" w:lineRule="auto"/>
              <w:jc w:val="both"/>
              <w:rPr>
                <w:rFonts w:asciiTheme="minorHAnsi" w:eastAsiaTheme="minorEastAsia" w:hAnsiTheme="minorHAnsi" w:cstheme="minorBidi"/>
                <w:i/>
                <w:iCs/>
              </w:rPr>
            </w:pPr>
          </w:p>
          <w:p w14:paraId="04FFA449" w14:textId="77777777" w:rsidR="00484EEE" w:rsidRDefault="00484EEE" w:rsidP="7734CDE8">
            <w:pPr>
              <w:spacing w:line="257" w:lineRule="auto"/>
              <w:jc w:val="both"/>
              <w:rPr>
                <w:rFonts w:asciiTheme="minorHAnsi" w:eastAsiaTheme="minorEastAsia" w:hAnsiTheme="minorHAnsi" w:cstheme="minorBidi"/>
                <w:i/>
                <w:iCs/>
              </w:rPr>
            </w:pPr>
          </w:p>
          <w:p w14:paraId="31D52436" w14:textId="77777777" w:rsidR="00484EEE" w:rsidRDefault="00484EEE" w:rsidP="7734CDE8">
            <w:pPr>
              <w:spacing w:line="257" w:lineRule="auto"/>
              <w:jc w:val="both"/>
              <w:rPr>
                <w:rFonts w:asciiTheme="minorHAnsi" w:eastAsiaTheme="minorEastAsia" w:hAnsiTheme="minorHAnsi" w:cstheme="minorBidi"/>
                <w:i/>
                <w:iCs/>
              </w:rPr>
            </w:pPr>
          </w:p>
          <w:p w14:paraId="62B58A79" w14:textId="77777777" w:rsidR="00484EEE" w:rsidRDefault="00484EEE" w:rsidP="7734CDE8">
            <w:pPr>
              <w:spacing w:line="257" w:lineRule="auto"/>
              <w:jc w:val="both"/>
              <w:rPr>
                <w:rFonts w:asciiTheme="minorHAnsi" w:eastAsiaTheme="minorEastAsia" w:hAnsiTheme="minorHAnsi" w:cstheme="minorBidi"/>
                <w:i/>
                <w:iCs/>
              </w:rPr>
            </w:pPr>
          </w:p>
          <w:p w14:paraId="676A3EEB" w14:textId="77777777" w:rsidR="00484EEE" w:rsidRDefault="00484EEE" w:rsidP="7734CDE8">
            <w:pPr>
              <w:spacing w:line="257" w:lineRule="auto"/>
              <w:jc w:val="both"/>
              <w:rPr>
                <w:rFonts w:asciiTheme="minorHAnsi" w:eastAsiaTheme="minorEastAsia" w:hAnsiTheme="minorHAnsi" w:cstheme="minorBidi"/>
                <w:i/>
                <w:iCs/>
              </w:rPr>
            </w:pPr>
          </w:p>
          <w:p w14:paraId="3D4543B0" w14:textId="77777777" w:rsidR="00484EEE" w:rsidRDefault="00484EEE" w:rsidP="7734CDE8">
            <w:pPr>
              <w:spacing w:line="257" w:lineRule="auto"/>
              <w:jc w:val="both"/>
              <w:rPr>
                <w:rFonts w:asciiTheme="minorHAnsi" w:eastAsiaTheme="minorEastAsia" w:hAnsiTheme="minorHAnsi" w:cstheme="minorBidi"/>
                <w:i/>
                <w:iCs/>
              </w:rPr>
            </w:pPr>
          </w:p>
          <w:p w14:paraId="059395A6" w14:textId="77777777" w:rsidR="00484EEE" w:rsidRDefault="00484EEE" w:rsidP="7734CDE8">
            <w:pPr>
              <w:spacing w:line="257" w:lineRule="auto"/>
              <w:jc w:val="both"/>
              <w:rPr>
                <w:rFonts w:asciiTheme="minorHAnsi" w:eastAsiaTheme="minorEastAsia" w:hAnsiTheme="minorHAnsi" w:cstheme="minorBidi"/>
                <w:i/>
                <w:iCs/>
              </w:rPr>
            </w:pPr>
          </w:p>
          <w:p w14:paraId="2221A25E" w14:textId="07589ABB" w:rsidR="00484EEE" w:rsidRDefault="00484EEE" w:rsidP="7734CDE8">
            <w:pPr>
              <w:spacing w:line="257" w:lineRule="auto"/>
              <w:jc w:val="both"/>
              <w:rPr>
                <w:rFonts w:asciiTheme="minorHAnsi" w:eastAsiaTheme="minorEastAsia" w:hAnsiTheme="minorHAnsi" w:cstheme="minorBidi"/>
                <w:i/>
                <w:iCs/>
              </w:rPr>
            </w:pPr>
          </w:p>
          <w:p w14:paraId="7C307644" w14:textId="77777777" w:rsidR="00484EEE" w:rsidRDefault="00484EEE" w:rsidP="7734CDE8">
            <w:pPr>
              <w:spacing w:line="257" w:lineRule="auto"/>
              <w:jc w:val="both"/>
              <w:rPr>
                <w:rFonts w:asciiTheme="minorHAnsi" w:eastAsiaTheme="minorEastAsia" w:hAnsiTheme="minorHAnsi" w:cstheme="minorBidi"/>
                <w:i/>
                <w:iCs/>
              </w:rPr>
            </w:pPr>
          </w:p>
          <w:p w14:paraId="4425C917" w14:textId="77777777" w:rsidR="009014F5" w:rsidRDefault="009014F5" w:rsidP="7734CDE8">
            <w:pPr>
              <w:spacing w:line="257" w:lineRule="auto"/>
              <w:jc w:val="both"/>
              <w:rPr>
                <w:rFonts w:asciiTheme="minorHAnsi" w:eastAsiaTheme="minorEastAsia" w:hAnsiTheme="minorHAnsi" w:cstheme="minorBidi"/>
                <w:i/>
                <w:iCs/>
              </w:rPr>
            </w:pPr>
          </w:p>
          <w:p w14:paraId="3AA52DD6" w14:textId="77777777" w:rsidR="0060262B" w:rsidRDefault="0060262B" w:rsidP="7734CDE8">
            <w:pPr>
              <w:spacing w:line="257" w:lineRule="auto"/>
              <w:jc w:val="both"/>
              <w:rPr>
                <w:rFonts w:asciiTheme="minorHAnsi" w:eastAsiaTheme="minorEastAsia" w:hAnsiTheme="minorHAnsi" w:cstheme="minorBidi"/>
                <w:i/>
                <w:iCs/>
              </w:rPr>
            </w:pPr>
          </w:p>
          <w:p w14:paraId="338DF8D7" w14:textId="77777777" w:rsidR="0060262B" w:rsidRDefault="0060262B" w:rsidP="7734CDE8">
            <w:pPr>
              <w:spacing w:line="257" w:lineRule="auto"/>
              <w:jc w:val="both"/>
              <w:rPr>
                <w:rFonts w:asciiTheme="minorHAnsi" w:eastAsiaTheme="minorEastAsia" w:hAnsiTheme="minorHAnsi" w:cstheme="minorBidi"/>
                <w:i/>
                <w:iCs/>
              </w:rPr>
            </w:pPr>
          </w:p>
          <w:p w14:paraId="7C588996" w14:textId="77777777" w:rsidR="0060262B" w:rsidRDefault="0060262B" w:rsidP="7734CDE8">
            <w:pPr>
              <w:spacing w:line="257" w:lineRule="auto"/>
              <w:jc w:val="both"/>
              <w:rPr>
                <w:rFonts w:asciiTheme="minorHAnsi" w:eastAsiaTheme="minorEastAsia" w:hAnsiTheme="minorHAnsi" w:cstheme="minorBidi"/>
                <w:i/>
                <w:iCs/>
              </w:rPr>
            </w:pPr>
          </w:p>
          <w:p w14:paraId="6DA4C5E1" w14:textId="77777777" w:rsidR="0060262B" w:rsidRDefault="0060262B" w:rsidP="7734CDE8">
            <w:pPr>
              <w:spacing w:line="257" w:lineRule="auto"/>
              <w:jc w:val="both"/>
              <w:rPr>
                <w:rFonts w:asciiTheme="minorHAnsi" w:eastAsiaTheme="minorEastAsia" w:hAnsiTheme="minorHAnsi" w:cstheme="minorBidi"/>
                <w:i/>
                <w:iCs/>
              </w:rPr>
            </w:pPr>
          </w:p>
          <w:p w14:paraId="1E0F7ABC" w14:textId="77777777" w:rsidR="0060262B" w:rsidRDefault="0060262B" w:rsidP="7734CDE8">
            <w:pPr>
              <w:spacing w:line="257" w:lineRule="auto"/>
              <w:jc w:val="both"/>
              <w:rPr>
                <w:rFonts w:asciiTheme="minorHAnsi" w:eastAsiaTheme="minorEastAsia" w:hAnsiTheme="minorHAnsi" w:cstheme="minorBidi"/>
                <w:i/>
                <w:iCs/>
              </w:rPr>
            </w:pPr>
          </w:p>
          <w:p w14:paraId="1ACE82A4" w14:textId="77777777" w:rsidR="0060262B" w:rsidRDefault="0060262B" w:rsidP="7734CDE8">
            <w:pPr>
              <w:spacing w:line="257" w:lineRule="auto"/>
              <w:jc w:val="both"/>
              <w:rPr>
                <w:rFonts w:asciiTheme="minorHAnsi" w:eastAsiaTheme="minorEastAsia" w:hAnsiTheme="minorHAnsi" w:cstheme="minorBidi"/>
                <w:i/>
                <w:iCs/>
              </w:rPr>
            </w:pPr>
          </w:p>
          <w:p w14:paraId="1D906861" w14:textId="1E1EFECF" w:rsidR="7734CDE8" w:rsidRDefault="7734CDE8" w:rsidP="7734CDE8">
            <w:pPr>
              <w:spacing w:line="257" w:lineRule="auto"/>
              <w:jc w:val="both"/>
              <w:rPr>
                <w:rFonts w:asciiTheme="minorHAnsi" w:eastAsiaTheme="minorEastAsia" w:hAnsiTheme="minorHAnsi" w:cstheme="minorBidi"/>
                <w:i/>
                <w:iCs/>
              </w:rPr>
            </w:pPr>
          </w:p>
        </w:tc>
      </w:tr>
    </w:tbl>
    <w:p w14:paraId="7A9A6937" w14:textId="77777777" w:rsidR="00484EEE" w:rsidRDefault="00484EEE" w:rsidP="7734CDE8">
      <w:pPr>
        <w:rPr>
          <w:rFonts w:ascii="Calibri" w:hAnsi="Calibri" w:cs="Book Antiqua"/>
          <w:b/>
          <w:bCs/>
        </w:rPr>
      </w:pPr>
    </w:p>
    <w:p w14:paraId="0391D3E0" w14:textId="552FAFB5" w:rsidR="3912C4E9" w:rsidRDefault="3912C4E9" w:rsidP="3912C4E9">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324A2677"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01DD446"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014EFE44" w14:textId="77B4BB4C"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0A1BCE">
              <w:rPr>
                <w:rFonts w:asciiTheme="minorHAnsi" w:eastAsiaTheme="minorEastAsia" w:hAnsiTheme="minorHAnsi" w:cstheme="minorBidi"/>
                <w:b/>
                <w:bCs/>
                <w:i/>
                <w:iCs/>
                <w:color w:val="000000" w:themeColor="text1"/>
              </w:rPr>
              <w:t>1</w:t>
            </w:r>
            <w:r w:rsidR="001A6FC4">
              <w:rPr>
                <w:rFonts w:asciiTheme="minorHAnsi" w:eastAsiaTheme="minorEastAsia" w:hAnsiTheme="minorHAnsi" w:cstheme="minorBidi"/>
                <w:b/>
                <w:bCs/>
                <w:i/>
                <w:iCs/>
                <w:color w:val="000000" w:themeColor="text1"/>
              </w:rPr>
              <w:t>5</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085315E2"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54C5DF5F" w14:textId="45D426C0" w:rsidR="7734CDE8" w:rsidRDefault="7734CDE8" w:rsidP="7734CDE8">
            <w:pPr>
              <w:rPr>
                <w:rFonts w:asciiTheme="minorHAnsi" w:eastAsiaTheme="minorEastAsia" w:hAnsiTheme="minorHAnsi" w:cstheme="minorBidi"/>
                <w:i/>
                <w:iCs/>
                <w:color w:val="000000" w:themeColor="text1"/>
              </w:rPr>
            </w:pPr>
            <w:r w:rsidRPr="6C59B354">
              <w:rPr>
                <w:rFonts w:asciiTheme="minorHAnsi" w:eastAsiaTheme="minorEastAsia" w:hAnsiTheme="minorHAnsi" w:cstheme="minorBidi"/>
                <w:i/>
                <w:iCs/>
                <w:color w:val="000000" w:themeColor="text1"/>
              </w:rPr>
              <w:t xml:space="preserve">Actualizar </w:t>
            </w:r>
            <w:r w:rsidR="7D04E41B" w:rsidRPr="6C59B354">
              <w:rPr>
                <w:rFonts w:asciiTheme="minorHAnsi" w:eastAsiaTheme="minorEastAsia" w:hAnsiTheme="minorHAnsi" w:cstheme="minorBidi"/>
                <w:i/>
                <w:iCs/>
                <w:color w:val="000000" w:themeColor="text1"/>
              </w:rPr>
              <w:t>servicios adicionales</w:t>
            </w:r>
          </w:p>
        </w:tc>
      </w:tr>
      <w:tr w:rsidR="7734CDE8" w14:paraId="1DA77AB7"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878C732"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13BF8104" w14:textId="33A4C805" w:rsidR="7734CDE8" w:rsidRDefault="745356E7" w:rsidP="7734CDE8">
            <w:pPr>
              <w:jc w:val="both"/>
              <w:rPr>
                <w:rFonts w:asciiTheme="minorHAnsi" w:eastAsiaTheme="minorEastAsia" w:hAnsiTheme="minorHAnsi" w:cstheme="minorBidi"/>
                <w:i/>
                <w:iCs/>
              </w:rPr>
            </w:pPr>
            <w:r w:rsidRPr="1D6CB8EE">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5487A18A"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7FE7D062" w14:textId="73F3C46F" w:rsidR="7734CDE8" w:rsidRDefault="3219D3B4" w:rsidP="7734CDE8">
            <w:pPr>
              <w:rPr>
                <w:rFonts w:asciiTheme="minorHAnsi" w:eastAsiaTheme="minorEastAsia" w:hAnsiTheme="minorHAnsi" w:cstheme="minorBidi"/>
                <w:i/>
                <w:iCs/>
              </w:rPr>
            </w:pPr>
            <w:r w:rsidRPr="1D6CB8EE">
              <w:rPr>
                <w:rFonts w:asciiTheme="minorHAnsi" w:eastAsiaTheme="minorEastAsia" w:hAnsiTheme="minorHAnsi" w:cstheme="minorBidi"/>
                <w:i/>
                <w:iCs/>
              </w:rPr>
              <w:t>Baja</w:t>
            </w:r>
          </w:p>
        </w:tc>
      </w:tr>
      <w:tr w:rsidR="7734CDE8" w14:paraId="68826D2D"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695C22"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53432D69" w14:textId="26DFEABA"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1A6FC4">
              <w:rPr>
                <w:rFonts w:asciiTheme="minorHAnsi" w:eastAsiaTheme="minorEastAsia" w:hAnsiTheme="minorHAnsi" w:cstheme="minorBidi"/>
                <w:i/>
                <w:iCs/>
              </w:rPr>
              <w:t>-15</w:t>
            </w:r>
          </w:p>
        </w:tc>
      </w:tr>
      <w:tr w:rsidR="7734CDE8" w14:paraId="3B35A2B9"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D1F13FC"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06D68810"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2CF88C80"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EEA9391"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66BB160F" w14:textId="63CBE33A" w:rsidR="7734CDE8" w:rsidRDefault="001A6FC4" w:rsidP="7734CDE8">
            <w:pPr>
              <w:rPr>
                <w:rFonts w:asciiTheme="minorHAnsi" w:eastAsiaTheme="minorEastAsia" w:hAnsiTheme="minorHAnsi" w:cstheme="minorBidi"/>
                <w:i/>
                <w:iCs/>
              </w:rPr>
            </w:pPr>
            <w:r w:rsidRPr="001A6FC4">
              <w:rPr>
                <w:rFonts w:asciiTheme="minorHAnsi" w:eastAsiaTheme="minorEastAsia" w:hAnsiTheme="minorHAnsi" w:cstheme="minorBidi"/>
                <w:i/>
                <w:iCs/>
              </w:rPr>
              <w:t>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3</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sidR="005011AC">
              <w:rPr>
                <w:rFonts w:asciiTheme="minorHAnsi" w:eastAsiaTheme="minorEastAsia" w:hAnsiTheme="minorHAnsi" w:cstheme="minorBidi"/>
                <w:i/>
                <w:iCs/>
              </w:rPr>
              <w:t>4</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16</w:t>
            </w:r>
          </w:p>
        </w:tc>
      </w:tr>
      <w:tr w:rsidR="7734CDE8" w14:paraId="77F739AC"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5862E96"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720D95D3" w14:textId="5EEF230D" w:rsidR="7734CDE8" w:rsidRDefault="3A328EAF" w:rsidP="7734CDE8">
            <w:pPr>
              <w:spacing w:line="259" w:lineRule="auto"/>
              <w:rPr>
                <w:rFonts w:asciiTheme="minorHAnsi" w:eastAsiaTheme="minorEastAsia" w:hAnsiTheme="minorHAnsi" w:cstheme="minorBidi"/>
                <w:i/>
                <w:iCs/>
              </w:rPr>
            </w:pPr>
            <w:r w:rsidRPr="3912C4E9">
              <w:rPr>
                <w:rFonts w:asciiTheme="minorHAnsi" w:eastAsiaTheme="minorEastAsia" w:hAnsiTheme="minorHAnsi" w:cstheme="minorBidi"/>
                <w:i/>
                <w:iCs/>
              </w:rPr>
              <w:t>El sistema permitirá al administrador actualizar la información de un servicio adicional, incluyendo detalles de la tarea, vehículo, cliente y estado de la orden.</w:t>
            </w:r>
          </w:p>
        </w:tc>
      </w:tr>
      <w:tr w:rsidR="7734CDE8" w14:paraId="14E526F8"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12E5966"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78169D5B" w14:textId="1BBEC7B4" w:rsidR="7734CDE8" w:rsidRDefault="628F69C7" w:rsidP="7734CDE8">
            <w:pPr>
              <w:rPr>
                <w:rFonts w:asciiTheme="minorHAnsi" w:eastAsiaTheme="minorEastAsia" w:hAnsiTheme="minorHAnsi" w:cstheme="minorBidi"/>
                <w:i/>
                <w:iCs/>
              </w:rPr>
            </w:pPr>
            <w:r w:rsidRPr="3912C4E9">
              <w:rPr>
                <w:rFonts w:asciiTheme="minorHAnsi" w:eastAsiaTheme="minorEastAsia" w:hAnsiTheme="minorHAnsi" w:cstheme="minorBidi"/>
                <w:i/>
                <w:iCs/>
              </w:rPr>
              <w:t>El sistema debe validar que todos los campos obligatorios contengan información antes de guardar la actualización.</w:t>
            </w:r>
          </w:p>
        </w:tc>
      </w:tr>
      <w:tr w:rsidR="7734CDE8" w14:paraId="4B8D7F6B"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9CEECE3"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598E4932" w14:textId="17D9068C" w:rsidR="7734CDE8" w:rsidRDefault="3BE60942" w:rsidP="7734CDE8">
            <w:pPr>
              <w:rPr>
                <w:rFonts w:asciiTheme="minorHAnsi" w:eastAsiaTheme="minorEastAsia" w:hAnsiTheme="minorHAnsi" w:cstheme="minorBidi"/>
                <w:i/>
                <w:iCs/>
              </w:rPr>
            </w:pPr>
            <w:r w:rsidRPr="3912C4E9">
              <w:rPr>
                <w:rFonts w:asciiTheme="minorHAnsi" w:eastAsiaTheme="minorEastAsia" w:hAnsiTheme="minorHAnsi" w:cstheme="minorBidi"/>
                <w:i/>
                <w:iCs/>
              </w:rPr>
              <w:t>Los servicios adicionales son actualizados exitosamente y los datos se guardan en la base de datos.</w:t>
            </w:r>
          </w:p>
        </w:tc>
      </w:tr>
      <w:tr w:rsidR="7734CDE8" w14:paraId="6AA29B61"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97D5A9D"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2294131B"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0B331AF" w14:textId="7DDDAF9C"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lastRenderedPageBreak/>
              <w:t>ES-</w:t>
            </w:r>
            <w:r w:rsidR="610D10B2"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0243289" w14:textId="6A84A974" w:rsidR="7734CDE8" w:rsidRDefault="79B71D38" w:rsidP="5BC6EB1D">
            <w:pPr>
              <w:spacing w:line="259" w:lineRule="auto"/>
              <w:rPr>
                <w:rFonts w:ascii="Calibri" w:eastAsia="Calibri" w:hAnsi="Calibri" w:cs="Calibri"/>
                <w:b/>
                <w:i/>
              </w:rPr>
            </w:pPr>
            <w:r w:rsidRPr="3912C4E9">
              <w:rPr>
                <w:rFonts w:ascii="Calibri" w:eastAsia="Calibri" w:hAnsi="Calibri" w:cs="Calibri"/>
                <w:b/>
                <w:bCs/>
                <w:i/>
                <w:iCs/>
              </w:rPr>
              <w:t xml:space="preserve">DESCRIPCIÓN: </w:t>
            </w:r>
            <w:r w:rsidR="3FB8B776" w:rsidRPr="3912C4E9">
              <w:rPr>
                <w:rFonts w:ascii="Calibri" w:eastAsia="Calibri" w:hAnsi="Calibri" w:cs="Calibri"/>
                <w:i/>
                <w:iCs/>
              </w:rPr>
              <w:t>Actualización exitosa de servicios adicionales</w:t>
            </w:r>
          </w:p>
          <w:p w14:paraId="4025ED58" w14:textId="15C8BAC2" w:rsidR="7734CDE8" w:rsidRDefault="79B71D38" w:rsidP="5BC6EB1D">
            <w:pPr>
              <w:spacing w:line="259" w:lineRule="auto"/>
              <w:rPr>
                <w:rFonts w:ascii="Calibri" w:eastAsia="Calibri" w:hAnsi="Calibri" w:cs="Calibri"/>
                <w:i/>
                <w:iCs/>
              </w:rPr>
            </w:pPr>
            <w:r w:rsidRPr="3912C4E9">
              <w:rPr>
                <w:rFonts w:ascii="Calibri" w:eastAsia="Calibri" w:hAnsi="Calibri" w:cs="Calibri"/>
                <w:b/>
                <w:bCs/>
                <w:i/>
                <w:iCs/>
              </w:rPr>
              <w:t xml:space="preserve">SUPOSICIONES/ASUNCIONES: </w:t>
            </w:r>
            <w:r w:rsidR="34B6A315" w:rsidRPr="3912C4E9">
              <w:rPr>
                <w:rFonts w:ascii="Calibri" w:eastAsia="Calibri" w:hAnsi="Calibri" w:cs="Calibri"/>
                <w:i/>
                <w:iCs/>
              </w:rPr>
              <w:t>Todos los datos son ingresados correctamente</w:t>
            </w:r>
          </w:p>
          <w:p w14:paraId="2C7B271D" w14:textId="4E767880" w:rsidR="7734CDE8" w:rsidRDefault="79B71D38" w:rsidP="5BC6EB1D">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3CBF999A" w:rsidRPr="3912C4E9">
              <w:rPr>
                <w:rFonts w:ascii="Calibri" w:eastAsia="Calibri" w:hAnsi="Calibri" w:cs="Calibri"/>
                <w:i/>
                <w:iCs/>
              </w:rPr>
              <w:t>El sistema muestra un mensaje de confirmación y guarda la orden de trabajo.</w:t>
            </w:r>
          </w:p>
        </w:tc>
      </w:tr>
      <w:tr w:rsidR="7734CDE8" w14:paraId="104EC74A" w14:textId="77777777" w:rsidTr="5BC6EB1D">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2DBF460" w14:textId="35F9923E"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10D10B2"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29E66E9" w14:textId="2D395AFC" w:rsidR="00A070DA" w:rsidRDefault="00A070DA" w:rsidP="00A070DA">
            <w:pPr>
              <w:spacing w:line="259" w:lineRule="auto"/>
              <w:rPr>
                <w:rFonts w:ascii="Calibri" w:eastAsia="Calibri" w:hAnsi="Calibri" w:cs="Calibri"/>
                <w:i/>
                <w:iCs/>
              </w:rPr>
            </w:pPr>
            <w:r w:rsidRPr="769FC76B">
              <w:rPr>
                <w:rFonts w:ascii="Calibri" w:eastAsia="Calibri" w:hAnsi="Calibri" w:cs="Calibri"/>
                <w:b/>
                <w:bCs/>
                <w:i/>
                <w:iCs/>
              </w:rPr>
              <w:t xml:space="preserve">DESCRIPCIÓN: </w:t>
            </w:r>
            <w:r w:rsidRPr="769FC76B">
              <w:rPr>
                <w:rFonts w:ascii="Calibri" w:eastAsia="Calibri" w:hAnsi="Calibri" w:cs="Calibri"/>
                <w:i/>
                <w:iCs/>
              </w:rPr>
              <w:t>Actualizar información de</w:t>
            </w:r>
            <w:r w:rsidR="005B3427">
              <w:rPr>
                <w:rFonts w:ascii="Calibri" w:eastAsia="Calibri" w:hAnsi="Calibri" w:cs="Calibri"/>
                <w:i/>
                <w:iCs/>
              </w:rPr>
              <w:t>l servicio adicional</w:t>
            </w:r>
            <w:r w:rsidRPr="769FC76B">
              <w:rPr>
                <w:rFonts w:ascii="Calibri" w:eastAsia="Calibri" w:hAnsi="Calibri" w:cs="Calibri"/>
                <w:i/>
                <w:iCs/>
              </w:rPr>
              <w:t xml:space="preserve"> con datos inválidos.</w:t>
            </w:r>
          </w:p>
          <w:p w14:paraId="41DEE238" w14:textId="77777777" w:rsidR="00A070DA" w:rsidRDefault="00A070DA" w:rsidP="00A070DA">
            <w:pPr>
              <w:spacing w:line="259" w:lineRule="auto"/>
              <w:rPr>
                <w:rFonts w:ascii="Calibri" w:eastAsia="Calibri" w:hAnsi="Calibri" w:cs="Calibri"/>
                <w:i/>
                <w:iCs/>
              </w:rPr>
            </w:pPr>
            <w:r w:rsidRPr="769FC76B">
              <w:rPr>
                <w:rFonts w:ascii="Calibri" w:eastAsia="Calibri" w:hAnsi="Calibri" w:cs="Calibri"/>
                <w:b/>
                <w:bCs/>
                <w:i/>
                <w:iCs/>
              </w:rPr>
              <w:t xml:space="preserve">SUPOSICIONES/ASUNCIONES: </w:t>
            </w:r>
            <w:r w:rsidRPr="769FC76B">
              <w:rPr>
                <w:rFonts w:ascii="Calibri" w:eastAsia="Calibri" w:hAnsi="Calibri" w:cs="Calibri"/>
                <w:i/>
                <w:iCs/>
              </w:rPr>
              <w:t>Al menos uno de los campos tiene un dato invalido.</w:t>
            </w:r>
          </w:p>
          <w:p w14:paraId="7DF40753" w14:textId="1E9955A3" w:rsidR="7734CDE8" w:rsidRDefault="00A070DA" w:rsidP="5BC6EB1D">
            <w:pPr>
              <w:spacing w:line="259" w:lineRule="auto"/>
              <w:rPr>
                <w:rFonts w:ascii="Calibri" w:eastAsia="Calibri" w:hAnsi="Calibri" w:cs="Calibri"/>
                <w:i/>
              </w:rPr>
            </w:pPr>
            <w:r w:rsidRPr="4F6D061A">
              <w:rPr>
                <w:rFonts w:ascii="Calibri" w:eastAsia="Calibri" w:hAnsi="Calibri" w:cs="Calibri"/>
                <w:b/>
                <w:bCs/>
                <w:i/>
                <w:iCs/>
              </w:rPr>
              <w:t>RESULTADOS:</w:t>
            </w:r>
            <w:r w:rsidRPr="4F6D061A">
              <w:rPr>
                <w:rFonts w:ascii="Calibri" w:eastAsia="Calibri" w:hAnsi="Calibri" w:cs="Calibri"/>
                <w:i/>
                <w:iCs/>
              </w:rPr>
              <w:t xml:space="preserve"> El sistema muestra un mensaje de error indicando el campo invalido.</w:t>
            </w:r>
          </w:p>
        </w:tc>
      </w:tr>
      <w:tr w:rsidR="7734CDE8" w14:paraId="6C4D8B57" w14:textId="77777777" w:rsidTr="5BC6EB1D">
        <w:trPr>
          <w:trHeight w:val="99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7044707" w14:textId="1EFAB119"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75088BDC"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9228E8" w14:textId="077D5435" w:rsidR="00193D13" w:rsidRPr="0015057C" w:rsidRDefault="00193D13" w:rsidP="00193D13">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servicio adicional</w:t>
            </w:r>
            <w:r w:rsidRPr="04490AA4">
              <w:rPr>
                <w:rFonts w:asciiTheme="minorHAnsi" w:eastAsiaTheme="minorEastAsia" w:hAnsiTheme="minorHAnsi" w:cstheme="minorBidi"/>
                <w:i/>
                <w:iCs/>
              </w:rPr>
              <w:t xml:space="preserve"> fallido por perdida de conexión.</w:t>
            </w:r>
          </w:p>
          <w:p w14:paraId="41381C15" w14:textId="77777777" w:rsidR="00193D13" w:rsidRDefault="00193D13" w:rsidP="00193D13">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3A12C68B" w14:textId="209A1644" w:rsidR="7734CDE8" w:rsidRDefault="00193D13" w:rsidP="5BC6EB1D">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7734CDE8" w14:paraId="36F2CB96"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9431B81"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5F671C90" w14:textId="77777777" w:rsidR="00B6360B" w:rsidRDefault="00B6360B" w:rsidP="00B6360B">
            <w:pPr>
              <w:rPr>
                <w:rFonts w:asciiTheme="minorHAnsi" w:eastAsiaTheme="minorEastAsia" w:hAnsiTheme="minorHAnsi" w:cstheme="minorBidi"/>
                <w:i/>
                <w:iCs/>
                <w:lang w:val="es-419"/>
              </w:rPr>
            </w:pPr>
            <w:r w:rsidRPr="400441FB">
              <w:rPr>
                <w:rFonts w:asciiTheme="minorHAnsi" w:eastAsiaTheme="minorEastAsia" w:hAnsiTheme="minorHAnsi" w:cstheme="minorBidi"/>
                <w:b/>
                <w:bCs/>
                <w:i/>
                <w:iCs/>
              </w:rPr>
              <w:t>REGLAS DEL NEGOCIO</w:t>
            </w:r>
          </w:p>
          <w:p w14:paraId="11BFADAC" w14:textId="77777777" w:rsidR="00B6360B" w:rsidRDefault="00B6360B" w:rsidP="00B6360B">
            <w:pPr>
              <w:rPr>
                <w:rFonts w:asciiTheme="minorHAnsi" w:eastAsiaTheme="minorEastAsia" w:hAnsiTheme="minorHAnsi" w:cstheme="minorBidi"/>
                <w:i/>
                <w:iCs/>
              </w:rPr>
            </w:pPr>
            <w:r>
              <w:rPr>
                <w:rFonts w:asciiTheme="minorHAnsi" w:eastAsiaTheme="minorEastAsia" w:hAnsiTheme="minorHAnsi" w:cstheme="minorBidi"/>
                <w:i/>
                <w:iCs/>
              </w:rPr>
              <w:t>No aplica.</w:t>
            </w:r>
          </w:p>
          <w:p w14:paraId="01766A1E" w14:textId="77777777" w:rsidR="00B6360B" w:rsidRDefault="00B6360B" w:rsidP="00B6360B">
            <w:pPr>
              <w:rPr>
                <w:rFonts w:asciiTheme="minorHAnsi" w:eastAsiaTheme="minorEastAsia" w:hAnsiTheme="minorHAnsi" w:cstheme="minorBidi"/>
                <w:b/>
                <w:bCs/>
                <w:i/>
                <w:iCs/>
              </w:rPr>
            </w:pPr>
            <w:r w:rsidRPr="400441FB">
              <w:rPr>
                <w:rFonts w:asciiTheme="minorHAnsi" w:eastAsiaTheme="minorEastAsia" w:hAnsiTheme="minorHAnsi" w:cstheme="minorBidi"/>
                <w:b/>
                <w:bCs/>
                <w:i/>
                <w:iCs/>
              </w:rPr>
              <w:t>REQUERIMIENTOS ESPECIALES</w:t>
            </w:r>
          </w:p>
          <w:p w14:paraId="02E71BE8" w14:textId="36D1B114" w:rsidR="7734CDE8" w:rsidRDefault="00B6360B" w:rsidP="7734CDE8">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Validar que los campos obligatorios contengan la información ante de ser guardada.</w:t>
            </w:r>
          </w:p>
        </w:tc>
      </w:tr>
      <w:tr w:rsidR="7734CDE8" w14:paraId="1599CB19"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38F29D"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63685442" w14:textId="10567BD1" w:rsidR="7734CDE8" w:rsidRDefault="00B6360B" w:rsidP="7734CDE8">
            <w:pPr>
              <w:jc w:val="both"/>
              <w:rPr>
                <w:rFonts w:asciiTheme="minorHAnsi" w:eastAsiaTheme="minorEastAsia" w:hAnsiTheme="minorHAnsi" w:cstheme="minorBidi"/>
                <w:i/>
                <w:iCs/>
              </w:rPr>
            </w:pPr>
            <w:r w:rsidRPr="400441FB">
              <w:rPr>
                <w:rFonts w:asciiTheme="minorHAnsi" w:eastAsiaTheme="minorEastAsia" w:hAnsiTheme="minorHAnsi" w:cstheme="minorBidi"/>
                <w:i/>
                <w:iCs/>
              </w:rPr>
              <w:t>No se cuente con el usuario o permisos requeridos para el registro de la información en el sistema.</w:t>
            </w:r>
          </w:p>
        </w:tc>
      </w:tr>
      <w:tr w:rsidR="7734CDE8" w14:paraId="678BD796"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D6A728A"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6472CB0D" w14:textId="547142B2" w:rsidR="7734CDE8" w:rsidRDefault="005011AC"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26013E9B" w14:textId="7EE15EA3" w:rsidR="00797CBB" w:rsidRDefault="00797CBB" w:rsidP="7734CDE8">
      <w:pPr>
        <w:rPr>
          <w:rFonts w:ascii="Calibri" w:hAnsi="Calibri" w:cs="Book Antiqua"/>
          <w:b/>
          <w:bCs/>
        </w:rPr>
      </w:pPr>
    </w:p>
    <w:p w14:paraId="535612F6" w14:textId="77777777" w:rsidR="00797CBB" w:rsidRDefault="00797CBB"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02DD408F"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F494E0A"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5EC78A93" w14:textId="19007BEA"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5011AC">
              <w:rPr>
                <w:rFonts w:asciiTheme="minorHAnsi" w:eastAsiaTheme="minorEastAsia" w:hAnsiTheme="minorHAnsi" w:cstheme="minorBidi"/>
                <w:b/>
                <w:bCs/>
                <w:i/>
                <w:iCs/>
                <w:color w:val="000000" w:themeColor="text1"/>
              </w:rPr>
              <w:t>1</w:t>
            </w:r>
            <w:r w:rsidR="00172BAC">
              <w:rPr>
                <w:rFonts w:asciiTheme="minorHAnsi" w:eastAsiaTheme="minorEastAsia" w:hAnsiTheme="minorHAnsi" w:cstheme="minorBidi"/>
                <w:b/>
                <w:bCs/>
                <w:i/>
                <w:iCs/>
                <w:color w:val="000000" w:themeColor="text1"/>
              </w:rPr>
              <w:t>7</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036BB3F"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23C8ED27" w14:textId="32EFC42B" w:rsidR="7734CDE8" w:rsidRDefault="71BC3590" w:rsidP="7734CDE8">
            <w:pPr>
              <w:rPr>
                <w:rFonts w:asciiTheme="minorHAnsi" w:eastAsiaTheme="minorEastAsia" w:hAnsiTheme="minorHAnsi" w:cstheme="minorBidi"/>
                <w:i/>
                <w:iCs/>
                <w:color w:val="000000" w:themeColor="text1"/>
              </w:rPr>
            </w:pPr>
            <w:r w:rsidRPr="4E080245">
              <w:rPr>
                <w:rFonts w:asciiTheme="minorHAnsi" w:eastAsiaTheme="minorEastAsia" w:hAnsiTheme="minorHAnsi" w:cstheme="minorBidi"/>
                <w:i/>
                <w:iCs/>
                <w:color w:val="000000" w:themeColor="text1"/>
              </w:rPr>
              <w:t>Registrar repuestos</w:t>
            </w:r>
          </w:p>
        </w:tc>
      </w:tr>
      <w:tr w:rsidR="7734CDE8" w14:paraId="68D59CA6"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39AF7E6"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6E503E4A" w14:textId="2CBDA6E4"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51F0524D"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7B29E12D" w14:textId="04C3DBE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Alta</w:t>
            </w:r>
          </w:p>
        </w:tc>
      </w:tr>
      <w:tr w:rsidR="7734CDE8" w14:paraId="37D243BB"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BBF65"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604E5573" w14:textId="4E4B5C55"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172BAC">
              <w:rPr>
                <w:rFonts w:asciiTheme="minorHAnsi" w:eastAsiaTheme="minorEastAsia" w:hAnsiTheme="minorHAnsi" w:cstheme="minorBidi"/>
                <w:i/>
                <w:iCs/>
              </w:rPr>
              <w:t>-17</w:t>
            </w:r>
          </w:p>
        </w:tc>
      </w:tr>
      <w:tr w:rsidR="7734CDE8" w14:paraId="11539F5C"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8C9BE8A"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2AACF78A"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4BCECA7D"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716461D"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6B486BAA" w14:textId="60357CA3" w:rsidR="7734CDE8" w:rsidRDefault="004A244B" w:rsidP="7734CDE8">
            <w:pPr>
              <w:rPr>
                <w:rFonts w:asciiTheme="minorHAnsi" w:eastAsiaTheme="minorEastAsia" w:hAnsiTheme="minorHAnsi" w:cstheme="minorBidi"/>
                <w:i/>
                <w:iCs/>
              </w:rPr>
            </w:pPr>
            <w:r w:rsidRPr="001A6FC4">
              <w:rPr>
                <w:rFonts w:asciiTheme="minorHAnsi" w:eastAsiaTheme="minorEastAsia" w:hAnsiTheme="minorHAnsi" w:cstheme="minorBidi"/>
                <w:i/>
                <w:iCs/>
              </w:rPr>
              <w:t>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8</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9</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20</w:t>
            </w:r>
          </w:p>
        </w:tc>
      </w:tr>
      <w:tr w:rsidR="7734CDE8" w14:paraId="251833EF"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087174"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1C92AF90" w14:textId="7FB52D09" w:rsidR="00381AFF" w:rsidRDefault="00381AFF" w:rsidP="00381AFF">
            <w:pPr>
              <w:rPr>
                <w:rFonts w:asciiTheme="minorHAnsi" w:eastAsiaTheme="minorEastAsia" w:hAnsiTheme="minorHAnsi" w:cstheme="minorBidi"/>
                <w:i/>
              </w:rPr>
            </w:pPr>
            <w:r w:rsidRPr="6F546D76">
              <w:rPr>
                <w:rFonts w:asciiTheme="minorHAnsi" w:eastAsiaTheme="minorEastAsia" w:hAnsiTheme="minorHAnsi" w:cstheme="minorBidi"/>
                <w:i/>
              </w:rPr>
              <w:t xml:space="preserve">Este caso de uso permite al administrador registrar la información de un nuevo </w:t>
            </w:r>
            <w:r>
              <w:rPr>
                <w:rFonts w:asciiTheme="minorHAnsi" w:eastAsiaTheme="minorEastAsia" w:hAnsiTheme="minorHAnsi" w:cstheme="minorBidi"/>
                <w:i/>
              </w:rPr>
              <w:t xml:space="preserve">repuesto </w:t>
            </w:r>
            <w:r w:rsidRPr="6F546D76">
              <w:rPr>
                <w:rFonts w:asciiTheme="minorHAnsi" w:eastAsiaTheme="minorEastAsia" w:hAnsiTheme="minorHAnsi" w:cstheme="minorBidi"/>
                <w:i/>
              </w:rPr>
              <w:t>en el sistema. Los datos incluyen:</w:t>
            </w:r>
          </w:p>
          <w:p w14:paraId="4265E3A1" w14:textId="17EC9C38" w:rsidR="00381AFF" w:rsidRDefault="00381AFF" w:rsidP="00381AFF">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 xml:space="preserve">El ID del </w:t>
            </w:r>
            <w:r w:rsidR="00C62AD6">
              <w:rPr>
                <w:rFonts w:asciiTheme="minorHAnsi" w:eastAsiaTheme="minorEastAsia" w:hAnsiTheme="minorHAnsi" w:cstheme="minorBidi"/>
                <w:i/>
              </w:rPr>
              <w:t>repuesto</w:t>
            </w:r>
            <w:r w:rsidRPr="6F546D76">
              <w:rPr>
                <w:rFonts w:asciiTheme="minorHAnsi" w:eastAsiaTheme="minorEastAsia" w:hAnsiTheme="minorHAnsi" w:cstheme="minorBidi"/>
                <w:i/>
              </w:rPr>
              <w:t>.</w:t>
            </w:r>
          </w:p>
          <w:p w14:paraId="59DA79CB" w14:textId="427BFFF7" w:rsidR="00381AFF" w:rsidRDefault="00381AFF" w:rsidP="00381AFF">
            <w:pPr>
              <w:pStyle w:val="Prrafodelista"/>
              <w:numPr>
                <w:ilvl w:val="0"/>
                <w:numId w:val="46"/>
              </w:numPr>
              <w:rPr>
                <w:rFonts w:asciiTheme="minorHAnsi" w:eastAsiaTheme="minorEastAsia" w:hAnsiTheme="minorHAnsi" w:cstheme="minorBidi"/>
                <w:i/>
              </w:rPr>
            </w:pPr>
            <w:r w:rsidRPr="6F546D76">
              <w:rPr>
                <w:rFonts w:asciiTheme="minorHAnsi" w:eastAsiaTheme="minorEastAsia" w:hAnsiTheme="minorHAnsi" w:cstheme="minorBidi"/>
                <w:i/>
              </w:rPr>
              <w:t>Nombre</w:t>
            </w:r>
            <w:r w:rsidR="00C62AD6">
              <w:rPr>
                <w:rFonts w:asciiTheme="minorHAnsi" w:eastAsiaTheme="minorEastAsia" w:hAnsiTheme="minorHAnsi" w:cstheme="minorBidi"/>
                <w:i/>
              </w:rPr>
              <w:t xml:space="preserve"> del repuesto</w:t>
            </w:r>
            <w:r w:rsidRPr="6F546D76">
              <w:rPr>
                <w:rFonts w:asciiTheme="minorHAnsi" w:eastAsiaTheme="minorEastAsia" w:hAnsiTheme="minorHAnsi" w:cstheme="minorBidi"/>
                <w:i/>
              </w:rPr>
              <w:t>.</w:t>
            </w:r>
          </w:p>
          <w:p w14:paraId="2D7F4693" w14:textId="3807F017" w:rsidR="00381AFF" w:rsidRDefault="00505739" w:rsidP="00381AFF">
            <w:pPr>
              <w:pStyle w:val="Prrafodelista"/>
              <w:numPr>
                <w:ilvl w:val="0"/>
                <w:numId w:val="46"/>
              </w:numPr>
              <w:rPr>
                <w:rFonts w:asciiTheme="minorHAnsi" w:eastAsiaTheme="minorEastAsia" w:hAnsiTheme="minorHAnsi" w:cstheme="minorBidi"/>
                <w:i/>
              </w:rPr>
            </w:pPr>
            <w:r>
              <w:rPr>
                <w:rFonts w:asciiTheme="minorHAnsi" w:eastAsiaTheme="minorEastAsia" w:hAnsiTheme="minorHAnsi" w:cstheme="minorBidi"/>
                <w:i/>
              </w:rPr>
              <w:t>Precio</w:t>
            </w:r>
            <w:r w:rsidR="00381AFF" w:rsidRPr="6F546D76">
              <w:rPr>
                <w:rFonts w:asciiTheme="minorHAnsi" w:eastAsiaTheme="minorEastAsia" w:hAnsiTheme="minorHAnsi" w:cstheme="minorBidi"/>
                <w:i/>
              </w:rPr>
              <w:t>.</w:t>
            </w:r>
          </w:p>
          <w:p w14:paraId="06C3497A" w14:textId="53528799" w:rsidR="00381AFF" w:rsidRDefault="00505739" w:rsidP="00381AFF">
            <w:pPr>
              <w:pStyle w:val="Prrafodelista"/>
              <w:numPr>
                <w:ilvl w:val="0"/>
                <w:numId w:val="46"/>
              </w:numPr>
              <w:rPr>
                <w:rFonts w:asciiTheme="minorHAnsi" w:eastAsiaTheme="minorEastAsia" w:hAnsiTheme="minorHAnsi" w:cstheme="minorBidi"/>
                <w:i/>
              </w:rPr>
            </w:pPr>
            <w:r>
              <w:rPr>
                <w:rFonts w:asciiTheme="minorHAnsi" w:eastAsiaTheme="minorEastAsia" w:hAnsiTheme="minorHAnsi" w:cstheme="minorBidi"/>
                <w:i/>
              </w:rPr>
              <w:t>Cantidad</w:t>
            </w:r>
            <w:r w:rsidR="00381AFF" w:rsidRPr="6F546D76">
              <w:rPr>
                <w:rFonts w:asciiTheme="minorHAnsi" w:eastAsiaTheme="minorEastAsia" w:hAnsiTheme="minorHAnsi" w:cstheme="minorBidi"/>
                <w:i/>
              </w:rPr>
              <w:t>.</w:t>
            </w:r>
          </w:p>
          <w:p w14:paraId="081C1EBC" w14:textId="00C2B0FA" w:rsidR="7734CDE8" w:rsidRDefault="00381AFF" w:rsidP="7734CDE8">
            <w:pPr>
              <w:spacing w:line="259" w:lineRule="auto"/>
              <w:rPr>
                <w:rFonts w:asciiTheme="minorHAnsi" w:eastAsiaTheme="minorEastAsia" w:hAnsiTheme="minorHAnsi" w:cstheme="minorBidi"/>
                <w:i/>
                <w:iCs/>
              </w:rPr>
            </w:pPr>
            <w:r w:rsidRPr="6F546D76">
              <w:rPr>
                <w:rFonts w:asciiTheme="minorHAnsi" w:eastAsiaTheme="minorEastAsia" w:hAnsiTheme="minorHAnsi" w:cstheme="minorBidi"/>
                <w:i/>
              </w:rPr>
              <w:lastRenderedPageBreak/>
              <w:t>La información debe cumplir con las restricciones especificadas.</w:t>
            </w:r>
          </w:p>
        </w:tc>
      </w:tr>
      <w:tr w:rsidR="7734CDE8" w14:paraId="1653A973"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C7588D0"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NOTAS:</w:t>
            </w:r>
          </w:p>
          <w:p w14:paraId="205B1FFC" w14:textId="2A0873B4" w:rsidR="7734CDE8" w:rsidRDefault="00863FC8" w:rsidP="7734CDE8">
            <w:pPr>
              <w:rPr>
                <w:rFonts w:asciiTheme="minorHAnsi" w:eastAsiaTheme="minorEastAsia" w:hAnsiTheme="minorHAnsi" w:cstheme="minorBidi"/>
                <w:i/>
                <w:iCs/>
              </w:rPr>
            </w:pPr>
            <w:r w:rsidRPr="00863FC8">
              <w:rPr>
                <w:rFonts w:asciiTheme="minorHAnsi" w:eastAsiaTheme="minorEastAsia" w:hAnsiTheme="minorHAnsi" w:cstheme="minorBidi"/>
                <w:i/>
                <w:iCs/>
              </w:rPr>
              <w:t>El sistema debe de valida</w:t>
            </w:r>
            <w:r>
              <w:rPr>
                <w:rFonts w:asciiTheme="minorHAnsi" w:eastAsiaTheme="minorEastAsia" w:hAnsiTheme="minorHAnsi" w:cstheme="minorBidi"/>
                <w:i/>
                <w:iCs/>
              </w:rPr>
              <w:t>r</w:t>
            </w:r>
            <w:r w:rsidRPr="00863FC8">
              <w:rPr>
                <w:rFonts w:asciiTheme="minorHAnsi" w:eastAsiaTheme="minorEastAsia" w:hAnsiTheme="minorHAnsi" w:cstheme="minorBidi"/>
                <w:i/>
                <w:iCs/>
              </w:rPr>
              <w:t xml:space="preserve"> que todos los campos obligatorios estén llenos y cumplan con las restricciones antes de guardar el registro.</w:t>
            </w:r>
          </w:p>
        </w:tc>
      </w:tr>
      <w:tr w:rsidR="7734CDE8" w14:paraId="56D68437"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631FD35"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28F12722" w14:textId="7A9FE1C2" w:rsidR="7734CDE8" w:rsidRDefault="00790147" w:rsidP="7734CDE8">
            <w:pPr>
              <w:rPr>
                <w:rFonts w:asciiTheme="minorHAnsi" w:eastAsiaTheme="minorEastAsia" w:hAnsiTheme="minorHAnsi" w:cstheme="minorBidi"/>
                <w:i/>
                <w:iCs/>
              </w:rPr>
            </w:pPr>
            <w:r w:rsidRPr="00790147">
              <w:rPr>
                <w:rFonts w:asciiTheme="minorHAnsi" w:eastAsiaTheme="minorEastAsia" w:hAnsiTheme="minorHAnsi" w:cstheme="minorBidi"/>
                <w:i/>
                <w:iCs/>
              </w:rPr>
              <w:t>El registro de</w:t>
            </w:r>
            <w:r>
              <w:rPr>
                <w:rFonts w:asciiTheme="minorHAnsi" w:eastAsiaTheme="minorEastAsia" w:hAnsiTheme="minorHAnsi" w:cstheme="minorBidi"/>
                <w:i/>
                <w:iCs/>
              </w:rPr>
              <w:t xml:space="preserve">l repuesto </w:t>
            </w:r>
            <w:r w:rsidRPr="00790147">
              <w:rPr>
                <w:rFonts w:asciiTheme="minorHAnsi" w:eastAsiaTheme="minorEastAsia" w:hAnsiTheme="minorHAnsi" w:cstheme="minorBidi"/>
                <w:i/>
                <w:iCs/>
              </w:rPr>
              <w:t>se guarda exitosamente en la base de datos con toda la información valida y correcta.</w:t>
            </w:r>
          </w:p>
        </w:tc>
      </w:tr>
      <w:tr w:rsidR="7734CDE8" w14:paraId="4A8E9135"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46262F6"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512C5ED3"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3F38737" w14:textId="0D85CF52"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0104925A"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8A1AC94" w14:textId="06C711A1" w:rsidR="00790147" w:rsidRDefault="00790147" w:rsidP="00790147">
            <w:pPr>
              <w:rPr>
                <w:rFonts w:ascii="Calibri" w:eastAsia="Calibri" w:hAnsi="Calibri" w:cs="Calibri"/>
                <w:i/>
                <w:iCs/>
              </w:rPr>
            </w:pPr>
            <w:r w:rsidRPr="3C803CAE">
              <w:rPr>
                <w:rFonts w:ascii="Calibri" w:eastAsia="Calibri" w:hAnsi="Calibri" w:cs="Calibri"/>
                <w:b/>
                <w:bCs/>
                <w:i/>
                <w:iCs/>
              </w:rPr>
              <w:t xml:space="preserve">DESCRIPCIÓN: </w:t>
            </w:r>
            <w:r w:rsidRPr="3C803CAE">
              <w:rPr>
                <w:rFonts w:ascii="Calibri" w:eastAsia="Calibri" w:hAnsi="Calibri" w:cs="Calibri"/>
                <w:i/>
                <w:iCs/>
              </w:rPr>
              <w:t xml:space="preserve">Registro del </w:t>
            </w:r>
            <w:r>
              <w:rPr>
                <w:rFonts w:ascii="Calibri" w:eastAsia="Calibri" w:hAnsi="Calibri" w:cs="Calibri"/>
                <w:i/>
                <w:iCs/>
              </w:rPr>
              <w:t>repuesto</w:t>
            </w:r>
            <w:r w:rsidRPr="3C803CAE">
              <w:rPr>
                <w:rFonts w:ascii="Calibri" w:eastAsia="Calibri" w:hAnsi="Calibri" w:cs="Calibri"/>
                <w:i/>
                <w:iCs/>
              </w:rPr>
              <w:t xml:space="preserve"> con datos válidos.</w:t>
            </w:r>
          </w:p>
          <w:p w14:paraId="7D6685D9" w14:textId="77777777" w:rsidR="00790147" w:rsidRDefault="00790147" w:rsidP="00790147">
            <w:pPr>
              <w:rPr>
                <w:rFonts w:ascii="Calibri" w:eastAsia="Calibri" w:hAnsi="Calibri" w:cs="Calibri"/>
                <w:b/>
                <w:bCs/>
                <w:i/>
                <w:iCs/>
              </w:rPr>
            </w:pPr>
            <w:r w:rsidRPr="3C803CAE">
              <w:rPr>
                <w:rFonts w:ascii="Calibri" w:eastAsia="Calibri" w:hAnsi="Calibri" w:cs="Calibri"/>
                <w:b/>
                <w:bCs/>
                <w:i/>
                <w:iCs/>
              </w:rPr>
              <w:t xml:space="preserve">SUPOSICIONES/ASUNCIONES: </w:t>
            </w:r>
            <w:r w:rsidRPr="3C803CAE">
              <w:rPr>
                <w:rFonts w:ascii="Calibri" w:eastAsia="Calibri" w:hAnsi="Calibri" w:cs="Calibri"/>
                <w:i/>
                <w:iCs/>
              </w:rPr>
              <w:t>To</w:t>
            </w:r>
            <w:r>
              <w:rPr>
                <w:rFonts w:ascii="Calibri" w:eastAsia="Calibri" w:hAnsi="Calibri" w:cs="Calibri"/>
                <w:i/>
                <w:iCs/>
              </w:rPr>
              <w:t>do</w:t>
            </w:r>
            <w:r w:rsidRPr="3C803CAE">
              <w:rPr>
                <w:rFonts w:ascii="Calibri" w:eastAsia="Calibri" w:hAnsi="Calibri" w:cs="Calibri"/>
                <w:i/>
                <w:iCs/>
              </w:rPr>
              <w:t>s los campos se llenan con información valida.</w:t>
            </w:r>
          </w:p>
          <w:p w14:paraId="54C4A1EF" w14:textId="6129DF19" w:rsidR="7734CDE8" w:rsidRDefault="00790147" w:rsidP="4E080245">
            <w:pPr>
              <w:spacing w:line="259" w:lineRule="auto"/>
              <w:rPr>
                <w:rFonts w:ascii="Calibri" w:eastAsia="Calibri" w:hAnsi="Calibri" w:cs="Calibri"/>
                <w:i/>
                <w:iCs/>
              </w:rPr>
            </w:pPr>
            <w:r w:rsidRPr="3C803CAE">
              <w:rPr>
                <w:rFonts w:ascii="Calibri" w:eastAsia="Calibri" w:hAnsi="Calibri" w:cs="Calibri"/>
                <w:b/>
                <w:bCs/>
                <w:i/>
                <w:iCs/>
              </w:rPr>
              <w:t>RESULTADOS:</w:t>
            </w:r>
            <w:r w:rsidRPr="3C803CAE">
              <w:rPr>
                <w:rFonts w:ascii="Calibri" w:eastAsia="Calibri" w:hAnsi="Calibri" w:cs="Calibri"/>
                <w:i/>
                <w:iCs/>
              </w:rPr>
              <w:t xml:space="preserve"> El sistema guarda el registro exitosamente.</w:t>
            </w:r>
          </w:p>
        </w:tc>
      </w:tr>
      <w:tr w:rsidR="7734CDE8" w14:paraId="6E8D7EA3" w14:textId="77777777" w:rsidTr="620E4D7E">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DFD4BC6" w14:textId="40A80BE2"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09500D8"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9A81CE0" w14:textId="35615357" w:rsidR="00790147" w:rsidRDefault="00790147" w:rsidP="00790147">
            <w:pPr>
              <w:rPr>
                <w:rFonts w:asciiTheme="minorHAnsi" w:eastAsiaTheme="minorEastAsia" w:hAnsiTheme="minorHAnsi" w:cstheme="minorBidi"/>
                <w:i/>
                <w:iCs/>
              </w:rPr>
            </w:pPr>
            <w:r w:rsidRPr="7BBA8649">
              <w:rPr>
                <w:rFonts w:asciiTheme="minorHAnsi" w:eastAsiaTheme="minorEastAsia" w:hAnsiTheme="minorHAnsi" w:cstheme="minorBidi"/>
                <w:b/>
                <w:bCs/>
                <w:i/>
                <w:iCs/>
              </w:rPr>
              <w:t xml:space="preserve">DESCRIPCIÓN: </w:t>
            </w:r>
            <w:r w:rsidRPr="7BBA8649">
              <w:rPr>
                <w:rFonts w:asciiTheme="minorHAnsi" w:eastAsiaTheme="minorEastAsia" w:hAnsiTheme="minorHAnsi" w:cstheme="minorBidi"/>
                <w:i/>
                <w:iCs/>
              </w:rPr>
              <w:t>Registro de</w:t>
            </w:r>
            <w:r>
              <w:rPr>
                <w:rFonts w:asciiTheme="minorHAnsi" w:eastAsiaTheme="minorEastAsia" w:hAnsiTheme="minorHAnsi" w:cstheme="minorBidi"/>
                <w:i/>
                <w:iCs/>
              </w:rPr>
              <w:t xml:space="preserve">l repuesto </w:t>
            </w:r>
            <w:r w:rsidRPr="7BBA8649">
              <w:rPr>
                <w:rFonts w:asciiTheme="minorHAnsi" w:eastAsiaTheme="minorEastAsia" w:hAnsiTheme="minorHAnsi" w:cstheme="minorBidi"/>
                <w:i/>
                <w:iCs/>
              </w:rPr>
              <w:t>con datos inválidos.</w:t>
            </w:r>
          </w:p>
          <w:p w14:paraId="016890ED" w14:textId="77777777" w:rsidR="00790147" w:rsidRDefault="00790147" w:rsidP="00790147">
            <w:pPr>
              <w:rPr>
                <w:rFonts w:asciiTheme="minorHAnsi" w:eastAsiaTheme="minorEastAsia" w:hAnsiTheme="minorHAnsi" w:cstheme="minorBidi"/>
                <w:b/>
                <w:bCs/>
                <w:i/>
                <w:iCs/>
              </w:rPr>
            </w:pPr>
            <w:r w:rsidRPr="7BBA8649">
              <w:rPr>
                <w:rFonts w:asciiTheme="minorHAnsi" w:eastAsiaTheme="minorEastAsia" w:hAnsiTheme="minorHAnsi" w:cstheme="minorBidi"/>
                <w:b/>
                <w:bCs/>
                <w:i/>
                <w:iCs/>
              </w:rPr>
              <w:t xml:space="preserve">SUPOSICIONES/ASUNCIONES: </w:t>
            </w:r>
            <w:r w:rsidRPr="7BBA8649">
              <w:rPr>
                <w:rFonts w:asciiTheme="minorHAnsi" w:eastAsiaTheme="minorEastAsia" w:hAnsiTheme="minorHAnsi" w:cstheme="minorBidi"/>
                <w:i/>
                <w:iCs/>
              </w:rPr>
              <w:t>Algún campo no cumple con las restricciones o contiene errores.</w:t>
            </w:r>
          </w:p>
          <w:p w14:paraId="7D6A8418" w14:textId="238C7585" w:rsidR="7734CDE8" w:rsidRDefault="00790147" w:rsidP="620E4D7E">
            <w:pPr>
              <w:spacing w:line="259" w:lineRule="auto"/>
              <w:rPr>
                <w:rFonts w:ascii="Calibri" w:eastAsia="Calibri" w:hAnsi="Calibri" w:cs="Calibri"/>
                <w:i/>
              </w:rPr>
            </w:pPr>
            <w:r w:rsidRPr="7BBA8649">
              <w:rPr>
                <w:rFonts w:asciiTheme="minorHAnsi" w:eastAsiaTheme="minorEastAsia" w:hAnsiTheme="minorHAnsi" w:cstheme="minorBidi"/>
                <w:b/>
                <w:bCs/>
                <w:i/>
                <w:iCs/>
              </w:rPr>
              <w:t>RESULTADOS:</w:t>
            </w:r>
            <w:r w:rsidRPr="7BBA8649">
              <w:rPr>
                <w:rFonts w:asciiTheme="minorHAnsi" w:eastAsiaTheme="minorEastAsia" w:hAnsiTheme="minorHAnsi" w:cstheme="minorBidi"/>
                <w:i/>
                <w:iCs/>
              </w:rPr>
              <w:t xml:space="preserve"> El sistema muestra un mensaje de error indicando que no son los campos necesarios para guardar el registro.</w:t>
            </w:r>
          </w:p>
        </w:tc>
      </w:tr>
      <w:tr w:rsidR="7734CDE8" w14:paraId="48148F63" w14:textId="77777777" w:rsidTr="620E4D7E">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92ADD50" w14:textId="30DA6B1D"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A69E0AC"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C3AE83B" w14:textId="07DEC939" w:rsidR="00790147" w:rsidRDefault="00790147" w:rsidP="00790147">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l repuesto</w:t>
            </w:r>
            <w:r w:rsidRPr="26565B05">
              <w:rPr>
                <w:rFonts w:asciiTheme="minorHAnsi" w:eastAsiaTheme="minorEastAsia" w:hAnsiTheme="minorHAnsi" w:cstheme="minorBidi"/>
                <w:i/>
                <w:iCs/>
              </w:rPr>
              <w:t xml:space="preserve"> fallido por perdida de conexión.</w:t>
            </w:r>
          </w:p>
          <w:p w14:paraId="5AEC0855" w14:textId="77777777" w:rsidR="00790147" w:rsidRDefault="00790147" w:rsidP="00790147">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4421921C" w14:textId="2C088A1C" w:rsidR="7734CDE8" w:rsidRDefault="00790147" w:rsidP="620E4D7E">
            <w:pPr>
              <w:spacing w:line="259" w:lineRule="auto"/>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7734CDE8" w14:paraId="26C10A4E"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5A39E13"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0BCD5A8B" w14:textId="77777777" w:rsidR="00790147" w:rsidRPr="00FF34EA" w:rsidRDefault="00790147" w:rsidP="00790147">
            <w:pPr>
              <w:spacing w:line="276" w:lineRule="auto"/>
              <w:rPr>
                <w:rFonts w:ascii="Calibri" w:hAnsi="Calibri" w:cs="Calibri"/>
                <w:b/>
              </w:rPr>
            </w:pPr>
            <w:r>
              <w:rPr>
                <w:rFonts w:ascii="Calibri" w:hAnsi="Calibri" w:cs="Calibri"/>
                <w:b/>
              </w:rPr>
              <w:t>REGLAS DEL NEGOCIO</w:t>
            </w:r>
          </w:p>
          <w:p w14:paraId="601746B5" w14:textId="77777777" w:rsidR="00790147" w:rsidRPr="0085181F" w:rsidRDefault="00790147" w:rsidP="00790147">
            <w:pPr>
              <w:spacing w:line="276" w:lineRule="auto"/>
              <w:rPr>
                <w:rFonts w:ascii="Calibri" w:hAnsi="Calibri" w:cs="Calibri"/>
              </w:rPr>
            </w:pPr>
            <w:r w:rsidRPr="0085181F">
              <w:rPr>
                <w:rFonts w:ascii="Calibri" w:hAnsi="Calibri" w:cs="Calibri"/>
                <w:iCs/>
              </w:rPr>
              <w:t>No aplica</w:t>
            </w:r>
          </w:p>
          <w:p w14:paraId="78008124" w14:textId="77777777" w:rsidR="00790147" w:rsidRDefault="00790147" w:rsidP="00790147">
            <w:pPr>
              <w:spacing w:line="276" w:lineRule="auto"/>
              <w:rPr>
                <w:rFonts w:ascii="Calibri" w:hAnsi="Calibri" w:cs="Calibri"/>
                <w:b/>
                <w:bCs/>
                <w:iCs/>
              </w:rPr>
            </w:pPr>
            <w:r w:rsidRPr="009B66D2">
              <w:rPr>
                <w:rFonts w:ascii="Calibri" w:hAnsi="Calibri" w:cs="Calibri"/>
                <w:b/>
                <w:bCs/>
                <w:iCs/>
              </w:rPr>
              <w:t>REQUERIMIENTOS ESPECIALES</w:t>
            </w:r>
          </w:p>
          <w:p w14:paraId="1C8D8CB9" w14:textId="6A250AAB" w:rsidR="7734CDE8" w:rsidRDefault="00790147" w:rsidP="7734CDE8">
            <w:pPr>
              <w:rPr>
                <w:rFonts w:asciiTheme="minorHAnsi" w:eastAsiaTheme="minorEastAsia" w:hAnsiTheme="minorHAnsi" w:cstheme="minorBidi"/>
                <w:i/>
                <w:iCs/>
                <w:lang w:val="es-419"/>
              </w:rPr>
            </w:pPr>
            <w:r w:rsidRPr="56C826CC">
              <w:rPr>
                <w:rFonts w:asciiTheme="minorHAnsi" w:eastAsiaTheme="minorEastAsia" w:hAnsiTheme="minorHAnsi" w:cstheme="minorBidi"/>
                <w:i/>
                <w:iCs/>
                <w:lang w:val="es-419"/>
              </w:rPr>
              <w:t xml:space="preserve">El sistema debe de asegurarse de que no existan </w:t>
            </w:r>
            <w:r>
              <w:rPr>
                <w:rFonts w:asciiTheme="minorHAnsi" w:eastAsiaTheme="minorEastAsia" w:hAnsiTheme="minorHAnsi" w:cstheme="minorBidi"/>
                <w:i/>
                <w:iCs/>
                <w:lang w:val="es-419"/>
              </w:rPr>
              <w:t>repuestos</w:t>
            </w:r>
            <w:r w:rsidRPr="56C826CC">
              <w:rPr>
                <w:rFonts w:asciiTheme="minorHAnsi" w:eastAsiaTheme="minorEastAsia" w:hAnsiTheme="minorHAnsi" w:cstheme="minorBidi"/>
                <w:i/>
                <w:iCs/>
                <w:lang w:val="es-419"/>
              </w:rPr>
              <w:t xml:space="preserve"> duplicados basándose</w:t>
            </w:r>
            <w:r w:rsidR="001A5F95">
              <w:rPr>
                <w:rFonts w:asciiTheme="minorHAnsi" w:eastAsiaTheme="minorEastAsia" w:hAnsiTheme="minorHAnsi" w:cstheme="minorBidi"/>
                <w:i/>
                <w:iCs/>
                <w:lang w:val="es-419"/>
              </w:rPr>
              <w:t xml:space="preserve"> en los nombres.</w:t>
            </w:r>
          </w:p>
        </w:tc>
      </w:tr>
      <w:tr w:rsidR="7734CDE8" w14:paraId="1145EC95"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B479CCA" w14:textId="77777777" w:rsidR="7734CDE8" w:rsidRDefault="7734CDE8" w:rsidP="620E4D7E">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42306354" w14:textId="6F5E8080" w:rsidR="7734CDE8" w:rsidRDefault="001A5F95" w:rsidP="620E4D7E">
            <w:pPr>
              <w:rPr>
                <w:rFonts w:asciiTheme="minorHAnsi" w:eastAsiaTheme="minorEastAsia" w:hAnsiTheme="minorHAnsi" w:cstheme="minorBidi"/>
                <w:b/>
                <w:i/>
              </w:rPr>
            </w:pPr>
            <w:r w:rsidRPr="6F546D76">
              <w:rPr>
                <w:rFonts w:asciiTheme="minorHAnsi" w:eastAsiaTheme="minorEastAsia" w:hAnsiTheme="minorHAnsi" w:cstheme="minorBidi"/>
                <w:i/>
              </w:rPr>
              <w:t>Posible duplicación de información si no se asignan identificadores únicos correctamente.</w:t>
            </w:r>
          </w:p>
        </w:tc>
      </w:tr>
      <w:tr w:rsidR="7734CDE8" w14:paraId="00DAE361"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01595A" w14:textId="2E8273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3F57FA41" w14:textId="043FF011" w:rsidR="00C62AD6" w:rsidRDefault="00DB6FAB" w:rsidP="7734CDE8">
            <w:pPr>
              <w:spacing w:line="257" w:lineRule="auto"/>
              <w:jc w:val="both"/>
              <w:rPr>
                <w:rFonts w:asciiTheme="minorHAnsi" w:eastAsiaTheme="minorEastAsia" w:hAnsiTheme="minorHAnsi" w:cstheme="minorBidi"/>
                <w:i/>
                <w:iCs/>
              </w:rPr>
            </w:pPr>
            <w:r w:rsidRPr="00B676E7">
              <w:rPr>
                <w:b/>
                <w:bCs/>
                <w:noProof/>
              </w:rPr>
              <w:drawing>
                <wp:anchor distT="0" distB="0" distL="114300" distR="114300" simplePos="0" relativeHeight="251658251" behindDoc="0" locked="0" layoutInCell="1" allowOverlap="1" wp14:anchorId="0E8A7F46" wp14:editId="474A6584">
                  <wp:simplePos x="0" y="0"/>
                  <wp:positionH relativeFrom="margin">
                    <wp:posOffset>1007110</wp:posOffset>
                  </wp:positionH>
                  <wp:positionV relativeFrom="paragraph">
                    <wp:posOffset>90170</wp:posOffset>
                  </wp:positionV>
                  <wp:extent cx="3360420" cy="2197100"/>
                  <wp:effectExtent l="0" t="0" r="0" b="0"/>
                  <wp:wrapNone/>
                  <wp:docPr id="9555942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4256" name="Imagen 1"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360420" cy="2197100"/>
                          </a:xfrm>
                          <a:prstGeom prst="rect">
                            <a:avLst/>
                          </a:prstGeom>
                        </pic:spPr>
                      </pic:pic>
                    </a:graphicData>
                  </a:graphic>
                  <wp14:sizeRelH relativeFrom="page">
                    <wp14:pctWidth>0</wp14:pctWidth>
                  </wp14:sizeRelH>
                  <wp14:sizeRelV relativeFrom="page">
                    <wp14:pctHeight>0</wp14:pctHeight>
                  </wp14:sizeRelV>
                </wp:anchor>
              </w:drawing>
            </w:r>
          </w:p>
          <w:p w14:paraId="040BC5AD" w14:textId="5C041DE4" w:rsidR="00C62AD6" w:rsidRDefault="00C62AD6" w:rsidP="7734CDE8">
            <w:pPr>
              <w:spacing w:line="257" w:lineRule="auto"/>
              <w:jc w:val="both"/>
              <w:rPr>
                <w:rFonts w:asciiTheme="minorHAnsi" w:eastAsiaTheme="minorEastAsia" w:hAnsiTheme="minorHAnsi" w:cstheme="minorBidi"/>
                <w:i/>
                <w:iCs/>
              </w:rPr>
            </w:pPr>
          </w:p>
          <w:p w14:paraId="0D1448E1" w14:textId="77777777" w:rsidR="00C62AD6" w:rsidRDefault="00C62AD6" w:rsidP="7734CDE8">
            <w:pPr>
              <w:spacing w:line="257" w:lineRule="auto"/>
              <w:jc w:val="both"/>
              <w:rPr>
                <w:rFonts w:asciiTheme="minorHAnsi" w:eastAsiaTheme="minorEastAsia" w:hAnsiTheme="minorHAnsi" w:cstheme="minorBidi"/>
                <w:i/>
                <w:iCs/>
              </w:rPr>
            </w:pPr>
          </w:p>
          <w:p w14:paraId="552D738C" w14:textId="77777777" w:rsidR="00C62AD6" w:rsidRDefault="00C62AD6" w:rsidP="7734CDE8">
            <w:pPr>
              <w:spacing w:line="257" w:lineRule="auto"/>
              <w:jc w:val="both"/>
              <w:rPr>
                <w:rFonts w:asciiTheme="minorHAnsi" w:eastAsiaTheme="minorEastAsia" w:hAnsiTheme="minorHAnsi" w:cstheme="minorBidi"/>
                <w:i/>
                <w:iCs/>
              </w:rPr>
            </w:pPr>
          </w:p>
          <w:p w14:paraId="39DB988B" w14:textId="04735C71" w:rsidR="00C62AD6" w:rsidRDefault="00C62AD6" w:rsidP="7734CDE8">
            <w:pPr>
              <w:spacing w:line="257" w:lineRule="auto"/>
              <w:jc w:val="both"/>
              <w:rPr>
                <w:rFonts w:asciiTheme="minorHAnsi" w:eastAsiaTheme="minorEastAsia" w:hAnsiTheme="minorHAnsi" w:cstheme="minorBidi"/>
                <w:i/>
                <w:iCs/>
              </w:rPr>
            </w:pPr>
          </w:p>
          <w:p w14:paraId="6784E8AD" w14:textId="225569C7" w:rsidR="00C62AD6" w:rsidRDefault="00C62AD6" w:rsidP="7734CDE8">
            <w:pPr>
              <w:spacing w:line="257" w:lineRule="auto"/>
              <w:jc w:val="both"/>
              <w:rPr>
                <w:rFonts w:asciiTheme="minorHAnsi" w:eastAsiaTheme="minorEastAsia" w:hAnsiTheme="minorHAnsi" w:cstheme="minorBidi"/>
                <w:i/>
                <w:iCs/>
              </w:rPr>
            </w:pPr>
          </w:p>
          <w:p w14:paraId="3A4E7013" w14:textId="3F99A446" w:rsidR="00C62AD6" w:rsidRDefault="00C62AD6" w:rsidP="7734CDE8">
            <w:pPr>
              <w:spacing w:line="257" w:lineRule="auto"/>
              <w:jc w:val="both"/>
              <w:rPr>
                <w:rFonts w:asciiTheme="minorHAnsi" w:eastAsiaTheme="minorEastAsia" w:hAnsiTheme="minorHAnsi" w:cstheme="minorBidi"/>
                <w:i/>
                <w:iCs/>
              </w:rPr>
            </w:pPr>
          </w:p>
          <w:p w14:paraId="015309F2" w14:textId="77777777" w:rsidR="00C62AD6" w:rsidRDefault="00C62AD6" w:rsidP="7734CDE8">
            <w:pPr>
              <w:spacing w:line="257" w:lineRule="auto"/>
              <w:jc w:val="both"/>
              <w:rPr>
                <w:rFonts w:asciiTheme="minorHAnsi" w:eastAsiaTheme="minorEastAsia" w:hAnsiTheme="minorHAnsi" w:cstheme="minorBidi"/>
                <w:i/>
                <w:iCs/>
              </w:rPr>
            </w:pPr>
          </w:p>
          <w:p w14:paraId="4EFF1EA8" w14:textId="77777777" w:rsidR="00C62AD6" w:rsidRDefault="00C62AD6" w:rsidP="7734CDE8">
            <w:pPr>
              <w:spacing w:line="257" w:lineRule="auto"/>
              <w:jc w:val="both"/>
              <w:rPr>
                <w:rFonts w:asciiTheme="minorHAnsi" w:eastAsiaTheme="minorEastAsia" w:hAnsiTheme="minorHAnsi" w:cstheme="minorBidi"/>
                <w:i/>
                <w:iCs/>
              </w:rPr>
            </w:pPr>
          </w:p>
          <w:p w14:paraId="5F3A0E77" w14:textId="77777777" w:rsidR="00C62AD6" w:rsidRDefault="00C62AD6" w:rsidP="7734CDE8">
            <w:pPr>
              <w:spacing w:line="257" w:lineRule="auto"/>
              <w:jc w:val="both"/>
              <w:rPr>
                <w:rFonts w:asciiTheme="minorHAnsi" w:eastAsiaTheme="minorEastAsia" w:hAnsiTheme="minorHAnsi" w:cstheme="minorBidi"/>
                <w:i/>
                <w:iCs/>
              </w:rPr>
            </w:pPr>
          </w:p>
          <w:p w14:paraId="238C807D" w14:textId="77777777" w:rsidR="001A5F95" w:rsidRDefault="001A5F95" w:rsidP="7734CDE8">
            <w:pPr>
              <w:spacing w:line="257" w:lineRule="auto"/>
              <w:jc w:val="both"/>
              <w:rPr>
                <w:rFonts w:asciiTheme="minorHAnsi" w:eastAsiaTheme="minorEastAsia" w:hAnsiTheme="minorHAnsi" w:cstheme="minorBidi"/>
                <w:i/>
                <w:iCs/>
              </w:rPr>
            </w:pPr>
          </w:p>
          <w:p w14:paraId="35BB3AE2" w14:textId="4DFCA6CA" w:rsidR="7734CDE8" w:rsidRDefault="7734CDE8" w:rsidP="7734CDE8">
            <w:pPr>
              <w:spacing w:line="257" w:lineRule="auto"/>
              <w:jc w:val="both"/>
              <w:rPr>
                <w:rFonts w:asciiTheme="minorHAnsi" w:eastAsiaTheme="minorEastAsia" w:hAnsiTheme="minorHAnsi" w:cstheme="minorBidi"/>
                <w:i/>
                <w:iCs/>
              </w:rPr>
            </w:pPr>
          </w:p>
        </w:tc>
      </w:tr>
    </w:tbl>
    <w:p w14:paraId="7B9A7D9B" w14:textId="77777777" w:rsidR="001A5F95" w:rsidRDefault="001A5F95"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0E8BB5E5" w14:textId="77777777" w:rsidTr="205CADFF">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0535B6E"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48EA431D" w14:textId="7033BB51"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2214AE69" w:rsidRPr="205CADFF">
              <w:rPr>
                <w:rFonts w:asciiTheme="minorHAnsi" w:eastAsiaTheme="minorEastAsia" w:hAnsiTheme="minorHAnsi" w:cstheme="minorBidi"/>
                <w:b/>
                <w:bCs/>
                <w:i/>
                <w:iCs/>
                <w:color w:val="000000" w:themeColor="text1"/>
              </w:rPr>
              <w:t>1</w:t>
            </w:r>
            <w:r w:rsidR="00B37BE1">
              <w:rPr>
                <w:rFonts w:asciiTheme="minorHAnsi" w:eastAsiaTheme="minorEastAsia" w:hAnsiTheme="minorHAnsi" w:cstheme="minorBidi"/>
                <w:b/>
                <w:bCs/>
                <w:i/>
                <w:iCs/>
                <w:color w:val="000000" w:themeColor="text1"/>
              </w:rPr>
              <w:t>9</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FD9F83E"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1F6DB02C" w14:textId="1B5E2D40" w:rsidR="205CADFF" w:rsidRDefault="20FF446F" w:rsidP="205CADFF">
            <w:pPr>
              <w:rPr>
                <w:rFonts w:asciiTheme="minorHAnsi" w:eastAsiaTheme="minorEastAsia" w:hAnsiTheme="minorHAnsi" w:cstheme="minorBidi"/>
                <w:i/>
                <w:iCs/>
                <w:color w:val="000000" w:themeColor="text1"/>
              </w:rPr>
            </w:pPr>
            <w:r w:rsidRPr="2A9C43B8">
              <w:rPr>
                <w:rFonts w:asciiTheme="minorHAnsi" w:eastAsiaTheme="minorEastAsia" w:hAnsiTheme="minorHAnsi" w:cstheme="minorBidi"/>
                <w:i/>
                <w:iCs/>
                <w:color w:val="000000" w:themeColor="text1"/>
              </w:rPr>
              <w:t>Actualiz</w:t>
            </w:r>
            <w:r w:rsidR="205CADFF" w:rsidRPr="2A9C43B8">
              <w:rPr>
                <w:rFonts w:asciiTheme="minorHAnsi" w:eastAsiaTheme="minorEastAsia" w:hAnsiTheme="minorHAnsi" w:cstheme="minorBidi"/>
                <w:i/>
                <w:iCs/>
                <w:color w:val="000000" w:themeColor="text1"/>
              </w:rPr>
              <w:t>ar</w:t>
            </w:r>
            <w:r w:rsidR="205CADFF" w:rsidRPr="205CADFF">
              <w:rPr>
                <w:rFonts w:asciiTheme="minorHAnsi" w:eastAsiaTheme="minorEastAsia" w:hAnsiTheme="minorHAnsi" w:cstheme="minorBidi"/>
                <w:i/>
                <w:iCs/>
                <w:color w:val="000000" w:themeColor="text1"/>
              </w:rPr>
              <w:t xml:space="preserve"> repuestos</w:t>
            </w:r>
          </w:p>
        </w:tc>
      </w:tr>
      <w:tr w:rsidR="205CADFF" w14:paraId="722E271B" w14:textId="77777777" w:rsidTr="205CADFF">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1D9877A"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7FFBC5A3" w14:textId="5CD3BC4E" w:rsidR="205CADFF" w:rsidRDefault="2F6CA892" w:rsidP="205CADFF">
            <w:pPr>
              <w:jc w:val="both"/>
              <w:rPr>
                <w:rFonts w:asciiTheme="minorHAnsi" w:eastAsiaTheme="minorEastAsia" w:hAnsiTheme="minorHAnsi" w:cstheme="minorBidi"/>
                <w:i/>
                <w:iCs/>
              </w:rPr>
            </w:pPr>
            <w:r w:rsidRPr="1D6CB8EE">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728A152B"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7832A803" w14:textId="6C091F2D" w:rsidR="205CADFF" w:rsidRDefault="4C652859" w:rsidP="205CADFF">
            <w:pPr>
              <w:rPr>
                <w:rFonts w:asciiTheme="minorHAnsi" w:eastAsiaTheme="minorEastAsia" w:hAnsiTheme="minorHAnsi" w:cstheme="minorBidi"/>
                <w:i/>
                <w:iCs/>
              </w:rPr>
            </w:pPr>
            <w:r w:rsidRPr="1D6CB8EE">
              <w:rPr>
                <w:rFonts w:asciiTheme="minorHAnsi" w:eastAsiaTheme="minorEastAsia" w:hAnsiTheme="minorHAnsi" w:cstheme="minorBidi"/>
                <w:i/>
                <w:iCs/>
              </w:rPr>
              <w:t>Media</w:t>
            </w:r>
          </w:p>
        </w:tc>
      </w:tr>
      <w:tr w:rsidR="205CADFF" w14:paraId="2DBF118D"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FEC11B9"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493FCB21" w14:textId="7D5C19D9"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00B34EFC">
              <w:rPr>
                <w:rFonts w:asciiTheme="minorHAnsi" w:eastAsiaTheme="minorEastAsia" w:hAnsiTheme="minorHAnsi" w:cstheme="minorBidi"/>
                <w:i/>
                <w:iCs/>
              </w:rPr>
              <w:t>-1</w:t>
            </w:r>
            <w:r w:rsidR="00B37BE1">
              <w:rPr>
                <w:rFonts w:asciiTheme="minorHAnsi" w:eastAsiaTheme="minorEastAsia" w:hAnsiTheme="minorHAnsi" w:cstheme="minorBidi"/>
                <w:i/>
                <w:iCs/>
              </w:rPr>
              <w:t>9</w:t>
            </w:r>
          </w:p>
        </w:tc>
      </w:tr>
      <w:tr w:rsidR="205CADFF" w14:paraId="0BCF7CDE"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B98B84D"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54ACB5B8"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5C499ABF"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B7010D8"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CASOS DE USO ASOCIADOS:</w:t>
            </w:r>
          </w:p>
          <w:p w14:paraId="6F365374" w14:textId="68DE6FF9" w:rsidR="205CADFF" w:rsidRDefault="00B37BE1" w:rsidP="205CADFF">
            <w:pPr>
              <w:rPr>
                <w:rFonts w:asciiTheme="minorHAnsi" w:eastAsiaTheme="minorEastAsia" w:hAnsiTheme="minorHAnsi" w:cstheme="minorBidi"/>
                <w:i/>
                <w:iCs/>
              </w:rPr>
            </w:pPr>
            <w:r w:rsidRPr="001A6FC4">
              <w:rPr>
                <w:rFonts w:asciiTheme="minorHAnsi" w:eastAsiaTheme="minorEastAsia" w:hAnsiTheme="minorHAnsi" w:cstheme="minorBidi"/>
                <w:i/>
                <w:iCs/>
              </w:rPr>
              <w:t>C</w:t>
            </w:r>
            <w:r>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7</w:t>
            </w:r>
            <w:r w:rsidRPr="001A6FC4">
              <w:rPr>
                <w:rFonts w:asciiTheme="minorHAnsi" w:eastAsiaTheme="minorEastAsia" w:hAnsiTheme="minorHAnsi" w:cstheme="minorBidi"/>
                <w:i/>
                <w:iCs/>
              </w:rPr>
              <w:t>, C</w:t>
            </w:r>
            <w:r>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8</w:t>
            </w:r>
            <w:r w:rsidRPr="001A6FC4">
              <w:rPr>
                <w:rFonts w:asciiTheme="minorHAnsi" w:eastAsiaTheme="minorEastAsia" w:hAnsiTheme="minorHAnsi" w:cstheme="minorBidi"/>
                <w:i/>
                <w:iCs/>
              </w:rPr>
              <w:t>,</w:t>
            </w:r>
            <w:r>
              <w:rPr>
                <w:rFonts w:asciiTheme="minorHAnsi" w:eastAsiaTheme="minorEastAsia" w:hAnsiTheme="minorHAnsi" w:cstheme="minorBidi"/>
                <w:i/>
                <w:iCs/>
              </w:rPr>
              <w:t xml:space="preserve"> </w:t>
            </w:r>
            <w:r w:rsidRPr="001A6FC4">
              <w:rPr>
                <w:rFonts w:asciiTheme="minorHAnsi" w:eastAsiaTheme="minorEastAsia" w:hAnsiTheme="minorHAnsi" w:cstheme="minorBidi"/>
                <w:i/>
                <w:iCs/>
              </w:rPr>
              <w:t>C</w:t>
            </w:r>
            <w:r>
              <w:rPr>
                <w:rFonts w:asciiTheme="minorHAnsi" w:eastAsiaTheme="minorEastAsia" w:hAnsiTheme="minorHAnsi" w:cstheme="minorBidi"/>
                <w:i/>
                <w:iCs/>
              </w:rPr>
              <w:t>U20</w:t>
            </w:r>
          </w:p>
        </w:tc>
      </w:tr>
      <w:tr w:rsidR="205CADFF" w14:paraId="02B74346"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3836E9B" w14:textId="77777777"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260196B2" w14:textId="43F27303" w:rsidR="205CADFF" w:rsidRPr="00F0362A" w:rsidRDefault="00F0362A" w:rsidP="205CADFF">
            <w:pPr>
              <w:rPr>
                <w:rFonts w:asciiTheme="minorHAnsi" w:eastAsiaTheme="minorEastAsia" w:hAnsiTheme="minorHAnsi" w:cstheme="minorBidi"/>
                <w:b/>
                <w:i/>
              </w:rPr>
            </w:pPr>
            <w:r w:rsidRPr="78134301">
              <w:rPr>
                <w:rFonts w:asciiTheme="minorHAnsi" w:eastAsiaTheme="minorEastAsia" w:hAnsiTheme="minorHAnsi" w:cstheme="minorBidi"/>
                <w:i/>
                <w:iCs/>
              </w:rPr>
              <w:t xml:space="preserve">El sistema permitirá al administrador editar la información de un </w:t>
            </w:r>
            <w:r>
              <w:rPr>
                <w:rFonts w:asciiTheme="minorHAnsi" w:eastAsiaTheme="minorEastAsia" w:hAnsiTheme="minorHAnsi" w:cstheme="minorBidi"/>
                <w:i/>
                <w:iCs/>
              </w:rPr>
              <w:t>repuesto</w:t>
            </w:r>
            <w:r w:rsidRPr="78134301">
              <w:rPr>
                <w:rFonts w:asciiTheme="minorHAnsi" w:eastAsiaTheme="minorEastAsia" w:hAnsiTheme="minorHAnsi" w:cstheme="minorBidi"/>
                <w:i/>
                <w:iCs/>
              </w:rPr>
              <w:t xml:space="preserve"> registrado incluyendo el nombre del</w:t>
            </w:r>
            <w:r>
              <w:rPr>
                <w:rFonts w:asciiTheme="minorHAnsi" w:eastAsiaTheme="minorEastAsia" w:hAnsiTheme="minorHAnsi" w:cstheme="minorBidi"/>
                <w:i/>
                <w:iCs/>
              </w:rPr>
              <w:t xml:space="preserve"> repuesto, precio y cantidad.</w:t>
            </w:r>
          </w:p>
        </w:tc>
      </w:tr>
      <w:tr w:rsidR="205CADFF" w14:paraId="1BB7C1E0"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CED114A"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NOTAS:</w:t>
            </w:r>
          </w:p>
          <w:p w14:paraId="2267834B" w14:textId="4E208966" w:rsidR="205CADFF" w:rsidRDefault="00F0362A" w:rsidP="205CADFF">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El sistema debe </w:t>
            </w:r>
            <w:r w:rsidRPr="29D124E6">
              <w:rPr>
                <w:rFonts w:asciiTheme="minorHAnsi" w:eastAsiaTheme="minorEastAsia" w:hAnsiTheme="minorHAnsi" w:cstheme="minorBidi"/>
                <w:i/>
                <w:iCs/>
              </w:rPr>
              <w:t>asegurar</w:t>
            </w:r>
            <w:r w:rsidRPr="04490AA4">
              <w:rPr>
                <w:rFonts w:asciiTheme="minorHAnsi" w:eastAsiaTheme="minorEastAsia" w:hAnsiTheme="minorHAnsi" w:cstheme="minorBidi"/>
                <w:i/>
                <w:iCs/>
              </w:rPr>
              <w:t xml:space="preserve"> que los campos obligatorios </w:t>
            </w:r>
            <w:r w:rsidRPr="29D124E6">
              <w:rPr>
                <w:rFonts w:asciiTheme="minorHAnsi" w:eastAsiaTheme="minorEastAsia" w:hAnsiTheme="minorHAnsi" w:cstheme="minorBidi"/>
                <w:i/>
                <w:iCs/>
              </w:rPr>
              <w:t xml:space="preserve">contienen </w:t>
            </w:r>
            <w:r w:rsidRPr="7D2A4E1B">
              <w:rPr>
                <w:rFonts w:asciiTheme="minorHAnsi" w:eastAsiaTheme="minorEastAsia" w:hAnsiTheme="minorHAnsi" w:cstheme="minorBidi"/>
                <w:i/>
                <w:iCs/>
              </w:rPr>
              <w:t>información</w:t>
            </w:r>
            <w:r w:rsidRPr="29D124E6">
              <w:rPr>
                <w:rFonts w:asciiTheme="minorHAnsi" w:eastAsiaTheme="minorEastAsia" w:hAnsiTheme="minorHAnsi" w:cstheme="minorBidi"/>
                <w:i/>
                <w:iCs/>
              </w:rPr>
              <w:t xml:space="preserve"> valida</w:t>
            </w:r>
            <w:r w:rsidRPr="04490AA4">
              <w:rPr>
                <w:rFonts w:asciiTheme="minorHAnsi" w:eastAsiaTheme="minorEastAsia" w:hAnsiTheme="minorHAnsi" w:cstheme="minorBidi"/>
                <w:i/>
                <w:iCs/>
              </w:rPr>
              <w:t xml:space="preserve"> antes de guardar </w:t>
            </w:r>
            <w:r w:rsidRPr="29D124E6">
              <w:rPr>
                <w:rFonts w:asciiTheme="minorHAnsi" w:eastAsiaTheme="minorEastAsia" w:hAnsiTheme="minorHAnsi" w:cstheme="minorBidi"/>
                <w:i/>
                <w:iCs/>
              </w:rPr>
              <w:t xml:space="preserve">las </w:t>
            </w:r>
            <w:r w:rsidRPr="7D2A4E1B">
              <w:rPr>
                <w:rFonts w:asciiTheme="minorHAnsi" w:eastAsiaTheme="minorEastAsia" w:hAnsiTheme="minorHAnsi" w:cstheme="minorBidi"/>
                <w:i/>
                <w:iCs/>
              </w:rPr>
              <w:t>actualizaciones.</w:t>
            </w:r>
          </w:p>
        </w:tc>
      </w:tr>
      <w:tr w:rsidR="205CADFF" w14:paraId="4DA665F4"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A5F779B" w14:textId="77777777"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66C2D93B" w14:textId="3CE9FBE0" w:rsidR="205CADFF" w:rsidRPr="00F0362A" w:rsidRDefault="00F0362A" w:rsidP="205CADFF">
            <w:pPr>
              <w:rPr>
                <w:rFonts w:asciiTheme="minorHAnsi" w:eastAsiaTheme="minorEastAsia" w:hAnsiTheme="minorHAnsi" w:cstheme="minorBidi"/>
                <w:b/>
                <w:i/>
              </w:rPr>
            </w:pPr>
            <w:r w:rsidRPr="21D293CF">
              <w:rPr>
                <w:rFonts w:asciiTheme="minorHAnsi" w:eastAsiaTheme="minorEastAsia" w:hAnsiTheme="minorHAnsi" w:cstheme="minorBidi"/>
                <w:i/>
                <w:iCs/>
              </w:rPr>
              <w:t xml:space="preserve">La información de los </w:t>
            </w:r>
            <w:r>
              <w:rPr>
                <w:rFonts w:asciiTheme="minorHAnsi" w:eastAsiaTheme="minorEastAsia" w:hAnsiTheme="minorHAnsi" w:cstheme="minorBidi"/>
                <w:i/>
                <w:iCs/>
              </w:rPr>
              <w:t>repuestos</w:t>
            </w:r>
            <w:r w:rsidRPr="21D293CF">
              <w:rPr>
                <w:rFonts w:asciiTheme="minorHAnsi" w:eastAsiaTheme="minorEastAsia" w:hAnsiTheme="minorHAnsi" w:cstheme="minorBidi"/>
                <w:i/>
                <w:iCs/>
              </w:rPr>
              <w:t xml:space="preserve"> se actualiza correctamente en la base de datos.</w:t>
            </w:r>
          </w:p>
        </w:tc>
      </w:tr>
      <w:tr w:rsidR="205CADFF" w14:paraId="408CE7EE" w14:textId="77777777" w:rsidTr="205CADFF">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D740FE1"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303FF8ED" w14:textId="77777777" w:rsidTr="205CADFF">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4ACE4D3" w14:textId="3C2AF4C8"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7C7F9DBC"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800856F" w14:textId="4A24B813" w:rsidR="00166A99" w:rsidRDefault="00166A99" w:rsidP="00166A99">
            <w:pPr>
              <w:spacing w:line="259" w:lineRule="auto"/>
              <w:rPr>
                <w:rFonts w:ascii="Calibri" w:eastAsia="Calibri" w:hAnsi="Calibri" w:cs="Calibri"/>
                <w:i/>
                <w:iCs/>
              </w:rPr>
            </w:pPr>
            <w:r w:rsidRPr="0FCF68F9">
              <w:rPr>
                <w:rFonts w:ascii="Calibri" w:eastAsia="Calibri" w:hAnsi="Calibri" w:cs="Calibri"/>
                <w:b/>
                <w:bCs/>
                <w:i/>
                <w:iCs/>
              </w:rPr>
              <w:t xml:space="preserve">DESCRIPCIÓN: </w:t>
            </w:r>
            <w:r w:rsidRPr="3C5D9012">
              <w:rPr>
                <w:rFonts w:ascii="Calibri" w:eastAsia="Calibri" w:hAnsi="Calibri" w:cs="Calibri"/>
                <w:i/>
                <w:iCs/>
              </w:rPr>
              <w:t>Actualización</w:t>
            </w:r>
            <w:r w:rsidRPr="0FCF68F9">
              <w:rPr>
                <w:rFonts w:ascii="Calibri" w:eastAsia="Calibri" w:hAnsi="Calibri" w:cs="Calibri"/>
                <w:i/>
                <w:iCs/>
              </w:rPr>
              <w:t xml:space="preserve"> </w:t>
            </w:r>
            <w:r w:rsidRPr="4642ABAC">
              <w:rPr>
                <w:rFonts w:ascii="Calibri" w:eastAsia="Calibri" w:hAnsi="Calibri" w:cs="Calibri"/>
                <w:i/>
                <w:iCs/>
              </w:rPr>
              <w:t>exitosa de</w:t>
            </w:r>
            <w:r w:rsidRPr="0FCF68F9">
              <w:rPr>
                <w:rFonts w:ascii="Calibri" w:eastAsia="Calibri" w:hAnsi="Calibri" w:cs="Calibri"/>
                <w:i/>
                <w:iCs/>
              </w:rPr>
              <w:t xml:space="preserve"> un</w:t>
            </w:r>
            <w:r>
              <w:rPr>
                <w:rFonts w:ascii="Calibri" w:eastAsia="Calibri" w:hAnsi="Calibri" w:cs="Calibri"/>
                <w:i/>
                <w:iCs/>
              </w:rPr>
              <w:t xml:space="preserve"> repuesto</w:t>
            </w:r>
            <w:r w:rsidRPr="726B903C">
              <w:rPr>
                <w:rFonts w:ascii="Calibri" w:eastAsia="Calibri" w:hAnsi="Calibri" w:cs="Calibri"/>
                <w:i/>
                <w:iCs/>
              </w:rPr>
              <w:t>.</w:t>
            </w:r>
          </w:p>
          <w:p w14:paraId="670BBFE6" w14:textId="77777777" w:rsidR="00166A99" w:rsidRDefault="00166A99" w:rsidP="00166A99">
            <w:pPr>
              <w:spacing w:line="259" w:lineRule="auto"/>
              <w:rPr>
                <w:rFonts w:ascii="Calibri" w:eastAsia="Calibri" w:hAnsi="Calibri" w:cs="Calibri"/>
                <w:b/>
                <w:i/>
              </w:rPr>
            </w:pPr>
            <w:r w:rsidRPr="6F1C0FF1">
              <w:rPr>
                <w:rFonts w:ascii="Calibri" w:eastAsia="Calibri" w:hAnsi="Calibri" w:cs="Calibri"/>
                <w:b/>
                <w:bCs/>
                <w:i/>
                <w:iCs/>
              </w:rPr>
              <w:t xml:space="preserve">SUPOSICIONES/ASUNCIONES: </w:t>
            </w:r>
            <w:r w:rsidRPr="3B72E995">
              <w:rPr>
                <w:rFonts w:ascii="Calibri" w:eastAsia="Calibri" w:hAnsi="Calibri" w:cs="Calibri"/>
                <w:i/>
                <w:iCs/>
              </w:rPr>
              <w:t xml:space="preserve">Se ingresa </w:t>
            </w:r>
            <w:r w:rsidRPr="3C5D9012">
              <w:rPr>
                <w:rFonts w:ascii="Calibri" w:eastAsia="Calibri" w:hAnsi="Calibri" w:cs="Calibri"/>
                <w:i/>
                <w:iCs/>
              </w:rPr>
              <w:t>información</w:t>
            </w:r>
            <w:r w:rsidRPr="09A6E4CC">
              <w:rPr>
                <w:rFonts w:ascii="Calibri" w:eastAsia="Calibri" w:hAnsi="Calibri" w:cs="Calibri"/>
                <w:i/>
                <w:iCs/>
              </w:rPr>
              <w:t xml:space="preserve"> valida y correcta </w:t>
            </w:r>
            <w:r w:rsidRPr="65CAE0E6">
              <w:rPr>
                <w:rFonts w:ascii="Calibri" w:eastAsia="Calibri" w:hAnsi="Calibri" w:cs="Calibri"/>
                <w:i/>
                <w:iCs/>
              </w:rPr>
              <w:t xml:space="preserve">con los campos </w:t>
            </w:r>
            <w:r w:rsidRPr="3C5D9012">
              <w:rPr>
                <w:rFonts w:ascii="Calibri" w:eastAsia="Calibri" w:hAnsi="Calibri" w:cs="Calibri"/>
                <w:i/>
                <w:iCs/>
              </w:rPr>
              <w:t>requeridos.</w:t>
            </w:r>
          </w:p>
          <w:p w14:paraId="2CB7534D" w14:textId="48CDCCD2" w:rsidR="205CADFF" w:rsidRDefault="00166A99" w:rsidP="205CADFF">
            <w:pPr>
              <w:spacing w:line="259" w:lineRule="auto"/>
              <w:rPr>
                <w:rFonts w:ascii="Calibri" w:eastAsia="Calibri" w:hAnsi="Calibri" w:cs="Calibri"/>
                <w:i/>
                <w:iCs/>
              </w:rPr>
            </w:pPr>
            <w:r w:rsidRPr="726B903C">
              <w:rPr>
                <w:rFonts w:ascii="Calibri" w:eastAsia="Calibri" w:hAnsi="Calibri" w:cs="Calibri"/>
                <w:b/>
                <w:bCs/>
                <w:i/>
                <w:iCs/>
              </w:rPr>
              <w:t>RESULTADOS:</w:t>
            </w:r>
            <w:r w:rsidRPr="726B903C">
              <w:rPr>
                <w:rFonts w:ascii="Calibri" w:eastAsia="Calibri" w:hAnsi="Calibri" w:cs="Calibri"/>
                <w:i/>
                <w:iCs/>
              </w:rPr>
              <w:t xml:space="preserve"> El sistema guarda los </w:t>
            </w:r>
            <w:r w:rsidRPr="74996DD7">
              <w:rPr>
                <w:rFonts w:ascii="Calibri" w:eastAsia="Calibri" w:hAnsi="Calibri" w:cs="Calibri"/>
                <w:i/>
                <w:iCs/>
              </w:rPr>
              <w:t>cambios.</w:t>
            </w:r>
          </w:p>
        </w:tc>
      </w:tr>
      <w:tr w:rsidR="205CADFF" w14:paraId="3B01474D" w14:textId="77777777" w:rsidTr="205CADFF">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502EC0C" w14:textId="776BE755"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5AC060E6"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60B7452" w14:textId="5B3E0A9C" w:rsidR="007F62E2" w:rsidRDefault="007F62E2" w:rsidP="007F62E2">
            <w:pPr>
              <w:spacing w:line="259" w:lineRule="auto"/>
              <w:rPr>
                <w:rFonts w:asciiTheme="minorHAnsi" w:eastAsiaTheme="minorEastAsia" w:hAnsiTheme="minorHAnsi" w:cstheme="minorBidi"/>
                <w:i/>
              </w:rPr>
            </w:pPr>
            <w:r w:rsidRPr="74996DD7">
              <w:rPr>
                <w:rFonts w:asciiTheme="minorHAnsi" w:eastAsiaTheme="minorEastAsia" w:hAnsiTheme="minorHAnsi" w:cstheme="minorBidi"/>
                <w:b/>
                <w:bCs/>
                <w:i/>
                <w:iCs/>
              </w:rPr>
              <w:t xml:space="preserve">DESCRIPCIÓN: </w:t>
            </w:r>
            <w:r w:rsidRPr="0031205E">
              <w:rPr>
                <w:rFonts w:asciiTheme="minorHAnsi" w:eastAsiaTheme="minorEastAsia" w:hAnsiTheme="minorHAnsi" w:cstheme="minorBidi"/>
                <w:i/>
                <w:iCs/>
              </w:rPr>
              <w:t xml:space="preserve">Actualización </w:t>
            </w:r>
            <w:r w:rsidRPr="74996DD7">
              <w:rPr>
                <w:rFonts w:asciiTheme="minorHAnsi" w:eastAsiaTheme="minorEastAsia" w:hAnsiTheme="minorHAnsi" w:cstheme="minorBidi"/>
                <w:i/>
                <w:iCs/>
              </w:rPr>
              <w:t xml:space="preserve">del </w:t>
            </w:r>
            <w:r>
              <w:rPr>
                <w:rFonts w:asciiTheme="minorHAnsi" w:eastAsiaTheme="minorEastAsia" w:hAnsiTheme="minorHAnsi" w:cstheme="minorBidi"/>
                <w:i/>
                <w:iCs/>
              </w:rPr>
              <w:t>repuesto</w:t>
            </w:r>
            <w:r w:rsidRPr="74996DD7">
              <w:rPr>
                <w:rFonts w:asciiTheme="minorHAnsi" w:eastAsiaTheme="minorEastAsia" w:hAnsiTheme="minorHAnsi" w:cstheme="minorBidi"/>
                <w:i/>
                <w:iCs/>
              </w:rPr>
              <w:t xml:space="preserve"> por datos inválidos.</w:t>
            </w:r>
          </w:p>
          <w:p w14:paraId="207A33B3" w14:textId="77777777" w:rsidR="007F62E2" w:rsidRDefault="007F62E2" w:rsidP="007F62E2">
            <w:pPr>
              <w:spacing w:line="259" w:lineRule="auto"/>
              <w:rPr>
                <w:rFonts w:ascii="Calibri" w:eastAsia="Calibri" w:hAnsi="Calibri" w:cs="Calibri"/>
                <w:b/>
                <w:i/>
              </w:rPr>
            </w:pPr>
            <w:r w:rsidRPr="74996DD7">
              <w:rPr>
                <w:rFonts w:ascii="Calibri" w:eastAsia="Calibri" w:hAnsi="Calibri" w:cs="Calibri"/>
                <w:b/>
                <w:bCs/>
                <w:i/>
                <w:iCs/>
              </w:rPr>
              <w:t xml:space="preserve">SUPOSICIONES/ASUNCIONES: </w:t>
            </w:r>
            <w:r w:rsidRPr="74996DD7">
              <w:rPr>
                <w:rFonts w:ascii="Calibri" w:eastAsia="Calibri" w:hAnsi="Calibri" w:cs="Calibri"/>
                <w:i/>
                <w:iCs/>
              </w:rPr>
              <w:t>Se ingresan información invalida que no cumple con ninguna de las restricciones.</w:t>
            </w:r>
          </w:p>
          <w:p w14:paraId="6EB71F2D" w14:textId="0B1E1F90" w:rsidR="205CADFF" w:rsidRDefault="007F62E2" w:rsidP="205CADFF">
            <w:pPr>
              <w:spacing w:line="259" w:lineRule="auto"/>
              <w:rPr>
                <w:rFonts w:ascii="Calibri" w:eastAsia="Calibri" w:hAnsi="Calibri" w:cs="Calibri"/>
                <w:i/>
                <w:iCs/>
              </w:rPr>
            </w:pPr>
            <w:r w:rsidRPr="71D587EE">
              <w:rPr>
                <w:rFonts w:ascii="Calibri" w:eastAsia="Calibri" w:hAnsi="Calibri" w:cs="Calibri"/>
                <w:b/>
                <w:bCs/>
                <w:i/>
                <w:iCs/>
              </w:rPr>
              <w:t>RESULTADOS:</w:t>
            </w:r>
            <w:r w:rsidRPr="71D587EE">
              <w:rPr>
                <w:rFonts w:ascii="Calibri" w:eastAsia="Calibri" w:hAnsi="Calibri" w:cs="Calibri"/>
                <w:i/>
                <w:iCs/>
              </w:rPr>
              <w:t xml:space="preserve"> El sistema muestra un </w:t>
            </w:r>
            <w:r w:rsidRPr="30ABDE52">
              <w:rPr>
                <w:rFonts w:ascii="Calibri" w:eastAsia="Calibri" w:hAnsi="Calibri" w:cs="Calibri"/>
                <w:i/>
                <w:iCs/>
              </w:rPr>
              <w:t>mensaje</w:t>
            </w:r>
            <w:r w:rsidRPr="71D587EE">
              <w:rPr>
                <w:rFonts w:ascii="Calibri" w:eastAsia="Calibri" w:hAnsi="Calibri" w:cs="Calibri"/>
                <w:i/>
                <w:iCs/>
              </w:rPr>
              <w:t xml:space="preserve"> de error </w:t>
            </w:r>
            <w:r w:rsidRPr="51758442">
              <w:rPr>
                <w:rFonts w:ascii="Calibri" w:eastAsia="Calibri" w:hAnsi="Calibri" w:cs="Calibri"/>
                <w:i/>
                <w:iCs/>
              </w:rPr>
              <w:t xml:space="preserve">especificando el campo o </w:t>
            </w:r>
            <w:r w:rsidRPr="30ABDE52">
              <w:rPr>
                <w:rFonts w:ascii="Calibri" w:eastAsia="Calibri" w:hAnsi="Calibri" w:cs="Calibri"/>
                <w:i/>
                <w:iCs/>
              </w:rPr>
              <w:t>los campos incorrectos.</w:t>
            </w:r>
          </w:p>
        </w:tc>
      </w:tr>
      <w:tr w:rsidR="205CADFF" w14:paraId="1C39C937" w14:textId="77777777" w:rsidTr="205CADFF">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0DA3A48" w14:textId="46D66E1A"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010AEBB1"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3DDD371" w14:textId="6F16F596" w:rsidR="007F62E2" w:rsidRDefault="007F62E2" w:rsidP="007F62E2">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repuesto</w:t>
            </w:r>
            <w:r w:rsidRPr="04490AA4">
              <w:rPr>
                <w:rFonts w:asciiTheme="minorHAnsi" w:eastAsiaTheme="minorEastAsia" w:hAnsiTheme="minorHAnsi" w:cstheme="minorBidi"/>
                <w:i/>
                <w:iCs/>
              </w:rPr>
              <w:t xml:space="preserve"> fallido por perdida de conexión.</w:t>
            </w:r>
          </w:p>
          <w:p w14:paraId="20059368" w14:textId="77777777" w:rsidR="007F62E2" w:rsidRDefault="007F62E2" w:rsidP="007F62E2">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024129E1" w14:textId="10F4D247" w:rsidR="205CADFF" w:rsidRDefault="007F62E2" w:rsidP="205CADFF">
            <w:pPr>
              <w:spacing w:line="259" w:lineRule="auto"/>
              <w:rPr>
                <w:rFonts w:ascii="Calibri" w:eastAsia="Calibri" w:hAnsi="Calibri" w:cs="Calibr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205CADFF" w14:paraId="2BC6D05C"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BD01E62" w14:textId="01B41F22"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REQUERIMIENTOS ESPECIALES - REGLAS DEL NEGOCIO Y DEL SISTEMA:</w:t>
            </w:r>
          </w:p>
          <w:p w14:paraId="0B1F13D7" w14:textId="2954D0C1" w:rsidR="00724136" w:rsidRPr="00884E7A" w:rsidRDefault="00724136" w:rsidP="00724136">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4248C3AC" w14:textId="71A65B7E" w:rsidR="00724136" w:rsidRPr="00884E7A" w:rsidRDefault="006E68E5" w:rsidP="00724136">
            <w:pPr>
              <w:rPr>
                <w:rFonts w:asciiTheme="minorHAnsi" w:eastAsiaTheme="minorEastAsia" w:hAnsiTheme="minorHAnsi" w:cstheme="minorBidi"/>
                <w:i/>
                <w:iCs/>
              </w:rPr>
            </w:pPr>
            <w:r>
              <w:rPr>
                <w:rFonts w:asciiTheme="minorHAnsi" w:eastAsiaTheme="minorEastAsia" w:hAnsiTheme="minorHAnsi" w:cstheme="minorBidi"/>
                <w:i/>
                <w:iCs/>
              </w:rPr>
              <w:t>No aplica</w:t>
            </w:r>
          </w:p>
          <w:p w14:paraId="7C876989" w14:textId="34C4D1A5" w:rsidR="00724136" w:rsidRDefault="00724136" w:rsidP="00724136">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28EDF786" w14:textId="5CFB9AFD" w:rsidR="205CADFF" w:rsidRDefault="00CF1E78" w:rsidP="205CADFF">
            <w:pPr>
              <w:rPr>
                <w:rFonts w:asciiTheme="minorHAnsi" w:eastAsiaTheme="minorEastAsia" w:hAnsiTheme="minorHAnsi" w:cstheme="minorBidi"/>
                <w:i/>
                <w:iCs/>
                <w:lang w:val="es-419"/>
              </w:rPr>
            </w:pPr>
            <w:r w:rsidRPr="56C826CC">
              <w:rPr>
                <w:rFonts w:asciiTheme="minorHAnsi" w:eastAsiaTheme="minorEastAsia" w:hAnsiTheme="minorHAnsi" w:cstheme="minorBidi"/>
                <w:i/>
                <w:iCs/>
                <w:lang w:val="es-419"/>
              </w:rPr>
              <w:t xml:space="preserve">El sistema debe de asegurarse de que no existan </w:t>
            </w:r>
            <w:r w:rsidR="00631924">
              <w:rPr>
                <w:rFonts w:asciiTheme="minorHAnsi" w:eastAsiaTheme="minorEastAsia" w:hAnsiTheme="minorHAnsi" w:cstheme="minorBidi"/>
                <w:i/>
                <w:iCs/>
                <w:lang w:val="es-419"/>
              </w:rPr>
              <w:t>repuestos</w:t>
            </w:r>
            <w:r w:rsidRPr="56C826CC">
              <w:rPr>
                <w:rFonts w:asciiTheme="minorHAnsi" w:eastAsiaTheme="minorEastAsia" w:hAnsiTheme="minorHAnsi" w:cstheme="minorBidi"/>
                <w:i/>
                <w:iCs/>
                <w:lang w:val="es-419"/>
              </w:rPr>
              <w:t xml:space="preserve"> duplicados basándose en </w:t>
            </w:r>
            <w:r w:rsidR="00631924">
              <w:rPr>
                <w:rFonts w:asciiTheme="minorHAnsi" w:eastAsiaTheme="minorEastAsia" w:hAnsiTheme="minorHAnsi" w:cstheme="minorBidi"/>
                <w:i/>
                <w:iCs/>
                <w:lang w:val="es-419"/>
              </w:rPr>
              <w:t>el nombre.</w:t>
            </w:r>
          </w:p>
        </w:tc>
      </w:tr>
      <w:tr w:rsidR="205CADFF" w14:paraId="36C4D9DC" w14:textId="77777777" w:rsidTr="207880EC">
        <w:trPr>
          <w:trHeight w:val="582"/>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A87DE37" w14:textId="45CE958D" w:rsidR="00631924" w:rsidRDefault="205CADFF" w:rsidP="207880EC">
            <w:pPr>
              <w:rPr>
                <w:rFonts w:asciiTheme="minorHAnsi" w:eastAsiaTheme="minorEastAsia" w:hAnsiTheme="minorHAnsi" w:cstheme="minorBidi"/>
                <w:i/>
                <w:iCs/>
              </w:rPr>
            </w:pPr>
            <w:r w:rsidRPr="205CADFF">
              <w:rPr>
                <w:rFonts w:asciiTheme="minorHAnsi" w:eastAsiaTheme="minorEastAsia" w:hAnsiTheme="minorHAnsi" w:cstheme="minorBidi"/>
                <w:b/>
                <w:bCs/>
                <w:i/>
                <w:iCs/>
              </w:rPr>
              <w:t>RIESGOS:</w:t>
            </w:r>
            <w:r w:rsidR="00631924" w:rsidRPr="207880EC">
              <w:rPr>
                <w:rFonts w:asciiTheme="minorHAnsi" w:eastAsiaTheme="minorEastAsia" w:hAnsiTheme="minorHAnsi" w:cstheme="minorBidi"/>
                <w:i/>
                <w:iCs/>
              </w:rPr>
              <w:t xml:space="preserve"> </w:t>
            </w:r>
          </w:p>
          <w:p w14:paraId="3D6C5E6B" w14:textId="47F299A6" w:rsidR="205CADFF" w:rsidRDefault="00631924" w:rsidP="205CADFF">
            <w:pPr>
              <w:rPr>
                <w:rFonts w:asciiTheme="minorHAnsi" w:eastAsiaTheme="minorEastAsia" w:hAnsiTheme="minorHAnsi" w:cstheme="minorBidi"/>
                <w:b/>
                <w:bCs/>
                <w:i/>
                <w:iCs/>
              </w:rPr>
            </w:pPr>
            <w:r w:rsidRPr="207880EC">
              <w:rPr>
                <w:rFonts w:asciiTheme="minorHAnsi" w:eastAsiaTheme="minorEastAsia" w:hAnsiTheme="minorHAnsi" w:cstheme="minorBidi"/>
                <w:i/>
                <w:iCs/>
              </w:rPr>
              <w:t>Posible duplicación de información si no se asignan identificadores únicos correctamente.</w:t>
            </w:r>
          </w:p>
        </w:tc>
      </w:tr>
      <w:tr w:rsidR="205CADFF" w14:paraId="23E7E6CA" w14:textId="77777777" w:rsidTr="205CADFF">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F62DDD4" w14:textId="38DA6861"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56EAFDBF" w14:textId="5D50E2EB" w:rsidR="205CADFF" w:rsidRDefault="00631924" w:rsidP="205CADFF">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7442964" w14:textId="6A03CA9C" w:rsidR="205CADFF" w:rsidRDefault="205CADFF" w:rsidP="205CADFF">
      <w:pPr>
        <w:rPr>
          <w:rFonts w:ascii="Calibri" w:hAnsi="Calibri" w:cs="Book Antiqua"/>
          <w:b/>
          <w:bCs/>
        </w:rPr>
      </w:pPr>
    </w:p>
    <w:p w14:paraId="3E3B24E7" w14:textId="24F59F3A" w:rsidR="205CADFF" w:rsidRDefault="205CADFF"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20AA8695" w14:textId="77777777" w:rsidTr="205CADFF">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79038BC"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4BB06224" w14:textId="60C7119C"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00CD45BF">
              <w:rPr>
                <w:rFonts w:asciiTheme="minorHAnsi" w:eastAsiaTheme="minorEastAsia" w:hAnsiTheme="minorHAnsi" w:cstheme="minorBidi"/>
                <w:b/>
                <w:bCs/>
                <w:i/>
                <w:iCs/>
                <w:color w:val="000000" w:themeColor="text1"/>
              </w:rPr>
              <w:t>21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67BC3D8"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13D69669" w14:textId="5B37ED18" w:rsidR="205CADFF" w:rsidRDefault="205CADFF" w:rsidP="205CADFF">
            <w:pPr>
              <w:rPr>
                <w:rFonts w:asciiTheme="minorHAnsi" w:eastAsiaTheme="minorEastAsia" w:hAnsiTheme="minorHAnsi" w:cstheme="minorBidi"/>
                <w:i/>
                <w:iCs/>
                <w:color w:val="000000" w:themeColor="text1"/>
              </w:rPr>
            </w:pPr>
            <w:r w:rsidRPr="205CADFF">
              <w:rPr>
                <w:rFonts w:asciiTheme="minorHAnsi" w:eastAsiaTheme="minorEastAsia" w:hAnsiTheme="minorHAnsi" w:cstheme="minorBidi"/>
                <w:i/>
                <w:iCs/>
                <w:color w:val="000000" w:themeColor="text1"/>
              </w:rPr>
              <w:t xml:space="preserve">Registrar </w:t>
            </w:r>
            <w:r w:rsidR="11DD204B" w:rsidRPr="212BAC13">
              <w:rPr>
                <w:rFonts w:asciiTheme="minorHAnsi" w:eastAsiaTheme="minorEastAsia" w:hAnsiTheme="minorHAnsi" w:cstheme="minorBidi"/>
                <w:i/>
                <w:iCs/>
                <w:color w:val="000000" w:themeColor="text1"/>
              </w:rPr>
              <w:t>Mantenimiento</w:t>
            </w:r>
          </w:p>
        </w:tc>
      </w:tr>
      <w:tr w:rsidR="205CADFF" w14:paraId="3816EFE9" w14:textId="77777777" w:rsidTr="205CADFF">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B340DC3"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60430F7E" w14:textId="2CBDA6E4"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02F81AB6"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1A446076" w14:textId="04C3DBE5"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Alta</w:t>
            </w:r>
          </w:p>
        </w:tc>
      </w:tr>
      <w:tr w:rsidR="205CADFF" w14:paraId="20EDA864"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0A97EFC"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60D4938B" w14:textId="69FA7917"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27420DF0" w:rsidRPr="3912C4E9">
              <w:rPr>
                <w:rFonts w:asciiTheme="minorHAnsi" w:eastAsiaTheme="minorEastAsia" w:hAnsiTheme="minorHAnsi" w:cstheme="minorBidi"/>
                <w:i/>
                <w:iCs/>
              </w:rPr>
              <w:t>-21</w:t>
            </w:r>
          </w:p>
        </w:tc>
      </w:tr>
      <w:tr w:rsidR="205CADFF" w14:paraId="76B9ECDF"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4D306BF"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691D1E41"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7B86065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6C1AC17"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CASOS DE USO ASOCIADOS:</w:t>
            </w:r>
          </w:p>
          <w:p w14:paraId="60878935" w14:textId="705F6D82" w:rsidR="205CADFF" w:rsidRDefault="37C64265"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CU</w:t>
            </w:r>
            <w:r w:rsidR="00CD45BF">
              <w:rPr>
                <w:rFonts w:asciiTheme="minorHAnsi" w:eastAsiaTheme="minorEastAsia" w:hAnsiTheme="minorHAnsi" w:cstheme="minorBidi"/>
                <w:i/>
                <w:iCs/>
              </w:rPr>
              <w:t>22</w:t>
            </w:r>
            <w:r w:rsidRPr="3912C4E9">
              <w:rPr>
                <w:rFonts w:asciiTheme="minorHAnsi" w:eastAsiaTheme="minorEastAsia" w:hAnsiTheme="minorHAnsi" w:cstheme="minorBidi"/>
                <w:i/>
                <w:iCs/>
              </w:rPr>
              <w:t>, CU</w:t>
            </w:r>
            <w:r w:rsidR="00CD45BF">
              <w:rPr>
                <w:rFonts w:asciiTheme="minorHAnsi" w:eastAsiaTheme="minorEastAsia" w:hAnsiTheme="minorHAnsi" w:cstheme="minorBidi"/>
                <w:i/>
                <w:iCs/>
              </w:rPr>
              <w:t>23, CU</w:t>
            </w:r>
            <w:r w:rsidR="00E35580">
              <w:rPr>
                <w:rFonts w:asciiTheme="minorHAnsi" w:eastAsiaTheme="minorEastAsia" w:hAnsiTheme="minorHAnsi" w:cstheme="minorBidi"/>
                <w:i/>
                <w:iCs/>
              </w:rPr>
              <w:t>24</w:t>
            </w:r>
          </w:p>
        </w:tc>
      </w:tr>
      <w:tr w:rsidR="205CADFF" w14:paraId="6848B536" w14:textId="77777777" w:rsidTr="3912C4E9">
        <w:trPr>
          <w:trHeight w:val="63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6B7C1FC" w14:textId="16CB980C"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717DF6C0" w14:textId="4D5F8538" w:rsidR="205CADFF" w:rsidRDefault="51EC3609"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 xml:space="preserve">Este sistema permite al administrador registrar un nuevo mantenimiento para un vehículo en el sistema. Se requiere que el administrador ingrese los datos del mantenimiento, los cuales incluyen </w:t>
            </w:r>
          </w:p>
          <w:p w14:paraId="67A0576E" w14:textId="2E2E861B" w:rsidR="205CADFF" w:rsidRDefault="51EC3609" w:rsidP="3912C4E9">
            <w:pPr>
              <w:pStyle w:val="Prrafodelista"/>
              <w:numPr>
                <w:ilvl w:val="0"/>
                <w:numId w:val="50"/>
              </w:numPr>
              <w:rPr>
                <w:rFonts w:asciiTheme="minorHAnsi" w:eastAsiaTheme="minorEastAsia" w:hAnsiTheme="minorHAnsi" w:cstheme="minorBidi"/>
                <w:i/>
                <w:iCs/>
              </w:rPr>
            </w:pPr>
            <w:r w:rsidRPr="3912C4E9">
              <w:rPr>
                <w:rFonts w:asciiTheme="minorHAnsi" w:eastAsiaTheme="minorEastAsia" w:hAnsiTheme="minorHAnsi" w:cstheme="minorBidi"/>
                <w:i/>
                <w:iCs/>
              </w:rPr>
              <w:t>Id</w:t>
            </w:r>
          </w:p>
          <w:p w14:paraId="7FA982D9" w14:textId="39A3AB02" w:rsidR="205CADFF" w:rsidRDefault="763105C9" w:rsidP="3912C4E9">
            <w:pPr>
              <w:pStyle w:val="Prrafodelista"/>
              <w:numPr>
                <w:ilvl w:val="0"/>
                <w:numId w:val="50"/>
              </w:numPr>
              <w:rPr>
                <w:rFonts w:asciiTheme="minorHAnsi" w:eastAsiaTheme="minorEastAsia" w:hAnsiTheme="minorHAnsi" w:cstheme="minorBidi"/>
                <w:i/>
                <w:iCs/>
              </w:rPr>
            </w:pPr>
            <w:r w:rsidRPr="3912C4E9">
              <w:rPr>
                <w:rFonts w:asciiTheme="minorHAnsi" w:eastAsiaTheme="minorEastAsia" w:hAnsiTheme="minorHAnsi" w:cstheme="minorBidi"/>
                <w:i/>
                <w:iCs/>
              </w:rPr>
              <w:t>T</w:t>
            </w:r>
            <w:r w:rsidR="51EC3609" w:rsidRPr="3912C4E9">
              <w:rPr>
                <w:rFonts w:asciiTheme="minorHAnsi" w:eastAsiaTheme="minorEastAsia" w:hAnsiTheme="minorHAnsi" w:cstheme="minorBidi"/>
                <w:i/>
                <w:iCs/>
              </w:rPr>
              <w:t>ipo de mantenimiento</w:t>
            </w:r>
          </w:p>
          <w:p w14:paraId="7A219AF6" w14:textId="2FA12EB8" w:rsidR="205CADFF" w:rsidRDefault="6CD35CD1" w:rsidP="3912C4E9">
            <w:pPr>
              <w:pStyle w:val="Prrafodelista"/>
              <w:numPr>
                <w:ilvl w:val="0"/>
                <w:numId w:val="50"/>
              </w:numPr>
              <w:rPr>
                <w:rFonts w:asciiTheme="minorHAnsi" w:eastAsiaTheme="minorEastAsia" w:hAnsiTheme="minorHAnsi" w:cstheme="minorBidi"/>
                <w:i/>
                <w:iCs/>
              </w:rPr>
            </w:pPr>
            <w:r w:rsidRPr="3912C4E9">
              <w:rPr>
                <w:rFonts w:asciiTheme="minorHAnsi" w:eastAsiaTheme="minorEastAsia" w:hAnsiTheme="minorHAnsi" w:cstheme="minorBidi"/>
                <w:i/>
                <w:iCs/>
              </w:rPr>
              <w:t>F</w:t>
            </w:r>
            <w:r w:rsidR="51EC3609" w:rsidRPr="3912C4E9">
              <w:rPr>
                <w:rFonts w:asciiTheme="minorHAnsi" w:eastAsiaTheme="minorEastAsia" w:hAnsiTheme="minorHAnsi" w:cstheme="minorBidi"/>
                <w:i/>
                <w:iCs/>
              </w:rPr>
              <w:t>echa</w:t>
            </w:r>
          </w:p>
          <w:p w14:paraId="4A93961F" w14:textId="23982CF3" w:rsidR="205CADFF" w:rsidRDefault="51EC3609" w:rsidP="3912C4E9">
            <w:pPr>
              <w:pStyle w:val="Prrafodelista"/>
              <w:numPr>
                <w:ilvl w:val="0"/>
                <w:numId w:val="50"/>
              </w:numPr>
              <w:rPr>
                <w:rFonts w:asciiTheme="minorHAnsi" w:eastAsiaTheme="minorEastAsia" w:hAnsiTheme="minorHAnsi" w:cstheme="minorBidi"/>
                <w:i/>
                <w:iCs/>
              </w:rPr>
            </w:pPr>
            <w:r w:rsidRPr="3912C4E9">
              <w:rPr>
                <w:rFonts w:asciiTheme="minorHAnsi" w:eastAsiaTheme="minorEastAsia" w:hAnsiTheme="minorHAnsi" w:cstheme="minorBidi"/>
                <w:i/>
                <w:iCs/>
              </w:rPr>
              <w:t xml:space="preserve">costo y observaciones. </w:t>
            </w:r>
          </w:p>
          <w:p w14:paraId="34E4BEB0" w14:textId="6D58D725" w:rsidR="205CADFF" w:rsidRDefault="51EC3609" w:rsidP="205CADFF">
            <w:pPr>
              <w:rPr>
                <w:rFonts w:eastAsiaTheme="minorEastAsia"/>
              </w:rPr>
            </w:pPr>
            <w:r w:rsidRPr="3912C4E9">
              <w:rPr>
                <w:rFonts w:asciiTheme="minorHAnsi" w:eastAsiaTheme="minorEastAsia" w:hAnsiTheme="minorHAnsi" w:cstheme="minorBidi"/>
                <w:i/>
                <w:iCs/>
              </w:rPr>
              <w:t>El sistema validará que los campos obligatorios contengan información y que se cumplan las restricciones definidas.</w:t>
            </w:r>
          </w:p>
        </w:tc>
      </w:tr>
      <w:tr w:rsidR="205CADFF" w14:paraId="55D84D5B"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2EEF02"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NOTAS:</w:t>
            </w:r>
          </w:p>
          <w:p w14:paraId="74F8E5FE" w14:textId="61A81807" w:rsidR="205CADFF" w:rsidRDefault="26C66097"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Considerar validaciones de campo como longitud y tipo de dato, así como restricciones específicas para cada campo.</w:t>
            </w:r>
          </w:p>
        </w:tc>
      </w:tr>
      <w:tr w:rsidR="205CADFF" w14:paraId="14AE859D"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118CE7A" w14:textId="676A0293"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5B6FB12C" w14:textId="3C53EFAB" w:rsidR="205CADFF" w:rsidRDefault="07A052CD"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Los datos del mantenimiento se registraron exitosamente en el sistema.</w:t>
            </w:r>
          </w:p>
        </w:tc>
      </w:tr>
      <w:tr w:rsidR="205CADFF" w14:paraId="3EB3AF79" w14:textId="77777777" w:rsidTr="205CADFF">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7554D79"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752180FC" w14:textId="77777777" w:rsidTr="205CADFF">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E79BB49" w14:textId="77F701AB"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1796C4D4"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EEF9600" w14:textId="4698BAD8" w:rsidR="205CADFF" w:rsidRDefault="61B7C832" w:rsidP="205CADFF">
            <w:pPr>
              <w:spacing w:line="259" w:lineRule="auto"/>
              <w:rPr>
                <w:rFonts w:ascii="Calibri" w:eastAsia="Calibri" w:hAnsi="Calibri" w:cs="Calibri"/>
                <w:b/>
                <w:i/>
              </w:rPr>
            </w:pPr>
            <w:r w:rsidRPr="3912C4E9">
              <w:rPr>
                <w:rFonts w:ascii="Calibri" w:eastAsia="Calibri" w:hAnsi="Calibri" w:cs="Calibri"/>
                <w:b/>
                <w:bCs/>
                <w:i/>
                <w:iCs/>
              </w:rPr>
              <w:t xml:space="preserve">DESCRIPCIÓN: </w:t>
            </w:r>
            <w:r w:rsidR="26BA426A" w:rsidRPr="3912C4E9">
              <w:rPr>
                <w:rFonts w:ascii="Calibri" w:eastAsia="Calibri" w:hAnsi="Calibri" w:cs="Calibri"/>
                <w:i/>
                <w:iCs/>
              </w:rPr>
              <w:t>Registro de un mantenimiento exitoso</w:t>
            </w:r>
          </w:p>
          <w:p w14:paraId="4F763199" w14:textId="345CFDDC" w:rsidR="61B7C832" w:rsidRDefault="61B7C832" w:rsidP="3912C4E9">
            <w:pPr>
              <w:rPr>
                <w:rFonts w:ascii="Calibri" w:eastAsia="Calibri" w:hAnsi="Calibri" w:cs="Calibri"/>
                <w:b/>
                <w:bCs/>
                <w:i/>
                <w:iCs/>
              </w:rPr>
            </w:pPr>
            <w:r w:rsidRPr="3912C4E9">
              <w:rPr>
                <w:rFonts w:ascii="Calibri" w:eastAsia="Calibri" w:hAnsi="Calibri" w:cs="Calibri"/>
                <w:b/>
                <w:bCs/>
                <w:i/>
                <w:iCs/>
              </w:rPr>
              <w:t xml:space="preserve">SUPOSICIONES/ASUNCIONES: </w:t>
            </w:r>
            <w:r w:rsidR="6A3AEEB9" w:rsidRPr="3912C4E9">
              <w:rPr>
                <w:rFonts w:ascii="Calibri" w:eastAsia="Calibri" w:hAnsi="Calibri" w:cs="Calibri"/>
                <w:i/>
                <w:iCs/>
              </w:rPr>
              <w:t>Todos los campos se llenan con información valida.</w:t>
            </w:r>
          </w:p>
          <w:p w14:paraId="38899E78" w14:textId="5366185D"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129A09FE" w:rsidRPr="3912C4E9">
              <w:rPr>
                <w:rFonts w:ascii="Calibri" w:eastAsia="Calibri" w:hAnsi="Calibri" w:cs="Calibri"/>
                <w:i/>
                <w:iCs/>
              </w:rPr>
              <w:t>El mantenimiento se registra exitosamente en el sistema.</w:t>
            </w:r>
          </w:p>
        </w:tc>
      </w:tr>
      <w:tr w:rsidR="205CADFF" w14:paraId="1F78EBEE" w14:textId="77777777" w:rsidTr="205CADFF">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1A2C6F8" w14:textId="4B70483E"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14CD1D01"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82AF44" w14:textId="7737643E" w:rsidR="205CADFF" w:rsidRDefault="2E2A7608" w:rsidP="3912C4E9">
            <w:pPr>
              <w:spacing w:line="259" w:lineRule="auto"/>
              <w:rPr>
                <w:rFonts w:ascii="Calibri" w:eastAsia="Calibri" w:hAnsi="Calibri" w:cs="Calibri"/>
                <w:i/>
                <w:iCs/>
              </w:rPr>
            </w:pPr>
            <w:r w:rsidRPr="3912C4E9">
              <w:rPr>
                <w:rFonts w:ascii="Calibri" w:eastAsia="Calibri" w:hAnsi="Calibri" w:cs="Calibri"/>
                <w:b/>
                <w:bCs/>
                <w:i/>
                <w:iCs/>
              </w:rPr>
              <w:t>DESCRIPCIÓN:</w:t>
            </w:r>
            <w:r w:rsidRPr="3912C4E9">
              <w:rPr>
                <w:rFonts w:ascii="Calibri" w:eastAsia="Calibri" w:hAnsi="Calibri" w:cs="Calibri"/>
                <w:i/>
                <w:iCs/>
              </w:rPr>
              <w:t xml:space="preserve"> Intentar registrar un mantenimiento con datos que no cumplen con las restricciones. </w:t>
            </w:r>
          </w:p>
          <w:p w14:paraId="48975EFD" w14:textId="22553067" w:rsidR="205CADFF" w:rsidRDefault="2E2A7608" w:rsidP="3912C4E9">
            <w:pPr>
              <w:spacing w:line="259" w:lineRule="auto"/>
              <w:rPr>
                <w:rFonts w:ascii="Calibri" w:eastAsia="Calibri" w:hAnsi="Calibri" w:cs="Calibri"/>
                <w:i/>
                <w:iCs/>
              </w:rPr>
            </w:pPr>
            <w:r w:rsidRPr="3912C4E9">
              <w:rPr>
                <w:rFonts w:ascii="Calibri" w:eastAsia="Calibri" w:hAnsi="Calibri" w:cs="Calibri"/>
                <w:b/>
                <w:bCs/>
                <w:i/>
                <w:iCs/>
              </w:rPr>
              <w:t>SUPOSICIONES/ASUNCIONES:</w:t>
            </w:r>
            <w:r w:rsidRPr="3912C4E9">
              <w:rPr>
                <w:rFonts w:ascii="Calibri" w:eastAsia="Calibri" w:hAnsi="Calibri" w:cs="Calibri"/>
                <w:i/>
                <w:iCs/>
              </w:rPr>
              <w:t xml:space="preserve"> El administrador intenta registrar un mantenimiento con un campo inválido. </w:t>
            </w:r>
          </w:p>
          <w:p w14:paraId="305B6A83" w14:textId="594C6071" w:rsidR="205CADFF" w:rsidRDefault="2E2A7608"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El sistema muestra un mensaje de error indicando las restricciones no cumplidas.</w:t>
            </w:r>
          </w:p>
        </w:tc>
      </w:tr>
      <w:tr w:rsidR="205CADFF" w14:paraId="02229045" w14:textId="77777777" w:rsidTr="205CADFF">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29D4E94" w14:textId="70CDBBA6"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6F13A2FE"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7EE93AC" w14:textId="0AA5F84A" w:rsidR="00AD2EE5" w:rsidRPr="00AD2EE5" w:rsidRDefault="00AD2EE5" w:rsidP="00AD2EE5">
            <w:pPr>
              <w:spacing w:line="259" w:lineRule="auto"/>
              <w:rPr>
                <w:rFonts w:ascii="Calibri" w:eastAsia="Calibri" w:hAnsi="Calibri" w:cs="Calibr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l mantenimiento</w:t>
            </w:r>
            <w:r w:rsidRPr="26565B05">
              <w:rPr>
                <w:rFonts w:asciiTheme="minorHAnsi" w:eastAsiaTheme="minorEastAsia" w:hAnsiTheme="minorHAnsi" w:cstheme="minorBidi"/>
                <w:i/>
                <w:iCs/>
              </w:rPr>
              <w:t xml:space="preserve"> fallido por perdida de conexión.</w:t>
            </w:r>
          </w:p>
          <w:p w14:paraId="06A3F26C" w14:textId="77777777" w:rsidR="00AD2EE5" w:rsidRDefault="00AD2EE5" w:rsidP="00AD2EE5">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0E3367E2" w14:textId="5A97D0E8" w:rsidR="205CADFF" w:rsidRDefault="00AD2EE5" w:rsidP="205CADFF">
            <w:pPr>
              <w:spacing w:line="259" w:lineRule="auto"/>
              <w:rPr>
                <w:rFonts w:ascii="Calibri" w:eastAsia="Calibri" w:hAnsi="Calibri" w:cs="Calibri"/>
                <w:i/>
                <w:iCs/>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205CADFF" w14:paraId="68E25161"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7B90505" w14:textId="6B11218E"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REQUERIMIENTOS ESPECIALES - REGLAS DEL NEGOCIO Y DEL SISTEMA:</w:t>
            </w:r>
          </w:p>
          <w:p w14:paraId="211B5DBF" w14:textId="2954D0C1" w:rsidR="205CADFF" w:rsidRDefault="6056AB0A"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REGLAS DEL NEGOCIO</w:t>
            </w:r>
          </w:p>
          <w:p w14:paraId="02204367" w14:textId="71A65B7E" w:rsidR="205CADFF" w:rsidRDefault="6056AB0A"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No aplica</w:t>
            </w:r>
          </w:p>
          <w:p w14:paraId="207D45FB" w14:textId="34C4D1A5" w:rsidR="205CADFF" w:rsidRDefault="6056AB0A"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lastRenderedPageBreak/>
              <w:t>REQUERIMIENTOS ESPECIALES</w:t>
            </w:r>
          </w:p>
          <w:p w14:paraId="2F656543" w14:textId="4B661CD2" w:rsidR="205CADFF" w:rsidRDefault="6CCC015A" w:rsidP="205CADFF">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El sistema debe validar que los campos obligatorios contengan información antes de guardar el registro.</w:t>
            </w:r>
          </w:p>
        </w:tc>
      </w:tr>
      <w:tr w:rsidR="205CADFF" w14:paraId="51F610FF" w14:textId="77777777" w:rsidTr="205CADFF">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1BBF464" w14:textId="1F3291F4" w:rsidR="205CADFF" w:rsidRDefault="205CADFF" w:rsidP="3912C4E9">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lastRenderedPageBreak/>
              <w:t>RIESGOS:</w:t>
            </w:r>
          </w:p>
          <w:p w14:paraId="695EEEF9" w14:textId="5E8656F1" w:rsidR="205CADFF" w:rsidRDefault="09E17C75" w:rsidP="205CADFF">
            <w:pPr>
              <w:rPr>
                <w:rFonts w:asciiTheme="minorHAnsi" w:eastAsiaTheme="minorEastAsia" w:hAnsiTheme="minorHAnsi" w:cstheme="minorBidi"/>
                <w:i/>
              </w:rPr>
            </w:pPr>
            <w:r w:rsidRPr="3912C4E9">
              <w:rPr>
                <w:rFonts w:asciiTheme="minorHAnsi" w:eastAsiaTheme="minorEastAsia" w:hAnsiTheme="minorHAnsi" w:cstheme="minorBidi"/>
                <w:i/>
                <w:iCs/>
              </w:rPr>
              <w:t>No se cuente con el usuario o permisos requeridos para el registro de la información en el sistema</w:t>
            </w:r>
          </w:p>
        </w:tc>
      </w:tr>
      <w:tr w:rsidR="205CADFF" w14:paraId="65E3F868" w14:textId="77777777" w:rsidTr="205CADFF">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89ECC9D" w14:textId="38DA6861"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696A3AD7" w14:textId="01D62CB3" w:rsidR="205CADFF" w:rsidRDefault="00A132B0" w:rsidP="205CADFF">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noProof/>
              </w:rPr>
              <w:drawing>
                <wp:anchor distT="0" distB="0" distL="114300" distR="114300" simplePos="0" relativeHeight="251658253" behindDoc="0" locked="0" layoutInCell="1" allowOverlap="1" wp14:anchorId="2DBBA91C" wp14:editId="7D8DD298">
                  <wp:simplePos x="0" y="0"/>
                  <wp:positionH relativeFrom="column">
                    <wp:posOffset>138430</wp:posOffset>
                  </wp:positionH>
                  <wp:positionV relativeFrom="paragraph">
                    <wp:posOffset>193675</wp:posOffset>
                  </wp:positionV>
                  <wp:extent cx="5356860" cy="4023360"/>
                  <wp:effectExtent l="0" t="0" r="0" b="0"/>
                  <wp:wrapNone/>
                  <wp:docPr id="1051744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4023360"/>
                          </a:xfrm>
                          <a:prstGeom prst="rect">
                            <a:avLst/>
                          </a:prstGeom>
                          <a:noFill/>
                        </pic:spPr>
                      </pic:pic>
                    </a:graphicData>
                  </a:graphic>
                  <wp14:sizeRelH relativeFrom="margin">
                    <wp14:pctWidth>0</wp14:pctWidth>
                  </wp14:sizeRelH>
                  <wp14:sizeRelV relativeFrom="margin">
                    <wp14:pctHeight>0</wp14:pctHeight>
                  </wp14:sizeRelV>
                </wp:anchor>
              </w:drawing>
            </w:r>
          </w:p>
          <w:p w14:paraId="235B2090" w14:textId="21C0F07A" w:rsidR="00AD2EE5" w:rsidRDefault="00AD2EE5" w:rsidP="205CADFF">
            <w:pPr>
              <w:spacing w:line="257" w:lineRule="auto"/>
              <w:jc w:val="both"/>
              <w:rPr>
                <w:rFonts w:asciiTheme="minorHAnsi" w:eastAsiaTheme="minorEastAsia" w:hAnsiTheme="minorHAnsi" w:cstheme="minorBidi"/>
                <w:i/>
                <w:iCs/>
              </w:rPr>
            </w:pPr>
          </w:p>
          <w:p w14:paraId="7652222E" w14:textId="77777777" w:rsidR="00AD2EE5" w:rsidRDefault="00AD2EE5" w:rsidP="205CADFF">
            <w:pPr>
              <w:spacing w:line="257" w:lineRule="auto"/>
              <w:jc w:val="both"/>
              <w:rPr>
                <w:rFonts w:asciiTheme="minorHAnsi" w:eastAsiaTheme="minorEastAsia" w:hAnsiTheme="minorHAnsi" w:cstheme="minorBidi"/>
                <w:i/>
                <w:iCs/>
              </w:rPr>
            </w:pPr>
          </w:p>
          <w:p w14:paraId="4D68224A" w14:textId="77777777" w:rsidR="00AD2EE5" w:rsidRDefault="00AD2EE5" w:rsidP="205CADFF">
            <w:pPr>
              <w:spacing w:line="257" w:lineRule="auto"/>
              <w:jc w:val="both"/>
              <w:rPr>
                <w:rFonts w:asciiTheme="minorHAnsi" w:eastAsiaTheme="minorEastAsia" w:hAnsiTheme="minorHAnsi" w:cstheme="minorBidi"/>
                <w:i/>
                <w:iCs/>
              </w:rPr>
            </w:pPr>
          </w:p>
          <w:p w14:paraId="052F5A34" w14:textId="77777777" w:rsidR="00AD2EE5" w:rsidRDefault="00AD2EE5" w:rsidP="205CADFF">
            <w:pPr>
              <w:spacing w:line="257" w:lineRule="auto"/>
              <w:jc w:val="both"/>
              <w:rPr>
                <w:rFonts w:asciiTheme="minorHAnsi" w:eastAsiaTheme="minorEastAsia" w:hAnsiTheme="minorHAnsi" w:cstheme="minorBidi"/>
                <w:i/>
                <w:iCs/>
              </w:rPr>
            </w:pPr>
          </w:p>
          <w:p w14:paraId="2A2DF455" w14:textId="77777777" w:rsidR="00AD2EE5" w:rsidRDefault="00AD2EE5" w:rsidP="205CADFF">
            <w:pPr>
              <w:spacing w:line="257" w:lineRule="auto"/>
              <w:jc w:val="both"/>
              <w:rPr>
                <w:rFonts w:asciiTheme="minorHAnsi" w:eastAsiaTheme="minorEastAsia" w:hAnsiTheme="minorHAnsi" w:cstheme="minorBidi"/>
                <w:i/>
                <w:iCs/>
              </w:rPr>
            </w:pPr>
          </w:p>
          <w:p w14:paraId="51B212E9" w14:textId="77777777" w:rsidR="00AD2EE5" w:rsidRDefault="00AD2EE5" w:rsidP="205CADFF">
            <w:pPr>
              <w:spacing w:line="257" w:lineRule="auto"/>
              <w:jc w:val="both"/>
              <w:rPr>
                <w:rFonts w:asciiTheme="minorHAnsi" w:eastAsiaTheme="minorEastAsia" w:hAnsiTheme="minorHAnsi" w:cstheme="minorBidi"/>
                <w:i/>
                <w:iCs/>
              </w:rPr>
            </w:pPr>
          </w:p>
          <w:p w14:paraId="1D8ED281" w14:textId="77777777" w:rsidR="00AD2EE5" w:rsidRDefault="00AD2EE5" w:rsidP="205CADFF">
            <w:pPr>
              <w:spacing w:line="257" w:lineRule="auto"/>
              <w:jc w:val="both"/>
              <w:rPr>
                <w:rFonts w:asciiTheme="minorHAnsi" w:eastAsiaTheme="minorEastAsia" w:hAnsiTheme="minorHAnsi" w:cstheme="minorBidi"/>
                <w:i/>
                <w:iCs/>
              </w:rPr>
            </w:pPr>
          </w:p>
          <w:p w14:paraId="010D17D0" w14:textId="77777777" w:rsidR="00A132B0" w:rsidRDefault="00A132B0" w:rsidP="205CADFF">
            <w:pPr>
              <w:spacing w:line="257" w:lineRule="auto"/>
              <w:jc w:val="both"/>
              <w:rPr>
                <w:rFonts w:asciiTheme="minorHAnsi" w:eastAsiaTheme="minorEastAsia" w:hAnsiTheme="minorHAnsi" w:cstheme="minorBidi"/>
                <w:i/>
                <w:iCs/>
              </w:rPr>
            </w:pPr>
          </w:p>
          <w:p w14:paraId="20C5410E" w14:textId="77777777" w:rsidR="00A132B0" w:rsidRDefault="00A132B0" w:rsidP="205CADFF">
            <w:pPr>
              <w:spacing w:line="257" w:lineRule="auto"/>
              <w:jc w:val="both"/>
              <w:rPr>
                <w:rFonts w:asciiTheme="minorHAnsi" w:eastAsiaTheme="minorEastAsia" w:hAnsiTheme="minorHAnsi" w:cstheme="minorBidi"/>
                <w:i/>
                <w:iCs/>
              </w:rPr>
            </w:pPr>
          </w:p>
          <w:p w14:paraId="7CA1CB3D" w14:textId="77777777" w:rsidR="00A132B0" w:rsidRDefault="00A132B0" w:rsidP="205CADFF">
            <w:pPr>
              <w:spacing w:line="257" w:lineRule="auto"/>
              <w:jc w:val="both"/>
              <w:rPr>
                <w:rFonts w:asciiTheme="minorHAnsi" w:eastAsiaTheme="minorEastAsia" w:hAnsiTheme="minorHAnsi" w:cstheme="minorBidi"/>
                <w:i/>
                <w:iCs/>
              </w:rPr>
            </w:pPr>
          </w:p>
          <w:p w14:paraId="7F902B14" w14:textId="77777777" w:rsidR="00A132B0" w:rsidRDefault="00A132B0" w:rsidP="205CADFF">
            <w:pPr>
              <w:spacing w:line="257" w:lineRule="auto"/>
              <w:jc w:val="both"/>
              <w:rPr>
                <w:rFonts w:asciiTheme="minorHAnsi" w:eastAsiaTheme="minorEastAsia" w:hAnsiTheme="minorHAnsi" w:cstheme="minorBidi"/>
                <w:i/>
                <w:iCs/>
              </w:rPr>
            </w:pPr>
          </w:p>
          <w:p w14:paraId="7CB6538B" w14:textId="77777777" w:rsidR="00A132B0" w:rsidRDefault="00A132B0" w:rsidP="205CADFF">
            <w:pPr>
              <w:spacing w:line="257" w:lineRule="auto"/>
              <w:jc w:val="both"/>
              <w:rPr>
                <w:rFonts w:asciiTheme="minorHAnsi" w:eastAsiaTheme="minorEastAsia" w:hAnsiTheme="minorHAnsi" w:cstheme="minorBidi"/>
                <w:i/>
                <w:iCs/>
              </w:rPr>
            </w:pPr>
          </w:p>
          <w:p w14:paraId="6C3B97AC" w14:textId="77777777" w:rsidR="00A132B0" w:rsidRDefault="00A132B0" w:rsidP="205CADFF">
            <w:pPr>
              <w:spacing w:line="257" w:lineRule="auto"/>
              <w:jc w:val="both"/>
              <w:rPr>
                <w:rFonts w:asciiTheme="minorHAnsi" w:eastAsiaTheme="minorEastAsia" w:hAnsiTheme="minorHAnsi" w:cstheme="minorBidi"/>
                <w:i/>
                <w:iCs/>
              </w:rPr>
            </w:pPr>
          </w:p>
          <w:p w14:paraId="56C6E9A8" w14:textId="77777777" w:rsidR="00A132B0" w:rsidRDefault="00A132B0" w:rsidP="205CADFF">
            <w:pPr>
              <w:spacing w:line="257" w:lineRule="auto"/>
              <w:jc w:val="both"/>
              <w:rPr>
                <w:rFonts w:asciiTheme="minorHAnsi" w:eastAsiaTheme="minorEastAsia" w:hAnsiTheme="minorHAnsi" w:cstheme="minorBidi"/>
                <w:i/>
                <w:iCs/>
              </w:rPr>
            </w:pPr>
          </w:p>
          <w:p w14:paraId="70F77177" w14:textId="77777777" w:rsidR="00A132B0" w:rsidRDefault="00A132B0" w:rsidP="205CADFF">
            <w:pPr>
              <w:spacing w:line="257" w:lineRule="auto"/>
              <w:jc w:val="both"/>
              <w:rPr>
                <w:rFonts w:asciiTheme="minorHAnsi" w:eastAsiaTheme="minorEastAsia" w:hAnsiTheme="minorHAnsi" w:cstheme="minorBidi"/>
                <w:i/>
                <w:iCs/>
              </w:rPr>
            </w:pPr>
          </w:p>
          <w:p w14:paraId="35C68EFA" w14:textId="77777777" w:rsidR="00A132B0" w:rsidRDefault="00A132B0" w:rsidP="205CADFF">
            <w:pPr>
              <w:spacing w:line="257" w:lineRule="auto"/>
              <w:jc w:val="both"/>
              <w:rPr>
                <w:rFonts w:asciiTheme="minorHAnsi" w:eastAsiaTheme="minorEastAsia" w:hAnsiTheme="minorHAnsi" w:cstheme="minorBidi"/>
                <w:i/>
                <w:iCs/>
              </w:rPr>
            </w:pPr>
          </w:p>
          <w:p w14:paraId="32797C10" w14:textId="77777777" w:rsidR="00A132B0" w:rsidRDefault="00A132B0" w:rsidP="205CADFF">
            <w:pPr>
              <w:spacing w:line="257" w:lineRule="auto"/>
              <w:jc w:val="both"/>
              <w:rPr>
                <w:rFonts w:asciiTheme="minorHAnsi" w:eastAsiaTheme="minorEastAsia" w:hAnsiTheme="minorHAnsi" w:cstheme="minorBidi"/>
                <w:i/>
                <w:iCs/>
              </w:rPr>
            </w:pPr>
          </w:p>
          <w:p w14:paraId="0DFC640B" w14:textId="77777777" w:rsidR="00AD2EE5" w:rsidRDefault="00AD2EE5" w:rsidP="205CADFF">
            <w:pPr>
              <w:spacing w:line="257" w:lineRule="auto"/>
              <w:jc w:val="both"/>
              <w:rPr>
                <w:rFonts w:asciiTheme="minorHAnsi" w:eastAsiaTheme="minorEastAsia" w:hAnsiTheme="minorHAnsi" w:cstheme="minorBidi"/>
                <w:i/>
                <w:iCs/>
              </w:rPr>
            </w:pPr>
          </w:p>
          <w:p w14:paraId="7FBA5368" w14:textId="77777777" w:rsidR="00AD2EE5" w:rsidRDefault="00AD2EE5" w:rsidP="205CADFF">
            <w:pPr>
              <w:spacing w:line="257" w:lineRule="auto"/>
              <w:jc w:val="both"/>
              <w:rPr>
                <w:rFonts w:asciiTheme="minorHAnsi" w:eastAsiaTheme="minorEastAsia" w:hAnsiTheme="minorHAnsi" w:cstheme="minorBidi"/>
                <w:i/>
                <w:iCs/>
              </w:rPr>
            </w:pPr>
          </w:p>
          <w:p w14:paraId="78813E80" w14:textId="77777777" w:rsidR="00AD2EE5" w:rsidRDefault="00AD2EE5" w:rsidP="205CADFF">
            <w:pPr>
              <w:spacing w:line="257" w:lineRule="auto"/>
              <w:jc w:val="both"/>
              <w:rPr>
                <w:rFonts w:asciiTheme="minorHAnsi" w:eastAsiaTheme="minorEastAsia" w:hAnsiTheme="minorHAnsi" w:cstheme="minorBidi"/>
                <w:i/>
                <w:iCs/>
              </w:rPr>
            </w:pPr>
          </w:p>
          <w:p w14:paraId="2A9C0DDF" w14:textId="4DFCA6CA" w:rsidR="205CADFF" w:rsidRDefault="205CADFF" w:rsidP="205CADFF">
            <w:pPr>
              <w:spacing w:line="257" w:lineRule="auto"/>
              <w:jc w:val="both"/>
              <w:rPr>
                <w:rFonts w:asciiTheme="minorHAnsi" w:eastAsiaTheme="minorEastAsia" w:hAnsiTheme="minorHAnsi" w:cstheme="minorBidi"/>
                <w:i/>
                <w:iCs/>
              </w:rPr>
            </w:pPr>
          </w:p>
        </w:tc>
      </w:tr>
    </w:tbl>
    <w:p w14:paraId="6230B14B" w14:textId="7DD40AC4" w:rsidR="205CADFF" w:rsidRDefault="205CADFF" w:rsidP="205CADFF">
      <w:pPr>
        <w:rPr>
          <w:rFonts w:ascii="Calibri" w:hAnsi="Calibri" w:cs="Book Antiqua"/>
          <w:b/>
          <w:bCs/>
        </w:rPr>
      </w:pPr>
    </w:p>
    <w:p w14:paraId="57D5C91A" w14:textId="4C8E913E" w:rsidR="205CADFF" w:rsidRDefault="205CADFF"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564D309A" w14:textId="77777777" w:rsidTr="205CADFF">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7376DE5"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19E84AD5" w14:textId="68303AAE"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00A132B0">
              <w:rPr>
                <w:rFonts w:asciiTheme="minorHAnsi" w:eastAsiaTheme="minorEastAsia" w:hAnsiTheme="minorHAnsi" w:cstheme="minorBidi"/>
                <w:b/>
                <w:bCs/>
                <w:i/>
                <w:iCs/>
                <w:color w:val="000000" w:themeColor="text1"/>
              </w:rPr>
              <w:t>23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CEA5F23"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0DB0FC56" w14:textId="3B74D844" w:rsidR="205CADFF" w:rsidRDefault="61B13FCC" w:rsidP="205CADFF">
            <w:pPr>
              <w:rPr>
                <w:rFonts w:asciiTheme="minorHAnsi" w:eastAsiaTheme="minorEastAsia" w:hAnsiTheme="minorHAnsi" w:cstheme="minorBidi"/>
                <w:i/>
                <w:iCs/>
                <w:color w:val="000000" w:themeColor="text1"/>
              </w:rPr>
            </w:pPr>
            <w:r w:rsidRPr="212BAC13">
              <w:rPr>
                <w:rFonts w:asciiTheme="minorHAnsi" w:eastAsiaTheme="minorEastAsia" w:hAnsiTheme="minorHAnsi" w:cstheme="minorBidi"/>
                <w:i/>
                <w:iCs/>
                <w:color w:val="000000" w:themeColor="text1"/>
              </w:rPr>
              <w:t xml:space="preserve">Actualizar </w:t>
            </w:r>
            <w:r w:rsidR="0E11B8D8" w:rsidRPr="091A29F4">
              <w:rPr>
                <w:rFonts w:asciiTheme="minorHAnsi" w:eastAsiaTheme="minorEastAsia" w:hAnsiTheme="minorHAnsi" w:cstheme="minorBidi"/>
                <w:i/>
                <w:iCs/>
                <w:color w:val="000000" w:themeColor="text1"/>
              </w:rPr>
              <w:t>Mantenimiento</w:t>
            </w:r>
          </w:p>
        </w:tc>
      </w:tr>
      <w:tr w:rsidR="205CADFF" w14:paraId="569DDBF6" w14:textId="77777777" w:rsidTr="205CADFF">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F03A55"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7F2EC6EF" w14:textId="71CE6C9D" w:rsidR="205CADFF" w:rsidRDefault="69C36818" w:rsidP="205CADFF">
            <w:pPr>
              <w:jc w:val="both"/>
              <w:rPr>
                <w:rFonts w:asciiTheme="minorHAnsi" w:eastAsiaTheme="minorEastAsia" w:hAnsiTheme="minorHAnsi" w:cstheme="minorBidi"/>
                <w:i/>
                <w:iCs/>
              </w:rPr>
            </w:pPr>
            <w:r w:rsidRPr="091A29F4">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0C3CEE1A"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5525E267" w14:textId="6289A59E" w:rsidR="205CADFF" w:rsidRDefault="79FBFF42" w:rsidP="205CADFF">
            <w:pPr>
              <w:rPr>
                <w:rFonts w:asciiTheme="minorHAnsi" w:eastAsiaTheme="minorEastAsia" w:hAnsiTheme="minorHAnsi" w:cstheme="minorBidi"/>
                <w:i/>
                <w:iCs/>
              </w:rPr>
            </w:pPr>
            <w:r w:rsidRPr="091A29F4">
              <w:rPr>
                <w:rFonts w:asciiTheme="minorHAnsi" w:eastAsiaTheme="minorEastAsia" w:hAnsiTheme="minorHAnsi" w:cstheme="minorBidi"/>
                <w:i/>
                <w:iCs/>
              </w:rPr>
              <w:t>Baja</w:t>
            </w:r>
          </w:p>
        </w:tc>
      </w:tr>
      <w:tr w:rsidR="205CADFF" w14:paraId="3150186C"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2C3934"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26809102" w14:textId="176C1563"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00A132B0">
              <w:rPr>
                <w:rFonts w:asciiTheme="minorHAnsi" w:eastAsiaTheme="minorEastAsia" w:hAnsiTheme="minorHAnsi" w:cstheme="minorBidi"/>
                <w:i/>
                <w:iCs/>
              </w:rPr>
              <w:t>-23</w:t>
            </w:r>
          </w:p>
        </w:tc>
      </w:tr>
      <w:tr w:rsidR="205CADFF" w14:paraId="024FF675"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0E4867A"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7050AD8C"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6482017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A2CAFC1"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CASOS DE USO ASOCIADOS:</w:t>
            </w:r>
          </w:p>
          <w:p w14:paraId="4B50A63E" w14:textId="7ECA16CF" w:rsidR="205CADFF" w:rsidRDefault="00A132B0" w:rsidP="205CADFF">
            <w:pPr>
              <w:rPr>
                <w:rFonts w:asciiTheme="minorHAnsi" w:eastAsiaTheme="minorEastAsia" w:hAnsiTheme="minorHAnsi" w:cstheme="minorBidi"/>
                <w:i/>
                <w:iCs/>
              </w:rPr>
            </w:pPr>
            <w:r>
              <w:rPr>
                <w:rFonts w:asciiTheme="minorHAnsi" w:eastAsiaTheme="minorEastAsia" w:hAnsiTheme="minorHAnsi" w:cstheme="minorBidi"/>
                <w:i/>
                <w:iCs/>
              </w:rPr>
              <w:t xml:space="preserve">CU21, </w:t>
            </w:r>
            <w:r w:rsidRPr="3912C4E9">
              <w:rPr>
                <w:rFonts w:asciiTheme="minorHAnsi" w:eastAsiaTheme="minorEastAsia" w:hAnsiTheme="minorHAnsi" w:cstheme="minorBidi"/>
                <w:i/>
                <w:iCs/>
              </w:rPr>
              <w:t>CU</w:t>
            </w:r>
            <w:r>
              <w:rPr>
                <w:rFonts w:asciiTheme="minorHAnsi" w:eastAsiaTheme="minorEastAsia" w:hAnsiTheme="minorHAnsi" w:cstheme="minorBidi"/>
                <w:i/>
                <w:iCs/>
              </w:rPr>
              <w:t>22</w:t>
            </w:r>
            <w:r w:rsidRPr="3912C4E9">
              <w:rPr>
                <w:rFonts w:asciiTheme="minorHAnsi" w:eastAsiaTheme="minorEastAsia" w:hAnsiTheme="minorHAnsi" w:cstheme="minorBidi"/>
                <w:i/>
                <w:iCs/>
              </w:rPr>
              <w:t>,</w:t>
            </w:r>
            <w:r>
              <w:rPr>
                <w:rFonts w:asciiTheme="minorHAnsi" w:eastAsiaTheme="minorEastAsia" w:hAnsiTheme="minorHAnsi" w:cstheme="minorBidi"/>
                <w:i/>
                <w:iCs/>
              </w:rPr>
              <w:t xml:space="preserve"> CU24</w:t>
            </w:r>
          </w:p>
        </w:tc>
      </w:tr>
      <w:tr w:rsidR="205CADFF" w14:paraId="356F60C0"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C0E4A30" w14:textId="16CB980C"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6AA736E5" w14:textId="0B85AA3D" w:rsidR="205CADFF" w:rsidRDefault="7ED3E354"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 xml:space="preserve">Este sistema permite al administrador editar la información de un mantenimiento existente. El administrador puede actualizar tipo de mantenimiento, fecha, costo y observaciones. El </w:t>
            </w:r>
            <w:r w:rsidRPr="3912C4E9">
              <w:rPr>
                <w:rFonts w:asciiTheme="minorHAnsi" w:eastAsiaTheme="minorEastAsia" w:hAnsiTheme="minorHAnsi" w:cstheme="minorBidi"/>
                <w:i/>
                <w:iCs/>
              </w:rPr>
              <w:lastRenderedPageBreak/>
              <w:t>sistema debe validar que los campos obligatorios contengan información antes de guardar la actualización.</w:t>
            </w:r>
          </w:p>
        </w:tc>
      </w:tr>
      <w:tr w:rsidR="205CADFF" w14:paraId="619AC0D6"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37459E7"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lastRenderedPageBreak/>
              <w:t>NOTAS:</w:t>
            </w:r>
          </w:p>
          <w:p w14:paraId="1AFD3C49" w14:textId="29DA020E" w:rsidR="205CADFF" w:rsidRDefault="09FC363B"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La actualización de la información debe seguir las mismas validaciones y restricciones que el registro inicial.</w:t>
            </w:r>
          </w:p>
        </w:tc>
      </w:tr>
      <w:tr w:rsidR="205CADFF" w14:paraId="5BF0375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0667568" w14:textId="676A0293"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3ABC5FAD" w14:textId="57D0AFB8" w:rsidR="205CADFF" w:rsidRDefault="00871927"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La información del mantenimiento se actualiza exitosamente en el sistema.</w:t>
            </w:r>
          </w:p>
        </w:tc>
      </w:tr>
      <w:tr w:rsidR="205CADFF" w14:paraId="0FCF9ED9" w14:textId="77777777" w:rsidTr="205CADFF">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5D4CB36"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22E074CF" w14:textId="77777777" w:rsidTr="205CADFF">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F2883EC" w14:textId="53CCBD48"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50E2E09B" w:rsidRPr="212BAC13">
              <w:rPr>
                <w:rFonts w:asciiTheme="minorHAnsi" w:eastAsiaTheme="minorEastAsia" w:hAnsiTheme="minorHAnsi" w:cstheme="minorBidi"/>
                <w:i/>
                <w:iCs/>
              </w:rPr>
              <w:t>12</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D28F6F3" w14:textId="01400BA3" w:rsidR="205CADFF" w:rsidRDefault="61B7C832" w:rsidP="3912C4E9">
            <w:pPr>
              <w:spacing w:line="259" w:lineRule="auto"/>
              <w:rPr>
                <w:rFonts w:ascii="Calibri" w:eastAsia="Calibri" w:hAnsi="Calibri" w:cs="Calibri"/>
                <w:i/>
                <w:iCs/>
              </w:rPr>
            </w:pPr>
            <w:r w:rsidRPr="3912C4E9">
              <w:rPr>
                <w:rFonts w:ascii="Calibri" w:eastAsia="Calibri" w:hAnsi="Calibri" w:cs="Calibri"/>
                <w:b/>
                <w:bCs/>
                <w:i/>
                <w:iCs/>
              </w:rPr>
              <w:t xml:space="preserve">DESCRIPCIÓN: </w:t>
            </w:r>
            <w:r w:rsidR="33F3481D" w:rsidRPr="3912C4E9">
              <w:rPr>
                <w:rFonts w:ascii="Calibri" w:eastAsia="Calibri" w:hAnsi="Calibri" w:cs="Calibri"/>
                <w:i/>
                <w:iCs/>
              </w:rPr>
              <w:t>Actualizar un mantenimiento exitosa.</w:t>
            </w:r>
          </w:p>
          <w:p w14:paraId="32AB1C71" w14:textId="706E925D" w:rsidR="205CADFF" w:rsidRDefault="61B7C832" w:rsidP="205CADFF">
            <w:pPr>
              <w:spacing w:line="259" w:lineRule="auto"/>
              <w:rPr>
                <w:rFonts w:ascii="Calibri" w:eastAsia="Calibri" w:hAnsi="Calibri" w:cs="Calibri"/>
                <w:b/>
                <w:i/>
              </w:rPr>
            </w:pPr>
            <w:r w:rsidRPr="3912C4E9">
              <w:rPr>
                <w:rFonts w:ascii="Calibri" w:eastAsia="Calibri" w:hAnsi="Calibri" w:cs="Calibri"/>
                <w:b/>
                <w:bCs/>
                <w:i/>
                <w:iCs/>
              </w:rPr>
              <w:t xml:space="preserve">SUPOSICIONES/ASUNCIONES: </w:t>
            </w:r>
            <w:r w:rsidR="603DC6B1" w:rsidRPr="3912C4E9">
              <w:rPr>
                <w:rFonts w:ascii="Calibri" w:eastAsia="Calibri" w:hAnsi="Calibri" w:cs="Calibri"/>
                <w:b/>
                <w:bCs/>
                <w:i/>
                <w:iCs/>
              </w:rPr>
              <w:t>S</w:t>
            </w:r>
            <w:r w:rsidR="603DC6B1" w:rsidRPr="3912C4E9">
              <w:rPr>
                <w:rFonts w:ascii="Calibri" w:eastAsia="Calibri" w:hAnsi="Calibri" w:cs="Calibri"/>
                <w:i/>
                <w:iCs/>
              </w:rPr>
              <w:t>e ingresa información valida y correcta con los campos requeridos.</w:t>
            </w:r>
          </w:p>
          <w:p w14:paraId="19840FE4" w14:textId="1F358582"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2D1DF53F" w:rsidRPr="3912C4E9">
              <w:rPr>
                <w:rFonts w:ascii="Calibri" w:eastAsia="Calibri" w:hAnsi="Calibri" w:cs="Calibri"/>
                <w:i/>
                <w:iCs/>
              </w:rPr>
              <w:t>El sistema actualiza la información del mantenimiento exitosamente.</w:t>
            </w:r>
          </w:p>
        </w:tc>
      </w:tr>
      <w:tr w:rsidR="205CADFF" w14:paraId="5FE3ABD6" w14:textId="77777777" w:rsidTr="205CADFF">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78567FB" w14:textId="72C93A5A"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2008E6FD" w:rsidRPr="0104F007">
              <w:rPr>
                <w:rFonts w:asciiTheme="minorHAnsi" w:eastAsiaTheme="minorEastAsia" w:hAnsiTheme="minorHAnsi" w:cstheme="minorBidi"/>
                <w:i/>
                <w:iCs/>
              </w:rPr>
              <w:t>12</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F81B70" w14:textId="7D51801A"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 xml:space="preserve">DESCRIPCIÓN: </w:t>
            </w:r>
            <w:r w:rsidR="3D024665" w:rsidRPr="3912C4E9">
              <w:rPr>
                <w:rFonts w:ascii="Calibri" w:eastAsia="Calibri" w:hAnsi="Calibri" w:cs="Calibri"/>
                <w:i/>
                <w:iCs/>
              </w:rPr>
              <w:t xml:space="preserve">Actualizar </w:t>
            </w:r>
            <w:r w:rsidR="7F78BBEA" w:rsidRPr="3912C4E9">
              <w:rPr>
                <w:rFonts w:ascii="Calibri" w:eastAsia="Calibri" w:hAnsi="Calibri" w:cs="Calibri"/>
                <w:i/>
                <w:iCs/>
              </w:rPr>
              <w:t>datos de mantenimiento invalida</w:t>
            </w:r>
            <w:r w:rsidR="313D69DB" w:rsidRPr="3912C4E9">
              <w:rPr>
                <w:rFonts w:ascii="Calibri" w:eastAsia="Calibri" w:hAnsi="Calibri" w:cs="Calibri"/>
                <w:i/>
                <w:iCs/>
              </w:rPr>
              <w:t>.</w:t>
            </w:r>
          </w:p>
          <w:p w14:paraId="6FC7E904" w14:textId="7E485F5E"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 xml:space="preserve">SUPOSICIONES/ASUNCIONES: </w:t>
            </w:r>
            <w:r w:rsidR="3BB738B4" w:rsidRPr="3912C4E9">
              <w:rPr>
                <w:rFonts w:ascii="Calibri" w:eastAsia="Calibri" w:hAnsi="Calibri" w:cs="Calibri"/>
                <w:i/>
                <w:iCs/>
              </w:rPr>
              <w:t>Al menos uno de los campos tiene un dato invalido.</w:t>
            </w:r>
          </w:p>
          <w:p w14:paraId="4AE78213" w14:textId="25A26210"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41D5D4F2" w:rsidRPr="3912C4E9">
              <w:rPr>
                <w:rFonts w:ascii="Calibri" w:eastAsia="Calibri" w:hAnsi="Calibri" w:cs="Calibri"/>
                <w:i/>
                <w:iCs/>
              </w:rPr>
              <w:t>El sistema muestra un mensaje de error indicando las restricciones no cumplidas.</w:t>
            </w:r>
          </w:p>
        </w:tc>
      </w:tr>
      <w:tr w:rsidR="205CADFF" w14:paraId="73CD2BBA" w14:textId="77777777" w:rsidTr="205CADFF">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2060F9E" w14:textId="717E7AE4"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2539C345" w:rsidRPr="0104F007">
              <w:rPr>
                <w:rFonts w:asciiTheme="minorHAnsi" w:eastAsiaTheme="minorEastAsia" w:hAnsiTheme="minorHAnsi" w:cstheme="minorBidi"/>
                <w:i/>
                <w:iCs/>
              </w:rPr>
              <w:t>12</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1D04D88" w14:textId="36D81AE2" w:rsidR="00B46C78" w:rsidRDefault="00B46C78" w:rsidP="00B46C78">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mantenimiento</w:t>
            </w:r>
            <w:r w:rsidRPr="04490AA4">
              <w:rPr>
                <w:rFonts w:asciiTheme="minorHAnsi" w:eastAsiaTheme="minorEastAsia" w:hAnsiTheme="minorHAnsi" w:cstheme="minorBidi"/>
                <w:i/>
                <w:iCs/>
              </w:rPr>
              <w:t xml:space="preserve"> fallido por perdida de conexión.</w:t>
            </w:r>
          </w:p>
          <w:p w14:paraId="3F3B3106" w14:textId="77777777" w:rsidR="00B46C78" w:rsidRDefault="00B46C78" w:rsidP="00B46C78">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6607ED9B" w14:textId="5CD48C1E" w:rsidR="205CADFF" w:rsidRDefault="00B46C78" w:rsidP="205CADFF">
            <w:pPr>
              <w:spacing w:line="259" w:lineRule="auto"/>
              <w:rPr>
                <w:rFonts w:ascii="Calibri" w:eastAsia="Calibri" w:hAnsi="Calibri" w:cs="Calibr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205CADFF" w14:paraId="6704AA6D"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53C5D06" w14:textId="6B11218E"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REQUERIMIENTOS ESPECIALES - REGLAS DEL NEGOCIO Y DEL SISTEMA:</w:t>
            </w:r>
          </w:p>
          <w:p w14:paraId="537C0D4D" w14:textId="2954D0C1" w:rsidR="205CADFF" w:rsidRDefault="7AB72ACF"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REGLAS DEL NEGOCIO</w:t>
            </w:r>
          </w:p>
          <w:p w14:paraId="2E4E47EA" w14:textId="4D21151C" w:rsidR="205CADFF" w:rsidRDefault="562B1A6F"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Verificar que todos los campos obligatorios estén completos.</w:t>
            </w:r>
          </w:p>
          <w:p w14:paraId="6B8151B4" w14:textId="34C4D1A5" w:rsidR="205CADFF" w:rsidRDefault="7AB72ACF"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REQUERIMIENTOS ESPECIALES</w:t>
            </w:r>
          </w:p>
          <w:p w14:paraId="235912B0" w14:textId="4A99E1B4" w:rsidR="205CADFF" w:rsidRDefault="7AB72ACF" w:rsidP="205CADFF">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El sistema debe v</w:t>
            </w:r>
            <w:r w:rsidR="36851589" w:rsidRPr="3912C4E9">
              <w:rPr>
                <w:rFonts w:asciiTheme="minorHAnsi" w:eastAsiaTheme="minorEastAsia" w:hAnsiTheme="minorHAnsi" w:cstheme="minorBidi"/>
                <w:i/>
                <w:iCs/>
                <w:lang w:val="es-419"/>
              </w:rPr>
              <w:t>alidar longitud y tipo de datos en cada campo antes de guardar.</w:t>
            </w:r>
          </w:p>
        </w:tc>
      </w:tr>
      <w:tr w:rsidR="205CADFF" w14:paraId="14CE42CE" w14:textId="77777777" w:rsidTr="205CADFF">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5CA9679" w14:textId="5430E9A2" w:rsidR="205CADFF" w:rsidRDefault="205CADFF" w:rsidP="3912C4E9">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RIESGOS:</w:t>
            </w:r>
          </w:p>
          <w:p w14:paraId="6D3CCE26" w14:textId="179B3BD1" w:rsidR="205CADFF" w:rsidRDefault="5276AB6C" w:rsidP="205CADFF">
            <w:pPr>
              <w:rPr>
                <w:rFonts w:asciiTheme="minorHAnsi" w:eastAsiaTheme="minorEastAsia" w:hAnsiTheme="minorHAnsi" w:cstheme="minorBidi"/>
                <w:i/>
              </w:rPr>
            </w:pPr>
            <w:r w:rsidRPr="3912C4E9">
              <w:rPr>
                <w:rFonts w:asciiTheme="minorHAnsi" w:eastAsiaTheme="minorEastAsia" w:hAnsiTheme="minorHAnsi" w:cstheme="minorBidi"/>
                <w:i/>
                <w:iCs/>
              </w:rPr>
              <w:t>No se cuente con el usuario o permisos requeridos para la actualización de la información en el sistema.</w:t>
            </w:r>
          </w:p>
        </w:tc>
      </w:tr>
      <w:tr w:rsidR="205CADFF" w14:paraId="45E2B15D" w14:textId="77777777" w:rsidTr="205CADFF">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B5D836C" w14:textId="38DA6861"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3D6284EE" w14:textId="49A61565" w:rsidR="205CADFF" w:rsidRDefault="00B46C78" w:rsidP="205CADFF">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65B2225" w14:textId="13F4B3ED" w:rsidR="205CADFF" w:rsidRDefault="205CADFF" w:rsidP="205CADFF">
      <w:pPr>
        <w:rPr>
          <w:rFonts w:ascii="Calibri" w:hAnsi="Calibri" w:cs="Book Antiqua"/>
          <w:b/>
          <w:bCs/>
        </w:rPr>
      </w:pPr>
    </w:p>
    <w:p w14:paraId="79B83D23" w14:textId="7C067869" w:rsidR="00C67250" w:rsidRPr="006E6BF9" w:rsidRDefault="00C67250" w:rsidP="00C67250">
      <w:pPr>
        <w:pStyle w:val="Ttulo2"/>
        <w:numPr>
          <w:ilvl w:val="1"/>
          <w:numId w:val="2"/>
        </w:numPr>
        <w:ind w:left="1418"/>
        <w:rPr>
          <w:rFonts w:ascii="Calibri" w:hAnsi="Calibri" w:cs="Book Antiqua"/>
          <w:i w:val="0"/>
          <w:sz w:val="24"/>
          <w:szCs w:val="24"/>
        </w:rPr>
      </w:pPr>
      <w:bookmarkStart w:id="74" w:name="_Toc34121078"/>
      <w:bookmarkStart w:id="75" w:name="_Toc44907577"/>
      <w:bookmarkStart w:id="76" w:name="_Toc202244544"/>
      <w:bookmarkStart w:id="77" w:name="_Toc391994524"/>
      <w:bookmarkStart w:id="78" w:name="_Toc1685846463"/>
      <w:bookmarkStart w:id="79" w:name="_Toc1809274837"/>
      <w:r w:rsidRPr="11DA8092">
        <w:rPr>
          <w:rFonts w:ascii="Calibri" w:hAnsi="Calibri" w:cs="Book Antiqua"/>
          <w:i w:val="0"/>
          <w:sz w:val="24"/>
          <w:szCs w:val="24"/>
        </w:rPr>
        <w:t>Vista Funcional</w:t>
      </w:r>
      <w:bookmarkEnd w:id="74"/>
      <w:bookmarkEnd w:id="75"/>
      <w:bookmarkEnd w:id="76"/>
      <w:bookmarkEnd w:id="77"/>
      <w:bookmarkEnd w:id="78"/>
      <w:bookmarkEnd w:id="79"/>
    </w:p>
    <w:p w14:paraId="3B87200A" w14:textId="50C36E36" w:rsidR="00C67250" w:rsidRPr="006E6BF9" w:rsidRDefault="00C67250" w:rsidP="00681C7B">
      <w:pPr>
        <w:pStyle w:val="Ttulo3"/>
        <w:numPr>
          <w:ilvl w:val="2"/>
          <w:numId w:val="2"/>
        </w:numPr>
        <w:ind w:left="1701"/>
        <w:rPr>
          <w:rFonts w:ascii="Calibri" w:hAnsi="Calibri" w:cs="Calibri"/>
          <w:sz w:val="24"/>
          <w:szCs w:val="24"/>
        </w:rPr>
      </w:pPr>
      <w:bookmarkStart w:id="80" w:name="_Toc384647739"/>
      <w:bookmarkStart w:id="81" w:name="_Toc384653941"/>
      <w:bookmarkStart w:id="82" w:name="_Toc384654440"/>
      <w:bookmarkStart w:id="83" w:name="_Toc391994525"/>
      <w:bookmarkStart w:id="84" w:name="_Toc56989741"/>
      <w:bookmarkStart w:id="85" w:name="_Toc56990437"/>
      <w:bookmarkStart w:id="86" w:name="_Toc56990504"/>
      <w:bookmarkStart w:id="87" w:name="_Toc56990583"/>
      <w:bookmarkStart w:id="88" w:name="_Toc56990884"/>
      <w:bookmarkStart w:id="89" w:name="_Toc56990973"/>
      <w:bookmarkStart w:id="90" w:name="_Toc56991136"/>
      <w:bookmarkStart w:id="91" w:name="_Toc56991203"/>
      <w:bookmarkStart w:id="92" w:name="_Toc56991270"/>
      <w:bookmarkStart w:id="93" w:name="_Toc44907578"/>
      <w:bookmarkStart w:id="94" w:name="ModelodeAnalisis"/>
      <w:bookmarkStart w:id="95" w:name="_Toc202244545"/>
      <w:bookmarkStart w:id="96" w:name="_Toc391994528"/>
      <w:bookmarkStart w:id="97" w:name="_Toc137914210"/>
      <w:bookmarkStart w:id="98" w:name="_Toc34121079"/>
      <w:bookmarkStart w:id="99" w:name="_Hlk59918498"/>
      <w:bookmarkStart w:id="100" w:name="_Toc1783763926"/>
      <w:bookmarkEnd w:id="80"/>
      <w:bookmarkEnd w:id="81"/>
      <w:bookmarkEnd w:id="82"/>
      <w:bookmarkEnd w:id="83"/>
      <w:bookmarkEnd w:id="84"/>
      <w:bookmarkEnd w:id="85"/>
      <w:bookmarkEnd w:id="86"/>
      <w:bookmarkEnd w:id="87"/>
      <w:bookmarkEnd w:id="88"/>
      <w:bookmarkEnd w:id="89"/>
      <w:bookmarkEnd w:id="90"/>
      <w:bookmarkEnd w:id="91"/>
      <w:bookmarkEnd w:id="92"/>
      <w:r w:rsidRPr="006E6BF9">
        <w:rPr>
          <w:rFonts w:ascii="Calibri" w:hAnsi="Calibri" w:cs="Calibri"/>
          <w:sz w:val="24"/>
          <w:szCs w:val="24"/>
        </w:rPr>
        <w:t>Modelo de Análisis</w:t>
      </w:r>
      <w:bookmarkEnd w:id="93"/>
      <w:bookmarkEnd w:id="94"/>
      <w:bookmarkEnd w:id="95"/>
      <w:bookmarkEnd w:id="96"/>
      <w:bookmarkEnd w:id="97"/>
      <w:bookmarkEnd w:id="100"/>
      <w:r w:rsidRPr="006E6BF9">
        <w:rPr>
          <w:rFonts w:ascii="Calibri" w:hAnsi="Calibri" w:cs="Calibri"/>
          <w:sz w:val="24"/>
          <w:szCs w:val="24"/>
        </w:rPr>
        <w:t xml:space="preserve"> </w:t>
      </w:r>
      <w:bookmarkEnd w:id="98"/>
    </w:p>
    <w:p w14:paraId="56EE48EE" w14:textId="77777777" w:rsidR="00C67250" w:rsidRPr="006E6BF9" w:rsidRDefault="00C67250" w:rsidP="00C67250"/>
    <w:p w14:paraId="5AACF5FF" w14:textId="77777777" w:rsidR="00C67250" w:rsidRPr="006E6BF9" w:rsidRDefault="00C67250" w:rsidP="00C67250">
      <w:pPr>
        <w:ind w:left="993"/>
        <w:jc w:val="both"/>
        <w:rPr>
          <w:rFonts w:ascii="Calibri" w:hAnsi="Calibri" w:cs="Book Antiqua"/>
          <w:i/>
          <w:color w:val="0000FF"/>
        </w:rPr>
      </w:pPr>
      <w:r w:rsidRPr="006E6BF9">
        <w:rPr>
          <w:rFonts w:ascii="Calibri" w:hAnsi="Calibri" w:cs="Book Antiqua"/>
          <w:i/>
          <w:color w:val="0000FF"/>
        </w:rPr>
        <w:t xml:space="preserve">&lt;Esta sección ilustra cómo trabaja realmente el software mostrando </w:t>
      </w:r>
      <w:r w:rsidR="0080174D" w:rsidRPr="006E6BF9">
        <w:rPr>
          <w:rFonts w:ascii="Calibri" w:hAnsi="Calibri" w:cs="Book Antiqua"/>
          <w:i/>
          <w:color w:val="0000FF"/>
        </w:rPr>
        <w:t xml:space="preserve">los diagramas de colaboración y/o de secuencia y/o actividades </w:t>
      </w:r>
      <w:r w:rsidRPr="006E6BF9">
        <w:rPr>
          <w:rFonts w:ascii="Calibri" w:hAnsi="Calibri" w:cs="Book Antiqua"/>
          <w:i/>
          <w:color w:val="0000FF"/>
        </w:rPr>
        <w:t xml:space="preserve">de </w:t>
      </w:r>
      <w:r w:rsidR="0080174D" w:rsidRPr="006E6BF9">
        <w:rPr>
          <w:rFonts w:ascii="Calibri" w:hAnsi="Calibri" w:cs="Book Antiqua"/>
          <w:i/>
          <w:color w:val="0000FF"/>
        </w:rPr>
        <w:t xml:space="preserve">los casos de uso planteados en la sección </w:t>
      </w:r>
      <w:r w:rsidR="00E16C37" w:rsidRPr="006E6BF9">
        <w:rPr>
          <w:rFonts w:ascii="Calibri" w:hAnsi="Calibri" w:cs="Book Antiqua"/>
          <w:i/>
          <w:color w:val="0000FF"/>
        </w:rPr>
        <w:t>5</w:t>
      </w:r>
      <w:r w:rsidR="00607DE9" w:rsidRPr="006E6BF9">
        <w:rPr>
          <w:rFonts w:ascii="Calibri" w:hAnsi="Calibri" w:cs="Book Antiqua"/>
          <w:i/>
          <w:color w:val="0000FF"/>
        </w:rPr>
        <w:t>.1</w:t>
      </w:r>
      <w:r w:rsidR="00E16C37" w:rsidRPr="006E6BF9">
        <w:rPr>
          <w:rFonts w:ascii="Calibri" w:hAnsi="Calibri" w:cs="Book Antiqua"/>
          <w:i/>
          <w:color w:val="0000FF"/>
        </w:rPr>
        <w:t>.4</w:t>
      </w:r>
      <w:r w:rsidRPr="006E6BF9">
        <w:rPr>
          <w:rFonts w:ascii="Calibri" w:hAnsi="Calibri" w:cs="Book Antiqua"/>
          <w:i/>
          <w:color w:val="0000FF"/>
        </w:rPr>
        <w:t xml:space="preserve"> y explicando cómo los elementos del modelo contribuyen a su funcionalidad. Puede ser a través de casos de uso (o escenarios)&gt; </w:t>
      </w:r>
    </w:p>
    <w:p w14:paraId="2908EB2C" w14:textId="77777777" w:rsidR="000A3FAC" w:rsidRPr="006E6BF9" w:rsidRDefault="000A3FAC" w:rsidP="00C67250">
      <w:pPr>
        <w:ind w:left="993"/>
        <w:jc w:val="both"/>
        <w:rPr>
          <w:rFonts w:ascii="Calibri" w:hAnsi="Calibri" w:cs="Book Antiqua"/>
          <w:i/>
          <w:color w:val="0000FF"/>
        </w:rPr>
      </w:pPr>
    </w:p>
    <w:p w14:paraId="2E463B08" w14:textId="77777777" w:rsidR="000A3FAC" w:rsidRPr="006E6BF9" w:rsidRDefault="000A3FAC" w:rsidP="000A3FAC">
      <w:pPr>
        <w:ind w:left="993"/>
        <w:jc w:val="both"/>
        <w:rPr>
          <w:rFonts w:ascii="Calibri" w:hAnsi="Calibri" w:cs="Book Antiqua"/>
          <w:i/>
          <w:color w:val="0000FF"/>
        </w:rPr>
      </w:pPr>
      <w:r w:rsidRPr="006E6BF9">
        <w:rPr>
          <w:rFonts w:ascii="Calibri" w:hAnsi="Calibri" w:cs="Book Antiqua"/>
          <w:i/>
          <w:color w:val="0000FF"/>
        </w:rPr>
        <w:lastRenderedPageBreak/>
        <w:t>&lt;Las imágenes deben tener un tamaño que permitan al menos ser entendibles a la vista del lector, sin mayor esfuerzo (zoom).&gt;</w:t>
      </w:r>
    </w:p>
    <w:p w14:paraId="121FD38A" w14:textId="77777777" w:rsidR="000A3FAC" w:rsidRPr="006E6BF9" w:rsidRDefault="000A3FAC" w:rsidP="00C67250">
      <w:pPr>
        <w:ind w:left="993"/>
        <w:jc w:val="both"/>
        <w:rPr>
          <w:rFonts w:ascii="Calibri" w:hAnsi="Calibri" w:cs="Book Antiqua"/>
          <w:i/>
          <w:color w:val="0000FF"/>
        </w:rPr>
      </w:pPr>
    </w:p>
    <w:p w14:paraId="1FE2DD96" w14:textId="77777777" w:rsidR="00C67250" w:rsidRPr="006E6BF9" w:rsidRDefault="00C67250" w:rsidP="00C67250">
      <w:pPr>
        <w:ind w:left="993"/>
        <w:jc w:val="both"/>
        <w:rPr>
          <w:rFonts w:ascii="Calibri" w:hAnsi="Calibri" w:cs="Book Antiqua"/>
          <w:i/>
          <w:color w:val="0000FF"/>
        </w:rPr>
      </w:pPr>
    </w:p>
    <w:p w14:paraId="3334B955" w14:textId="77777777" w:rsidR="001F5FAC" w:rsidRPr="006E6BF9" w:rsidRDefault="001F5FAC" w:rsidP="001F5FAC">
      <w:pPr>
        <w:ind w:left="993"/>
        <w:jc w:val="both"/>
        <w:rPr>
          <w:rFonts w:ascii="Calibri" w:hAnsi="Calibri" w:cs="Book Antiqua"/>
          <w:i/>
          <w:color w:val="0000FF"/>
        </w:rPr>
      </w:pPr>
      <w:r w:rsidRPr="006E6BF9">
        <w:rPr>
          <w:rFonts w:ascii="Calibri" w:hAnsi="Calibri" w:cs="Book Antiqua"/>
          <w:i/>
          <w:color w:val="0000FF"/>
        </w:rPr>
        <w:t>&lt;Referenciar cada diagrama con el caso de uso y escenario al que hace referencia siguiendo el siguiente formato:&gt;</w:t>
      </w:r>
    </w:p>
    <w:tbl>
      <w:tblPr>
        <w:tblW w:w="0" w:type="auto"/>
        <w:tblInd w:w="2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1F5FAC" w:rsidRPr="006E6BF9" w14:paraId="050EEC2C" w14:textId="77777777" w:rsidTr="001F5FAC">
        <w:tc>
          <w:tcPr>
            <w:tcW w:w="2001" w:type="dxa"/>
            <w:shd w:val="clear" w:color="auto" w:fill="DBDBDB"/>
          </w:tcPr>
          <w:p w14:paraId="3974C074" w14:textId="77777777" w:rsidR="001F5FAC" w:rsidRPr="006E6BF9" w:rsidRDefault="001F5FAC" w:rsidP="00943E22">
            <w:pPr>
              <w:jc w:val="both"/>
              <w:rPr>
                <w:rFonts w:ascii="Calibri" w:hAnsi="Calibri" w:cs="Book Antiqua"/>
                <w:b/>
                <w:i/>
              </w:rPr>
            </w:pPr>
            <w:r w:rsidRPr="006E6BF9">
              <w:rPr>
                <w:rFonts w:ascii="Calibri" w:hAnsi="Calibri" w:cs="Book Antiqua"/>
                <w:b/>
                <w:i/>
              </w:rPr>
              <w:t xml:space="preserve">ID </w:t>
            </w:r>
            <w:proofErr w:type="spellStart"/>
            <w:r w:rsidRPr="006E6BF9">
              <w:rPr>
                <w:rFonts w:ascii="Calibri" w:hAnsi="Calibri" w:cs="Book Antiqua"/>
                <w:b/>
                <w:i/>
              </w:rPr>
              <w:t>Ref</w:t>
            </w:r>
            <w:proofErr w:type="spellEnd"/>
            <w:r w:rsidRPr="006E6BF9">
              <w:rPr>
                <w:rFonts w:ascii="Calibri" w:hAnsi="Calibri" w:cs="Book Antiqua"/>
                <w:b/>
                <w:i/>
              </w:rPr>
              <w:t>:</w:t>
            </w:r>
          </w:p>
        </w:tc>
        <w:tc>
          <w:tcPr>
            <w:tcW w:w="5087" w:type="dxa"/>
          </w:tcPr>
          <w:p w14:paraId="45C5EAC9" w14:textId="77777777" w:rsidR="001F5FAC" w:rsidRPr="006E6BF9" w:rsidRDefault="001F5FAC" w:rsidP="00943E22">
            <w:pPr>
              <w:ind w:left="13"/>
              <w:jc w:val="both"/>
              <w:rPr>
                <w:rFonts w:ascii="Calibri" w:hAnsi="Calibri" w:cs="Book Antiqua"/>
                <w:i/>
              </w:rPr>
            </w:pPr>
            <w:r w:rsidRPr="006E6BF9">
              <w:rPr>
                <w:rFonts w:ascii="Calibri" w:hAnsi="Calibri" w:cs="Book Antiqua"/>
                <w:i/>
              </w:rPr>
              <w:t>DG-</w:t>
            </w:r>
            <w:r w:rsidRPr="006E6BF9">
              <w:rPr>
                <w:rFonts w:ascii="Calibri" w:hAnsi="Calibri" w:cs="Book Antiqua"/>
                <w:i/>
                <w:color w:val="0000FF"/>
              </w:rPr>
              <w:t xml:space="preserve">#  donde # debe ser reemplazado por un </w:t>
            </w:r>
            <w:proofErr w:type="spellStart"/>
            <w:r w:rsidRPr="006E6BF9">
              <w:rPr>
                <w:rFonts w:ascii="Calibri" w:hAnsi="Calibri" w:cs="Book Antiqua"/>
                <w:i/>
                <w:color w:val="0000FF"/>
              </w:rPr>
              <w:t>nº</w:t>
            </w:r>
            <w:proofErr w:type="spellEnd"/>
          </w:p>
        </w:tc>
      </w:tr>
      <w:tr w:rsidR="001F5FAC" w:rsidRPr="006E6BF9" w14:paraId="5E634249" w14:textId="77777777" w:rsidTr="001F5FAC">
        <w:tc>
          <w:tcPr>
            <w:tcW w:w="2001" w:type="dxa"/>
            <w:shd w:val="clear" w:color="auto" w:fill="DBDBDB"/>
          </w:tcPr>
          <w:p w14:paraId="6BB404CD" w14:textId="77777777" w:rsidR="001F5FAC" w:rsidRPr="006E6BF9" w:rsidRDefault="001F5FAC" w:rsidP="00943E22">
            <w:pPr>
              <w:rPr>
                <w:rFonts w:ascii="Calibri" w:hAnsi="Calibri" w:cs="Book Antiqua"/>
                <w:b/>
                <w:i/>
              </w:rPr>
            </w:pPr>
            <w:r w:rsidRPr="006E6BF9">
              <w:rPr>
                <w:rFonts w:ascii="Calibri" w:hAnsi="Calibri" w:cs="Book Antiqua"/>
                <w:b/>
                <w:i/>
              </w:rPr>
              <w:t>Descripción:</w:t>
            </w:r>
          </w:p>
        </w:tc>
        <w:tc>
          <w:tcPr>
            <w:tcW w:w="5087" w:type="dxa"/>
          </w:tcPr>
          <w:p w14:paraId="378C35A9" w14:textId="77777777" w:rsidR="001F5FAC" w:rsidRPr="006E6BF9" w:rsidRDefault="001F5FAC" w:rsidP="00943E22">
            <w:pPr>
              <w:rPr>
                <w:rFonts w:ascii="Calibri" w:hAnsi="Calibri" w:cs="Book Antiqua"/>
                <w:i/>
              </w:rPr>
            </w:pPr>
            <w:r w:rsidRPr="006E6BF9">
              <w:rPr>
                <w:rFonts w:ascii="Calibri" w:hAnsi="Calibri" w:cs="Book Antiqua"/>
                <w:i/>
                <w:color w:val="0000FF"/>
              </w:rPr>
              <w:t>&lt;Título del caso de uso y escenario&gt;</w:t>
            </w:r>
          </w:p>
        </w:tc>
      </w:tr>
      <w:tr w:rsidR="001F5FAC" w:rsidRPr="006E6BF9" w14:paraId="1E89A6A2" w14:textId="77777777" w:rsidTr="001F5FAC">
        <w:tc>
          <w:tcPr>
            <w:tcW w:w="2001" w:type="dxa"/>
            <w:shd w:val="clear" w:color="auto" w:fill="DBDBDB"/>
          </w:tcPr>
          <w:p w14:paraId="652417E6" w14:textId="77777777" w:rsidR="001F5FAC" w:rsidRPr="006E6BF9" w:rsidRDefault="001F5FAC" w:rsidP="00943E22">
            <w:pPr>
              <w:rPr>
                <w:rFonts w:ascii="Calibri" w:hAnsi="Calibri" w:cs="Book Antiqua"/>
                <w:b/>
                <w:i/>
              </w:rPr>
            </w:pPr>
            <w:proofErr w:type="spellStart"/>
            <w:r w:rsidRPr="006E6BF9">
              <w:rPr>
                <w:rFonts w:ascii="Calibri" w:hAnsi="Calibri" w:cs="Book Antiqua"/>
                <w:b/>
                <w:i/>
              </w:rPr>
              <w:t>Reqs</w:t>
            </w:r>
            <w:proofErr w:type="spellEnd"/>
            <w:r w:rsidRPr="006E6BF9">
              <w:rPr>
                <w:rFonts w:ascii="Calibri" w:hAnsi="Calibri" w:cs="Book Antiqua"/>
                <w:b/>
                <w:i/>
              </w:rPr>
              <w:t>. asociados:</w:t>
            </w:r>
          </w:p>
        </w:tc>
        <w:tc>
          <w:tcPr>
            <w:tcW w:w="5087" w:type="dxa"/>
          </w:tcPr>
          <w:p w14:paraId="27357532" w14:textId="77777777" w:rsidR="001F5FAC" w:rsidRPr="006E6BF9" w:rsidRDefault="001F5FAC" w:rsidP="00943E22">
            <w:pPr>
              <w:rPr>
                <w:rFonts w:ascii="Calibri" w:hAnsi="Calibri" w:cs="Book Antiqua"/>
                <w:i/>
              </w:rPr>
            </w:pPr>
          </w:p>
        </w:tc>
      </w:tr>
      <w:tr w:rsidR="001F5FAC" w:rsidRPr="006E6BF9" w14:paraId="77D024D5" w14:textId="77777777" w:rsidTr="001F5FAC">
        <w:tc>
          <w:tcPr>
            <w:tcW w:w="2001" w:type="dxa"/>
            <w:shd w:val="clear" w:color="auto" w:fill="DBDBDB"/>
          </w:tcPr>
          <w:p w14:paraId="7F226874" w14:textId="77777777" w:rsidR="001F5FAC" w:rsidRPr="006E6BF9" w:rsidRDefault="001F5FAC" w:rsidP="00943E22">
            <w:pPr>
              <w:rPr>
                <w:rFonts w:ascii="Calibri" w:hAnsi="Calibri" w:cs="Book Antiqua"/>
                <w:b/>
                <w:i/>
              </w:rPr>
            </w:pPr>
            <w:r w:rsidRPr="006E6BF9">
              <w:rPr>
                <w:rFonts w:ascii="Calibri" w:hAnsi="Calibri" w:cs="Book Antiqua"/>
                <w:b/>
                <w:i/>
              </w:rPr>
              <w:t>CU asociados:</w:t>
            </w:r>
          </w:p>
        </w:tc>
        <w:tc>
          <w:tcPr>
            <w:tcW w:w="5087" w:type="dxa"/>
          </w:tcPr>
          <w:p w14:paraId="07F023C8" w14:textId="77777777" w:rsidR="001F5FAC" w:rsidRPr="006E6BF9" w:rsidRDefault="001F5FAC" w:rsidP="00943E22">
            <w:pPr>
              <w:rPr>
                <w:rFonts w:ascii="Calibri" w:hAnsi="Calibri" w:cs="Book Antiqua"/>
                <w:i/>
              </w:rPr>
            </w:pPr>
          </w:p>
        </w:tc>
      </w:tr>
      <w:tr w:rsidR="001F5FAC" w:rsidRPr="006E6BF9" w14:paraId="2E380088" w14:textId="77777777" w:rsidTr="001F5FAC">
        <w:tc>
          <w:tcPr>
            <w:tcW w:w="2001" w:type="dxa"/>
            <w:shd w:val="clear" w:color="auto" w:fill="DBDBDB"/>
          </w:tcPr>
          <w:p w14:paraId="40B92A29" w14:textId="77777777" w:rsidR="001F5FAC" w:rsidRPr="006E6BF9" w:rsidRDefault="001F5FAC" w:rsidP="00943E22">
            <w:pPr>
              <w:rPr>
                <w:rFonts w:ascii="Calibri" w:hAnsi="Calibri" w:cs="Book Antiqua"/>
                <w:b/>
                <w:i/>
              </w:rPr>
            </w:pPr>
            <w:r w:rsidRPr="006E6BF9">
              <w:rPr>
                <w:rFonts w:ascii="Calibri" w:hAnsi="Calibri" w:cs="Book Antiqua"/>
                <w:b/>
                <w:i/>
              </w:rPr>
              <w:t>Esc. Asociados:</w:t>
            </w:r>
          </w:p>
        </w:tc>
        <w:tc>
          <w:tcPr>
            <w:tcW w:w="5087" w:type="dxa"/>
          </w:tcPr>
          <w:p w14:paraId="4BDB5498" w14:textId="77777777" w:rsidR="001F5FAC" w:rsidRPr="006E6BF9" w:rsidRDefault="001F5FAC" w:rsidP="00943E22">
            <w:pPr>
              <w:rPr>
                <w:rFonts w:ascii="Calibri" w:hAnsi="Calibri" w:cs="Book Antiqua"/>
                <w:i/>
              </w:rPr>
            </w:pPr>
          </w:p>
        </w:tc>
      </w:tr>
    </w:tbl>
    <w:p w14:paraId="57D8100B" w14:textId="77777777" w:rsidR="001F5FAC" w:rsidRPr="006E6BF9" w:rsidRDefault="001F5FAC" w:rsidP="008A7789">
      <w:pPr>
        <w:ind w:left="993"/>
        <w:jc w:val="both"/>
        <w:rPr>
          <w:rFonts w:ascii="Calibri" w:hAnsi="Calibri" w:cs="Book Antiqua"/>
          <w:i/>
          <w:color w:val="0000FF"/>
        </w:rPr>
      </w:pPr>
      <w:r w:rsidRPr="006E6BF9">
        <w:rPr>
          <w:rFonts w:ascii="Calibri" w:hAnsi="Calibri" w:cs="Book Antiqua"/>
          <w:i/>
          <w:color w:val="0000FF"/>
        </w:rPr>
        <w:t>Ejemplo</w:t>
      </w:r>
    </w:p>
    <w:tbl>
      <w:tblPr>
        <w:tblpPr w:leftFromText="141" w:rightFromText="141" w:vertAnchor="text" w:horzAnchor="page" w:tblpX="2833"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A7789" w:rsidRPr="006E6BF9" w14:paraId="2385C3F9" w14:textId="77777777" w:rsidTr="008A7789">
        <w:tc>
          <w:tcPr>
            <w:tcW w:w="2001" w:type="dxa"/>
            <w:shd w:val="clear" w:color="auto" w:fill="DBDBDB"/>
          </w:tcPr>
          <w:p w14:paraId="5284477D" w14:textId="77777777" w:rsidR="008A7789" w:rsidRPr="006E6BF9" w:rsidRDefault="008A7789" w:rsidP="008A7789">
            <w:pPr>
              <w:rPr>
                <w:rFonts w:ascii="Calibri" w:hAnsi="Calibri" w:cs="Book Antiqua"/>
                <w:b/>
                <w:i/>
                <w:color w:val="0000FF"/>
              </w:rPr>
            </w:pPr>
            <w:r w:rsidRPr="006E6BF9">
              <w:rPr>
                <w:rFonts w:ascii="Calibri" w:hAnsi="Calibri" w:cs="Book Antiqua"/>
                <w:b/>
                <w:i/>
                <w:color w:val="0000FF"/>
              </w:rPr>
              <w:t xml:space="preserve">ID </w:t>
            </w:r>
            <w:proofErr w:type="spellStart"/>
            <w:r w:rsidRPr="006E6BF9">
              <w:rPr>
                <w:rFonts w:ascii="Calibri" w:hAnsi="Calibri" w:cs="Book Antiqua"/>
                <w:b/>
                <w:i/>
                <w:color w:val="0000FF"/>
              </w:rPr>
              <w:t>Ref</w:t>
            </w:r>
            <w:proofErr w:type="spellEnd"/>
            <w:r w:rsidRPr="006E6BF9">
              <w:rPr>
                <w:rFonts w:ascii="Calibri" w:hAnsi="Calibri" w:cs="Book Antiqua"/>
                <w:b/>
                <w:i/>
                <w:color w:val="0000FF"/>
              </w:rPr>
              <w:t>:</w:t>
            </w:r>
          </w:p>
        </w:tc>
        <w:tc>
          <w:tcPr>
            <w:tcW w:w="5087" w:type="dxa"/>
          </w:tcPr>
          <w:p w14:paraId="4DB43242" w14:textId="77777777" w:rsidR="008A7789" w:rsidRPr="006E6BF9" w:rsidRDefault="008A7789" w:rsidP="008A7789">
            <w:pPr>
              <w:rPr>
                <w:rFonts w:ascii="Calibri" w:hAnsi="Calibri" w:cs="Book Antiqua"/>
                <w:i/>
              </w:rPr>
            </w:pPr>
            <w:r w:rsidRPr="006E6BF9">
              <w:rPr>
                <w:rFonts w:ascii="Calibri" w:hAnsi="Calibri" w:cs="Book Antiqua"/>
                <w:i/>
                <w:color w:val="0000FF"/>
              </w:rPr>
              <w:t>DG-1</w:t>
            </w:r>
          </w:p>
        </w:tc>
      </w:tr>
      <w:tr w:rsidR="008A7789" w:rsidRPr="006E6BF9" w14:paraId="7DC60085" w14:textId="77777777" w:rsidTr="008A7789">
        <w:tc>
          <w:tcPr>
            <w:tcW w:w="2001" w:type="dxa"/>
            <w:shd w:val="clear" w:color="auto" w:fill="DBDBDB"/>
          </w:tcPr>
          <w:p w14:paraId="4E396040" w14:textId="77777777" w:rsidR="008A7789" w:rsidRPr="006E6BF9" w:rsidRDefault="008A7789" w:rsidP="008A7789">
            <w:pPr>
              <w:rPr>
                <w:rFonts w:ascii="Calibri" w:hAnsi="Calibri" w:cs="Book Antiqua"/>
                <w:b/>
                <w:i/>
                <w:color w:val="0000FF"/>
              </w:rPr>
            </w:pPr>
            <w:r w:rsidRPr="006E6BF9">
              <w:rPr>
                <w:rFonts w:ascii="Calibri" w:hAnsi="Calibri" w:cs="Book Antiqua"/>
                <w:b/>
                <w:i/>
                <w:color w:val="0000FF"/>
              </w:rPr>
              <w:t>Descripción:</w:t>
            </w:r>
          </w:p>
        </w:tc>
        <w:tc>
          <w:tcPr>
            <w:tcW w:w="5087" w:type="dxa"/>
          </w:tcPr>
          <w:p w14:paraId="06EFD0D6" w14:textId="77777777" w:rsidR="008A7789" w:rsidRPr="006E6BF9" w:rsidRDefault="008A7789" w:rsidP="008A7789">
            <w:pPr>
              <w:rPr>
                <w:rFonts w:ascii="Calibri" w:hAnsi="Calibri" w:cs="Book Antiqua"/>
                <w:i/>
                <w:color w:val="0000FF"/>
              </w:rPr>
            </w:pPr>
            <w:r w:rsidRPr="006E6BF9">
              <w:rPr>
                <w:rFonts w:ascii="Calibri" w:hAnsi="Calibri" w:cs="Book Antiqua"/>
                <w:i/>
                <w:color w:val="0000FF"/>
              </w:rPr>
              <w:t>Reserva exitosa de una habitación de hotel.</w:t>
            </w:r>
          </w:p>
        </w:tc>
      </w:tr>
      <w:tr w:rsidR="008A7789" w:rsidRPr="006E6BF9" w14:paraId="5B0ED7C6" w14:textId="77777777" w:rsidTr="008A7789">
        <w:tc>
          <w:tcPr>
            <w:tcW w:w="2001" w:type="dxa"/>
            <w:shd w:val="clear" w:color="auto" w:fill="DBDBDB"/>
          </w:tcPr>
          <w:p w14:paraId="3EA26771" w14:textId="77777777" w:rsidR="008A7789" w:rsidRPr="006E6BF9" w:rsidRDefault="008A7789" w:rsidP="008A7789">
            <w:pPr>
              <w:rPr>
                <w:rFonts w:ascii="Calibri" w:hAnsi="Calibri" w:cs="Book Antiqua"/>
                <w:b/>
                <w:i/>
                <w:color w:val="0000FF"/>
              </w:rPr>
            </w:pPr>
            <w:proofErr w:type="spellStart"/>
            <w:r w:rsidRPr="006E6BF9">
              <w:rPr>
                <w:rFonts w:ascii="Calibri" w:hAnsi="Calibri" w:cs="Book Antiqua"/>
                <w:b/>
                <w:i/>
                <w:color w:val="0000FF"/>
              </w:rPr>
              <w:t>Reqs</w:t>
            </w:r>
            <w:proofErr w:type="spellEnd"/>
            <w:r w:rsidRPr="006E6BF9">
              <w:rPr>
                <w:rFonts w:ascii="Calibri" w:hAnsi="Calibri" w:cs="Book Antiqua"/>
                <w:b/>
                <w:i/>
                <w:color w:val="0000FF"/>
              </w:rPr>
              <w:t>. asociados:</w:t>
            </w:r>
          </w:p>
        </w:tc>
        <w:tc>
          <w:tcPr>
            <w:tcW w:w="5087" w:type="dxa"/>
          </w:tcPr>
          <w:p w14:paraId="71C63E47" w14:textId="77777777" w:rsidR="008A7789" w:rsidRPr="006E6BF9" w:rsidRDefault="008A7789" w:rsidP="008A7789">
            <w:pPr>
              <w:rPr>
                <w:rFonts w:ascii="Calibri" w:hAnsi="Calibri" w:cs="Book Antiqua"/>
                <w:i/>
                <w:color w:val="0000FF"/>
              </w:rPr>
            </w:pPr>
            <w:r w:rsidRPr="006E6BF9">
              <w:rPr>
                <w:rFonts w:ascii="Calibri" w:hAnsi="Calibri" w:cs="Book Antiqua"/>
                <w:i/>
                <w:color w:val="0000FF"/>
              </w:rPr>
              <w:t>RF-1</w:t>
            </w:r>
          </w:p>
        </w:tc>
      </w:tr>
      <w:tr w:rsidR="008A7789" w:rsidRPr="006E6BF9" w14:paraId="674257E6" w14:textId="77777777" w:rsidTr="008A7789">
        <w:tc>
          <w:tcPr>
            <w:tcW w:w="2001" w:type="dxa"/>
            <w:shd w:val="clear" w:color="auto" w:fill="DBDBDB"/>
          </w:tcPr>
          <w:p w14:paraId="568C45D1" w14:textId="77777777" w:rsidR="008A7789" w:rsidRPr="006E6BF9" w:rsidRDefault="008A7789" w:rsidP="008A7789">
            <w:pPr>
              <w:rPr>
                <w:rFonts w:ascii="Calibri" w:hAnsi="Calibri" w:cs="Book Antiqua"/>
                <w:b/>
                <w:i/>
                <w:color w:val="0000FF"/>
              </w:rPr>
            </w:pPr>
            <w:r w:rsidRPr="006E6BF9">
              <w:rPr>
                <w:rFonts w:ascii="Calibri" w:hAnsi="Calibri" w:cs="Book Antiqua"/>
                <w:b/>
                <w:i/>
                <w:color w:val="0000FF"/>
              </w:rPr>
              <w:t>CU asociados:</w:t>
            </w:r>
          </w:p>
        </w:tc>
        <w:tc>
          <w:tcPr>
            <w:tcW w:w="5087" w:type="dxa"/>
          </w:tcPr>
          <w:p w14:paraId="284D21CF" w14:textId="77777777" w:rsidR="008A7789" w:rsidRPr="006E6BF9" w:rsidRDefault="008A7789" w:rsidP="008A7789">
            <w:pPr>
              <w:rPr>
                <w:rFonts w:ascii="Calibri" w:hAnsi="Calibri" w:cs="Book Antiqua"/>
                <w:i/>
                <w:color w:val="0000FF"/>
              </w:rPr>
            </w:pPr>
            <w:r w:rsidRPr="006E6BF9">
              <w:rPr>
                <w:rFonts w:ascii="Calibri" w:hAnsi="Calibri" w:cs="Book Antiqua"/>
                <w:i/>
                <w:color w:val="0000FF"/>
              </w:rPr>
              <w:t>CU-1</w:t>
            </w:r>
          </w:p>
        </w:tc>
      </w:tr>
      <w:tr w:rsidR="008A7789" w:rsidRPr="006E6BF9" w14:paraId="1E1EE890" w14:textId="77777777" w:rsidTr="008A7789">
        <w:tc>
          <w:tcPr>
            <w:tcW w:w="2001" w:type="dxa"/>
            <w:shd w:val="clear" w:color="auto" w:fill="DBDBDB"/>
          </w:tcPr>
          <w:p w14:paraId="3FA67263" w14:textId="77777777" w:rsidR="008A7789" w:rsidRPr="006E6BF9" w:rsidRDefault="008A7789" w:rsidP="008A7789">
            <w:pPr>
              <w:rPr>
                <w:rFonts w:ascii="Calibri" w:hAnsi="Calibri" w:cs="Book Antiqua"/>
                <w:b/>
                <w:i/>
                <w:color w:val="0000FF"/>
              </w:rPr>
            </w:pPr>
            <w:r w:rsidRPr="006E6BF9">
              <w:rPr>
                <w:rFonts w:ascii="Calibri" w:hAnsi="Calibri" w:cs="Book Antiqua"/>
                <w:b/>
                <w:i/>
                <w:color w:val="0000FF"/>
              </w:rPr>
              <w:t>Esc. Asociados:</w:t>
            </w:r>
          </w:p>
        </w:tc>
        <w:tc>
          <w:tcPr>
            <w:tcW w:w="5087" w:type="dxa"/>
          </w:tcPr>
          <w:p w14:paraId="3050A315" w14:textId="77777777" w:rsidR="008A7789" w:rsidRPr="006E6BF9" w:rsidRDefault="008A7789" w:rsidP="008A7789">
            <w:pPr>
              <w:rPr>
                <w:rFonts w:ascii="Calibri" w:hAnsi="Calibri" w:cs="Book Antiqua"/>
                <w:i/>
                <w:color w:val="0000FF"/>
              </w:rPr>
            </w:pPr>
            <w:r w:rsidRPr="006E6BF9">
              <w:rPr>
                <w:rFonts w:ascii="Calibri" w:hAnsi="Calibri" w:cs="Book Antiqua"/>
                <w:i/>
                <w:color w:val="0000FF"/>
              </w:rPr>
              <w:t>ES-1.1</w:t>
            </w:r>
          </w:p>
        </w:tc>
      </w:tr>
    </w:tbl>
    <w:p w14:paraId="2916C19D" w14:textId="77777777" w:rsidR="001F5FAC" w:rsidRPr="006E6BF9" w:rsidRDefault="001F5FAC" w:rsidP="001F5FAC">
      <w:pPr>
        <w:ind w:left="709"/>
        <w:jc w:val="both"/>
        <w:rPr>
          <w:rFonts w:ascii="Calibri" w:hAnsi="Calibri" w:cs="Book Antiqua"/>
          <w:i/>
          <w:color w:val="0000FF"/>
        </w:rPr>
      </w:pPr>
    </w:p>
    <w:p w14:paraId="74869460" w14:textId="77777777" w:rsidR="00E4055B" w:rsidRPr="006E6BF9" w:rsidRDefault="00E4055B" w:rsidP="00E4055B">
      <w:pPr>
        <w:ind w:left="993"/>
        <w:jc w:val="both"/>
        <w:rPr>
          <w:rFonts w:ascii="Calibri" w:hAnsi="Calibri" w:cs="Book Antiqua"/>
          <w:i/>
          <w:color w:val="0000FF"/>
          <w:u w:val="single"/>
        </w:rPr>
      </w:pPr>
    </w:p>
    <w:p w14:paraId="187F57B8" w14:textId="77777777" w:rsidR="00C67250" w:rsidRPr="006E6BF9" w:rsidRDefault="00C67250" w:rsidP="00C67250">
      <w:pPr>
        <w:ind w:left="993"/>
        <w:jc w:val="both"/>
        <w:rPr>
          <w:rFonts w:ascii="Calibri" w:hAnsi="Calibri" w:cs="Book Antiqua"/>
          <w:i/>
          <w:color w:val="595959"/>
        </w:rPr>
      </w:pPr>
    </w:p>
    <w:p w14:paraId="54738AF4" w14:textId="77777777" w:rsidR="00837034" w:rsidRPr="006E6BF9" w:rsidRDefault="00837034" w:rsidP="00C67250">
      <w:pPr>
        <w:ind w:left="993"/>
        <w:jc w:val="center"/>
        <w:rPr>
          <w:rFonts w:ascii="Calibri" w:hAnsi="Calibri" w:cs="Book Antiqua"/>
          <w:i/>
          <w:color w:val="595959"/>
        </w:rPr>
      </w:pPr>
    </w:p>
    <w:p w14:paraId="46ABBD8F" w14:textId="77777777" w:rsidR="00837034" w:rsidRPr="006E6BF9" w:rsidRDefault="00837034" w:rsidP="00C67250">
      <w:pPr>
        <w:ind w:left="993"/>
        <w:jc w:val="center"/>
        <w:rPr>
          <w:rFonts w:ascii="Calibri" w:hAnsi="Calibri" w:cs="Book Antiqua"/>
          <w:i/>
          <w:color w:val="595959"/>
        </w:rPr>
      </w:pPr>
    </w:p>
    <w:p w14:paraId="06BBA33E" w14:textId="77777777" w:rsidR="00837034" w:rsidRPr="006E6BF9" w:rsidRDefault="00837034" w:rsidP="00C67250">
      <w:pPr>
        <w:ind w:left="993"/>
        <w:jc w:val="center"/>
        <w:rPr>
          <w:rFonts w:ascii="Calibri" w:hAnsi="Calibri" w:cs="Book Antiqua"/>
          <w:i/>
          <w:color w:val="595959"/>
        </w:rPr>
      </w:pPr>
    </w:p>
    <w:p w14:paraId="464FCBC1" w14:textId="77777777" w:rsidR="00C67250" w:rsidRPr="006E6BF9" w:rsidRDefault="00990FF2" w:rsidP="00C67250">
      <w:pPr>
        <w:ind w:left="993"/>
        <w:jc w:val="center"/>
        <w:rPr>
          <w:rFonts w:ascii="Calibri" w:hAnsi="Calibri" w:cs="Book Antiqua"/>
          <w:i/>
          <w:color w:val="595959"/>
        </w:rPr>
      </w:pPr>
      <w:r w:rsidRPr="006E6BF9">
        <w:rPr>
          <w:rFonts w:ascii="Calibri" w:hAnsi="Calibri" w:cs="Book Antiqua"/>
          <w:i/>
          <w:noProof/>
          <w:color w:val="595959"/>
        </w:rPr>
        <w:drawing>
          <wp:inline distT="0" distB="0" distL="0" distR="0" wp14:anchorId="667561F6" wp14:editId="07777777">
            <wp:extent cx="4029075" cy="3086100"/>
            <wp:effectExtent l="19050" t="19050" r="952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3086100"/>
                    </a:xfrm>
                    <a:prstGeom prst="rect">
                      <a:avLst/>
                    </a:prstGeom>
                    <a:noFill/>
                    <a:ln w="6350" cmpd="sng">
                      <a:solidFill>
                        <a:srgbClr val="000000"/>
                      </a:solidFill>
                      <a:miter lim="800000"/>
                      <a:headEnd/>
                      <a:tailEnd/>
                    </a:ln>
                    <a:effectLst/>
                  </pic:spPr>
                </pic:pic>
              </a:graphicData>
            </a:graphic>
          </wp:inline>
        </w:drawing>
      </w:r>
    </w:p>
    <w:p w14:paraId="2C2920AF" w14:textId="77777777" w:rsidR="00C67250" w:rsidRPr="006E6BF9" w:rsidRDefault="00C67250" w:rsidP="00C67250">
      <w:pPr>
        <w:ind w:left="993"/>
        <w:jc w:val="center"/>
        <w:rPr>
          <w:rFonts w:ascii="Calibri" w:hAnsi="Calibri" w:cs="Book Antiqua"/>
          <w:i/>
          <w:color w:val="595959"/>
        </w:rPr>
      </w:pPr>
      <w:r w:rsidRPr="006E6BF9">
        <w:rPr>
          <w:rFonts w:ascii="Calibri" w:hAnsi="Calibri" w:cs="Book Antiqua"/>
          <w:i/>
          <w:color w:val="595959"/>
        </w:rPr>
        <w:t>Diagrama de Colaboración</w:t>
      </w:r>
    </w:p>
    <w:p w14:paraId="5C8C6B09" w14:textId="77777777" w:rsidR="00C67250" w:rsidRPr="006E6BF9" w:rsidRDefault="00990FF2" w:rsidP="00C67250">
      <w:pPr>
        <w:ind w:left="993"/>
        <w:jc w:val="center"/>
        <w:rPr>
          <w:rFonts w:ascii="Calibri" w:hAnsi="Calibri" w:cs="Book Antiqua"/>
          <w:i/>
          <w:color w:val="595959"/>
        </w:rPr>
      </w:pPr>
      <w:r w:rsidRPr="006E6BF9">
        <w:rPr>
          <w:rFonts w:ascii="Calibri" w:hAnsi="Calibri" w:cs="Book Antiqua"/>
          <w:i/>
          <w:noProof/>
          <w:color w:val="595959"/>
        </w:rPr>
        <w:lastRenderedPageBreak/>
        <w:drawing>
          <wp:inline distT="0" distB="0" distL="0" distR="0" wp14:anchorId="3B66F7FA" wp14:editId="07777777">
            <wp:extent cx="4200525" cy="4086225"/>
            <wp:effectExtent l="19050" t="1905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200525" cy="4086225"/>
                    </a:xfrm>
                    <a:prstGeom prst="rect">
                      <a:avLst/>
                    </a:prstGeom>
                    <a:noFill/>
                    <a:ln w="6350" cmpd="sng">
                      <a:solidFill>
                        <a:srgbClr val="000000"/>
                      </a:solidFill>
                      <a:miter lim="800000"/>
                      <a:headEnd/>
                      <a:tailEnd/>
                    </a:ln>
                    <a:effectLst/>
                  </pic:spPr>
                </pic:pic>
              </a:graphicData>
            </a:graphic>
          </wp:inline>
        </w:drawing>
      </w:r>
    </w:p>
    <w:p w14:paraId="3732D35B" w14:textId="77777777" w:rsidR="00C67250" w:rsidRPr="006E6BF9" w:rsidRDefault="00C67250" w:rsidP="00C67250">
      <w:pPr>
        <w:ind w:left="993"/>
        <w:jc w:val="center"/>
        <w:rPr>
          <w:rFonts w:ascii="Calibri" w:hAnsi="Calibri" w:cs="Book Antiqua"/>
          <w:i/>
          <w:color w:val="595959"/>
        </w:rPr>
      </w:pPr>
      <w:r w:rsidRPr="006E6BF9">
        <w:rPr>
          <w:rFonts w:ascii="Calibri" w:hAnsi="Calibri" w:cs="Book Antiqua"/>
          <w:i/>
          <w:color w:val="595959"/>
        </w:rPr>
        <w:t>Diagrama de Secuencia</w:t>
      </w:r>
    </w:p>
    <w:p w14:paraId="3382A365" w14:textId="77777777" w:rsidR="00C67250" w:rsidRPr="006E6BF9" w:rsidRDefault="00C67250" w:rsidP="00C67250">
      <w:pPr>
        <w:ind w:left="993"/>
        <w:jc w:val="both"/>
        <w:rPr>
          <w:rFonts w:ascii="Calibri" w:hAnsi="Calibri" w:cs="Book Antiqua"/>
          <w:i/>
          <w:color w:val="595959"/>
        </w:rPr>
      </w:pPr>
    </w:p>
    <w:p w14:paraId="5C71F136" w14:textId="77777777" w:rsidR="00C67250" w:rsidRPr="006E6BF9" w:rsidRDefault="00C67250" w:rsidP="00C67250">
      <w:pPr>
        <w:ind w:left="993"/>
        <w:jc w:val="both"/>
        <w:rPr>
          <w:rFonts w:ascii="Calibri" w:hAnsi="Calibri" w:cs="Book Antiqua"/>
          <w:i/>
          <w:color w:val="595959"/>
        </w:rPr>
      </w:pPr>
    </w:p>
    <w:p w14:paraId="62199465" w14:textId="77777777" w:rsidR="00C67250" w:rsidRPr="006E6BF9" w:rsidRDefault="00990FF2" w:rsidP="00C67250">
      <w:pPr>
        <w:ind w:left="993"/>
        <w:jc w:val="center"/>
        <w:rPr>
          <w:rFonts w:ascii="Calibri" w:hAnsi="Calibri" w:cs="Book Antiqua"/>
          <w:i/>
          <w:color w:val="595959"/>
        </w:rPr>
      </w:pPr>
      <w:r w:rsidRPr="006E6BF9">
        <w:rPr>
          <w:rFonts w:ascii="Book Antiqua" w:hAnsi="Book Antiqua" w:cs="Book Antiqua"/>
          <w:b/>
          <w:noProof/>
        </w:rPr>
        <w:drawing>
          <wp:inline distT="0" distB="0" distL="0" distR="0" wp14:anchorId="0CEC2411" wp14:editId="07777777">
            <wp:extent cx="2981325" cy="313372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2981325" cy="3133725"/>
                    </a:xfrm>
                    <a:prstGeom prst="rect">
                      <a:avLst/>
                    </a:prstGeom>
                    <a:solidFill>
                      <a:srgbClr val="FFFFFF"/>
                    </a:solidFill>
                    <a:ln w="6350" cmpd="sng">
                      <a:solidFill>
                        <a:srgbClr val="000000"/>
                      </a:solidFill>
                      <a:miter lim="800000"/>
                      <a:headEnd/>
                      <a:tailEnd/>
                    </a:ln>
                    <a:effectLst/>
                  </pic:spPr>
                </pic:pic>
              </a:graphicData>
            </a:graphic>
          </wp:inline>
        </w:drawing>
      </w:r>
    </w:p>
    <w:p w14:paraId="2C6DCE87" w14:textId="77777777" w:rsidR="00C67250" w:rsidRPr="006E6BF9" w:rsidRDefault="00C67250" w:rsidP="00C67250">
      <w:pPr>
        <w:ind w:left="993"/>
        <w:jc w:val="center"/>
        <w:rPr>
          <w:rFonts w:ascii="Calibri" w:hAnsi="Calibri" w:cs="Book Antiqua"/>
          <w:i/>
          <w:color w:val="595959"/>
        </w:rPr>
      </w:pPr>
      <w:r w:rsidRPr="006E6BF9">
        <w:rPr>
          <w:rFonts w:ascii="Calibri" w:hAnsi="Calibri" w:cs="Book Antiqua"/>
          <w:i/>
          <w:color w:val="595959"/>
        </w:rPr>
        <w:t>Diagrama de Actividades</w:t>
      </w:r>
    </w:p>
    <w:p w14:paraId="0DA123B1" w14:textId="77777777" w:rsidR="00C67250" w:rsidRPr="006E6BF9" w:rsidRDefault="00C67250" w:rsidP="00C67250">
      <w:pPr>
        <w:ind w:left="993"/>
        <w:jc w:val="center"/>
        <w:rPr>
          <w:rFonts w:ascii="Calibri" w:hAnsi="Calibri" w:cs="Book Antiqua"/>
          <w:i/>
          <w:color w:val="595959"/>
        </w:rPr>
      </w:pPr>
    </w:p>
    <w:p w14:paraId="4C4CEA3D" w14:textId="77777777" w:rsidR="00C67250" w:rsidRPr="006E6BF9" w:rsidRDefault="00C67250" w:rsidP="00C67250">
      <w:pPr>
        <w:ind w:left="993"/>
        <w:jc w:val="center"/>
        <w:rPr>
          <w:rFonts w:ascii="Calibri" w:hAnsi="Calibri" w:cs="Book Antiqua"/>
          <w:i/>
          <w:color w:val="595959"/>
        </w:rPr>
      </w:pPr>
    </w:p>
    <w:p w14:paraId="50895670" w14:textId="77777777" w:rsidR="00C67250" w:rsidRPr="006E6BF9" w:rsidRDefault="00C67250" w:rsidP="00C67250">
      <w:pPr>
        <w:ind w:left="993"/>
        <w:jc w:val="center"/>
        <w:rPr>
          <w:rFonts w:ascii="Calibri" w:hAnsi="Calibri" w:cs="Book Antiqua"/>
          <w:i/>
          <w:color w:val="595959"/>
        </w:rPr>
      </w:pPr>
    </w:p>
    <w:p w14:paraId="38C1F859" w14:textId="77777777" w:rsidR="00C67250" w:rsidRPr="006E6BF9" w:rsidRDefault="00990FF2" w:rsidP="00C67250">
      <w:pPr>
        <w:ind w:left="993"/>
        <w:jc w:val="center"/>
        <w:rPr>
          <w:rFonts w:ascii="Calibri" w:hAnsi="Calibri" w:cs="Book Antiqua"/>
          <w:i/>
          <w:color w:val="595959"/>
        </w:rPr>
      </w:pPr>
      <w:r w:rsidRPr="006E6BF9">
        <w:rPr>
          <w:noProof/>
        </w:rPr>
        <w:lastRenderedPageBreak/>
        <w:drawing>
          <wp:inline distT="0" distB="0" distL="0" distR="0" wp14:anchorId="098146EB" wp14:editId="07777777">
            <wp:extent cx="3257550" cy="2543175"/>
            <wp:effectExtent l="19050" t="1905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257550" cy="2543175"/>
                    </a:xfrm>
                    <a:prstGeom prst="rect">
                      <a:avLst/>
                    </a:prstGeom>
                    <a:solidFill>
                      <a:srgbClr val="FFFFFF"/>
                    </a:solidFill>
                    <a:ln w="6350" cmpd="sng">
                      <a:solidFill>
                        <a:srgbClr val="000000"/>
                      </a:solidFill>
                      <a:miter lim="800000"/>
                      <a:headEnd/>
                      <a:tailEnd/>
                    </a:ln>
                    <a:effectLst/>
                  </pic:spPr>
                </pic:pic>
              </a:graphicData>
            </a:graphic>
          </wp:inline>
        </w:drawing>
      </w:r>
    </w:p>
    <w:bookmarkEnd w:id="99"/>
    <w:p w14:paraId="0F765725" w14:textId="77777777" w:rsidR="00C67250" w:rsidRPr="006E6BF9" w:rsidRDefault="00C67250" w:rsidP="00C67250">
      <w:pPr>
        <w:ind w:left="993"/>
        <w:jc w:val="center"/>
        <w:rPr>
          <w:rFonts w:ascii="Calibri" w:hAnsi="Calibri" w:cs="Book Antiqua"/>
          <w:i/>
          <w:color w:val="595959"/>
        </w:rPr>
      </w:pPr>
      <w:r w:rsidRPr="006E6BF9">
        <w:rPr>
          <w:rFonts w:ascii="Calibri" w:hAnsi="Calibri" w:cs="Book Antiqua"/>
          <w:i/>
          <w:color w:val="595959"/>
        </w:rPr>
        <w:t>Diagrama de Estados</w:t>
      </w:r>
    </w:p>
    <w:p w14:paraId="0C8FE7CE" w14:textId="77777777" w:rsidR="00944810" w:rsidRPr="006E6BF9" w:rsidRDefault="00944810" w:rsidP="00C67250">
      <w:pPr>
        <w:ind w:left="993"/>
        <w:jc w:val="center"/>
        <w:rPr>
          <w:rFonts w:ascii="Calibri" w:hAnsi="Calibri" w:cs="Book Antiqua"/>
          <w:i/>
          <w:color w:val="595959"/>
        </w:rPr>
      </w:pPr>
    </w:p>
    <w:p w14:paraId="20EA8C8D" w14:textId="33EF7CFB" w:rsidR="00944810" w:rsidRPr="006E6BF9" w:rsidRDefault="00944810" w:rsidP="00944810">
      <w:pPr>
        <w:pStyle w:val="Ttulo3"/>
        <w:numPr>
          <w:ilvl w:val="2"/>
          <w:numId w:val="2"/>
        </w:numPr>
        <w:ind w:left="1701"/>
        <w:rPr>
          <w:rFonts w:ascii="Calibri" w:hAnsi="Calibri" w:cs="Calibri"/>
          <w:sz w:val="24"/>
          <w:szCs w:val="24"/>
        </w:rPr>
      </w:pPr>
      <w:bookmarkStart w:id="101" w:name="_Toc1759359827"/>
      <w:bookmarkStart w:id="102" w:name="_Toc151186446"/>
      <w:r w:rsidRPr="006E6BF9">
        <w:rPr>
          <w:rFonts w:ascii="Calibri" w:hAnsi="Calibri" w:cs="Calibri"/>
          <w:sz w:val="24"/>
          <w:szCs w:val="24"/>
        </w:rPr>
        <w:t>Interfaces con el usuario</w:t>
      </w:r>
      <w:bookmarkEnd w:id="101"/>
      <w:bookmarkEnd w:id="102"/>
    </w:p>
    <w:p w14:paraId="7DE613B9" w14:textId="77777777" w:rsidR="00944810" w:rsidRPr="006E6BF9" w:rsidRDefault="00944810" w:rsidP="00944810">
      <w:pPr>
        <w:ind w:left="993"/>
        <w:jc w:val="both"/>
        <w:rPr>
          <w:rFonts w:ascii="Calibri" w:hAnsi="Calibri"/>
          <w:i/>
          <w:color w:val="0000FF"/>
        </w:rPr>
      </w:pPr>
      <w:r w:rsidRPr="006E6BF9">
        <w:rPr>
          <w:rFonts w:ascii="Calibri" w:hAnsi="Calibri"/>
          <w:i/>
          <w:color w:val="0000FF"/>
        </w:rPr>
        <w:t>&lt;Define las características lógicas de cada interfaz entre el producto del software y sus usuarios. Esto incluye las características de la configuración (por ejemplo, formatos de la pantalla requeridos, página o esquemas de la ventana, los reportes o menús o disponibilidad de llaves de la función programables) necesario para lograr los requisitos del software&gt;.</w:t>
      </w:r>
    </w:p>
    <w:p w14:paraId="41004F19" w14:textId="77777777" w:rsidR="00944810" w:rsidRPr="006E6BF9" w:rsidRDefault="00944810" w:rsidP="00944810">
      <w:pPr>
        <w:ind w:left="993"/>
        <w:jc w:val="both"/>
        <w:rPr>
          <w:rFonts w:ascii="Calibri" w:hAnsi="Calibri" w:cs="Book Antiqua"/>
          <w:i/>
          <w:color w:val="0000FF"/>
        </w:rPr>
      </w:pPr>
    </w:p>
    <w:p w14:paraId="729EFF8C" w14:textId="77777777" w:rsidR="00944810" w:rsidRPr="006E6BF9" w:rsidRDefault="00944810" w:rsidP="00944810">
      <w:pPr>
        <w:ind w:left="993"/>
        <w:jc w:val="both"/>
        <w:rPr>
          <w:rFonts w:ascii="Calibri" w:hAnsi="Calibri" w:cs="Book Antiqua"/>
          <w:i/>
          <w:color w:val="0000FF"/>
        </w:rPr>
      </w:pPr>
      <w:r w:rsidRPr="006E6BF9">
        <w:rPr>
          <w:rFonts w:ascii="Calibri" w:hAnsi="Calibri" w:cs="Book Antiqua"/>
          <w:i/>
          <w:color w:val="0000FF"/>
        </w:rPr>
        <w:t>&lt;Se debe Referenciar cada interfaz con el caso de uso y escenario al que hace referencia siguiendo el siguiente formato:&gt;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4810" w:rsidRPr="006E6BF9" w14:paraId="0CAC329A" w14:textId="77777777" w:rsidTr="007B6759">
        <w:trPr>
          <w:jc w:val="center"/>
        </w:trPr>
        <w:tc>
          <w:tcPr>
            <w:tcW w:w="2001" w:type="dxa"/>
            <w:shd w:val="clear" w:color="auto" w:fill="DBDBDB"/>
          </w:tcPr>
          <w:p w14:paraId="36C34FAE"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 xml:space="preserve">ID </w:t>
            </w:r>
            <w:proofErr w:type="spellStart"/>
            <w:r w:rsidRPr="006E6BF9">
              <w:rPr>
                <w:rFonts w:ascii="Calibri" w:hAnsi="Calibri" w:cs="Book Antiqua"/>
                <w:b/>
                <w:i/>
              </w:rPr>
              <w:t>Ref</w:t>
            </w:r>
            <w:proofErr w:type="spellEnd"/>
            <w:r w:rsidRPr="006E6BF9">
              <w:rPr>
                <w:rFonts w:ascii="Calibri" w:hAnsi="Calibri" w:cs="Book Antiqua"/>
                <w:b/>
                <w:i/>
              </w:rPr>
              <w:t>:</w:t>
            </w:r>
          </w:p>
        </w:tc>
        <w:tc>
          <w:tcPr>
            <w:tcW w:w="5087" w:type="dxa"/>
          </w:tcPr>
          <w:p w14:paraId="67C0C651" w14:textId="77777777" w:rsidR="00944810" w:rsidRPr="006E6BF9" w:rsidRDefault="00944810" w:rsidP="007B6759">
            <w:pPr>
              <w:ind w:left="13"/>
              <w:jc w:val="both"/>
              <w:rPr>
                <w:rFonts w:ascii="Calibri" w:hAnsi="Calibri" w:cs="Book Antiqua"/>
                <w:i/>
              </w:rPr>
            </w:pPr>
          </w:p>
        </w:tc>
      </w:tr>
      <w:tr w:rsidR="00944810" w:rsidRPr="006E6BF9" w14:paraId="41A35AE1" w14:textId="77777777" w:rsidTr="007B6759">
        <w:trPr>
          <w:jc w:val="center"/>
        </w:trPr>
        <w:tc>
          <w:tcPr>
            <w:tcW w:w="2001" w:type="dxa"/>
            <w:shd w:val="clear" w:color="auto" w:fill="DBDBDB"/>
          </w:tcPr>
          <w:p w14:paraId="60161269"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Descripción:</w:t>
            </w:r>
          </w:p>
        </w:tc>
        <w:tc>
          <w:tcPr>
            <w:tcW w:w="5087" w:type="dxa"/>
          </w:tcPr>
          <w:p w14:paraId="308D56CC" w14:textId="77777777" w:rsidR="00944810" w:rsidRPr="006E6BF9" w:rsidRDefault="00944810" w:rsidP="007B6759">
            <w:pPr>
              <w:ind w:left="13"/>
              <w:jc w:val="both"/>
              <w:rPr>
                <w:rFonts w:ascii="Calibri" w:hAnsi="Calibri" w:cs="Book Antiqua"/>
                <w:i/>
              </w:rPr>
            </w:pPr>
          </w:p>
        </w:tc>
      </w:tr>
      <w:tr w:rsidR="00944810" w:rsidRPr="006E6BF9" w14:paraId="5B85F36C" w14:textId="77777777" w:rsidTr="007B6759">
        <w:trPr>
          <w:jc w:val="center"/>
        </w:trPr>
        <w:tc>
          <w:tcPr>
            <w:tcW w:w="2001" w:type="dxa"/>
            <w:shd w:val="clear" w:color="auto" w:fill="DBDBDB"/>
          </w:tcPr>
          <w:p w14:paraId="276C6E90" w14:textId="77777777" w:rsidR="00944810" w:rsidRPr="006E6BF9" w:rsidRDefault="00944810" w:rsidP="007B6759">
            <w:pPr>
              <w:ind w:left="-59"/>
              <w:jc w:val="both"/>
              <w:rPr>
                <w:rFonts w:ascii="Calibri" w:hAnsi="Calibri" w:cs="Book Antiqua"/>
                <w:b/>
                <w:i/>
              </w:rPr>
            </w:pPr>
            <w:proofErr w:type="spellStart"/>
            <w:r w:rsidRPr="006E6BF9">
              <w:rPr>
                <w:rFonts w:ascii="Calibri" w:hAnsi="Calibri" w:cs="Book Antiqua"/>
                <w:b/>
                <w:i/>
              </w:rPr>
              <w:t>Reqs</w:t>
            </w:r>
            <w:proofErr w:type="spellEnd"/>
            <w:r w:rsidRPr="006E6BF9">
              <w:rPr>
                <w:rFonts w:ascii="Calibri" w:hAnsi="Calibri" w:cs="Book Antiqua"/>
                <w:b/>
                <w:i/>
              </w:rPr>
              <w:t>. asociados:</w:t>
            </w:r>
          </w:p>
        </w:tc>
        <w:tc>
          <w:tcPr>
            <w:tcW w:w="5087" w:type="dxa"/>
          </w:tcPr>
          <w:p w14:paraId="797E50C6" w14:textId="77777777" w:rsidR="00944810" w:rsidRPr="006E6BF9" w:rsidRDefault="00944810" w:rsidP="007B6759">
            <w:pPr>
              <w:ind w:left="13"/>
              <w:jc w:val="both"/>
              <w:rPr>
                <w:rFonts w:ascii="Calibri" w:hAnsi="Calibri" w:cs="Book Antiqua"/>
                <w:i/>
              </w:rPr>
            </w:pPr>
          </w:p>
        </w:tc>
      </w:tr>
      <w:tr w:rsidR="00944810" w:rsidRPr="006E6BF9" w14:paraId="1745C8BA" w14:textId="77777777" w:rsidTr="007B6759">
        <w:trPr>
          <w:jc w:val="center"/>
        </w:trPr>
        <w:tc>
          <w:tcPr>
            <w:tcW w:w="2001" w:type="dxa"/>
            <w:shd w:val="clear" w:color="auto" w:fill="DBDBDB"/>
          </w:tcPr>
          <w:p w14:paraId="537F9325"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CU asociados:</w:t>
            </w:r>
          </w:p>
        </w:tc>
        <w:tc>
          <w:tcPr>
            <w:tcW w:w="5087" w:type="dxa"/>
          </w:tcPr>
          <w:p w14:paraId="7B04FA47" w14:textId="77777777" w:rsidR="00944810" w:rsidRPr="006E6BF9" w:rsidRDefault="00944810" w:rsidP="007B6759">
            <w:pPr>
              <w:ind w:left="13"/>
              <w:jc w:val="both"/>
              <w:rPr>
                <w:rFonts w:ascii="Calibri" w:hAnsi="Calibri" w:cs="Book Antiqua"/>
                <w:i/>
              </w:rPr>
            </w:pPr>
          </w:p>
        </w:tc>
      </w:tr>
      <w:tr w:rsidR="00944810" w:rsidRPr="006E6BF9" w14:paraId="43B39C89" w14:textId="77777777" w:rsidTr="007B6759">
        <w:trPr>
          <w:jc w:val="center"/>
        </w:trPr>
        <w:tc>
          <w:tcPr>
            <w:tcW w:w="2001" w:type="dxa"/>
            <w:shd w:val="clear" w:color="auto" w:fill="DBDBDB"/>
          </w:tcPr>
          <w:p w14:paraId="20302046"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Esc. Asociados:</w:t>
            </w:r>
          </w:p>
        </w:tc>
        <w:tc>
          <w:tcPr>
            <w:tcW w:w="5087" w:type="dxa"/>
          </w:tcPr>
          <w:p w14:paraId="568C698B" w14:textId="77777777" w:rsidR="00944810" w:rsidRPr="006E6BF9" w:rsidRDefault="00944810" w:rsidP="007B6759">
            <w:pPr>
              <w:ind w:left="13"/>
              <w:jc w:val="both"/>
              <w:rPr>
                <w:rFonts w:ascii="Calibri" w:hAnsi="Calibri" w:cs="Book Antiqua"/>
                <w:i/>
              </w:rPr>
            </w:pPr>
          </w:p>
        </w:tc>
      </w:tr>
    </w:tbl>
    <w:p w14:paraId="1A939487" w14:textId="77777777" w:rsidR="00944810" w:rsidRPr="006E6BF9" w:rsidRDefault="00944810" w:rsidP="00944810">
      <w:pPr>
        <w:ind w:left="720"/>
        <w:jc w:val="both"/>
        <w:rPr>
          <w:rFonts w:ascii="Calibri" w:hAnsi="Calibri"/>
          <w:i/>
          <w:color w:val="0000FF"/>
        </w:rPr>
      </w:pPr>
    </w:p>
    <w:p w14:paraId="6A086BBC" w14:textId="77777777" w:rsidR="00944810" w:rsidRPr="006E6BF9" w:rsidRDefault="00944810" w:rsidP="00944810">
      <w:pPr>
        <w:ind w:left="993"/>
        <w:jc w:val="both"/>
        <w:rPr>
          <w:rFonts w:ascii="Calibri" w:hAnsi="Calibri"/>
          <w:i/>
          <w:color w:val="0000FF"/>
        </w:rPr>
      </w:pPr>
      <w:r w:rsidRPr="006E6BF9">
        <w:rPr>
          <w:rFonts w:ascii="Calibri" w:hAnsi="Calibri"/>
          <w:i/>
          <w:color w:val="0000FF"/>
        </w:rPr>
        <w:t>Ejemplo: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4810" w:rsidRPr="006E6BF9" w14:paraId="43DBBE9A" w14:textId="77777777" w:rsidTr="007B6759">
        <w:trPr>
          <w:jc w:val="center"/>
        </w:trPr>
        <w:tc>
          <w:tcPr>
            <w:tcW w:w="2001" w:type="dxa"/>
            <w:shd w:val="clear" w:color="auto" w:fill="DBDBDB"/>
          </w:tcPr>
          <w:p w14:paraId="1BD015FB" w14:textId="77777777" w:rsidR="00944810" w:rsidRPr="006E6BF9" w:rsidRDefault="00944810" w:rsidP="007B6759">
            <w:pPr>
              <w:ind w:left="-59"/>
              <w:jc w:val="both"/>
              <w:rPr>
                <w:rFonts w:ascii="Calibri" w:hAnsi="Calibri" w:cs="Book Antiqua"/>
                <w:b/>
                <w:i/>
                <w:color w:val="0000FF"/>
              </w:rPr>
            </w:pPr>
            <w:r w:rsidRPr="006E6BF9">
              <w:rPr>
                <w:rFonts w:ascii="Calibri" w:hAnsi="Calibri" w:cs="Book Antiqua"/>
                <w:b/>
                <w:i/>
                <w:color w:val="0000FF"/>
              </w:rPr>
              <w:t xml:space="preserve">ID </w:t>
            </w:r>
            <w:proofErr w:type="spellStart"/>
            <w:r w:rsidRPr="006E6BF9">
              <w:rPr>
                <w:rFonts w:ascii="Calibri" w:hAnsi="Calibri" w:cs="Book Antiqua"/>
                <w:b/>
                <w:i/>
                <w:color w:val="0000FF"/>
              </w:rPr>
              <w:t>Ref</w:t>
            </w:r>
            <w:proofErr w:type="spellEnd"/>
            <w:r w:rsidRPr="006E6BF9">
              <w:rPr>
                <w:rFonts w:ascii="Calibri" w:hAnsi="Calibri" w:cs="Book Antiqua"/>
                <w:b/>
                <w:i/>
                <w:color w:val="0000FF"/>
              </w:rPr>
              <w:t>:</w:t>
            </w:r>
          </w:p>
        </w:tc>
        <w:tc>
          <w:tcPr>
            <w:tcW w:w="5087" w:type="dxa"/>
          </w:tcPr>
          <w:p w14:paraId="291239B8" w14:textId="77777777" w:rsidR="00944810" w:rsidRPr="006E6BF9" w:rsidRDefault="00E76C76" w:rsidP="007B6759">
            <w:pPr>
              <w:ind w:left="13"/>
              <w:jc w:val="both"/>
              <w:rPr>
                <w:rFonts w:ascii="Calibri" w:hAnsi="Calibri" w:cs="Book Antiqua"/>
                <w:i/>
                <w:color w:val="0000FF"/>
              </w:rPr>
            </w:pPr>
            <w:r w:rsidRPr="006E6BF9">
              <w:rPr>
                <w:rFonts w:ascii="Calibri" w:hAnsi="Calibri" w:cs="Book Antiqua"/>
                <w:i/>
                <w:color w:val="0000FF"/>
              </w:rPr>
              <w:t>UI</w:t>
            </w:r>
            <w:r w:rsidR="00944810" w:rsidRPr="006E6BF9">
              <w:rPr>
                <w:rFonts w:ascii="Calibri" w:hAnsi="Calibri" w:cs="Book Antiqua"/>
                <w:i/>
                <w:color w:val="0000FF"/>
              </w:rPr>
              <w:t>-01</w:t>
            </w:r>
          </w:p>
        </w:tc>
      </w:tr>
      <w:tr w:rsidR="00944810" w:rsidRPr="006E6BF9" w14:paraId="7D2B8F7C" w14:textId="77777777" w:rsidTr="007B6759">
        <w:trPr>
          <w:jc w:val="center"/>
        </w:trPr>
        <w:tc>
          <w:tcPr>
            <w:tcW w:w="2001" w:type="dxa"/>
            <w:shd w:val="clear" w:color="auto" w:fill="DBDBDB"/>
          </w:tcPr>
          <w:p w14:paraId="56456E81" w14:textId="77777777" w:rsidR="00944810" w:rsidRPr="006E6BF9" w:rsidRDefault="00944810" w:rsidP="007B6759">
            <w:pPr>
              <w:ind w:left="-59"/>
              <w:jc w:val="both"/>
              <w:rPr>
                <w:rFonts w:ascii="Calibri" w:hAnsi="Calibri" w:cs="Book Antiqua"/>
                <w:b/>
                <w:i/>
                <w:color w:val="0000FF"/>
              </w:rPr>
            </w:pPr>
            <w:r w:rsidRPr="006E6BF9">
              <w:rPr>
                <w:rFonts w:ascii="Calibri" w:hAnsi="Calibri" w:cs="Book Antiqua"/>
                <w:b/>
                <w:i/>
                <w:color w:val="0000FF"/>
              </w:rPr>
              <w:t>Descripción:</w:t>
            </w:r>
          </w:p>
        </w:tc>
        <w:tc>
          <w:tcPr>
            <w:tcW w:w="5087" w:type="dxa"/>
          </w:tcPr>
          <w:p w14:paraId="1104E014" w14:textId="77777777" w:rsidR="00944810" w:rsidRPr="006E6BF9" w:rsidRDefault="00193D75" w:rsidP="007B6759">
            <w:pPr>
              <w:ind w:left="13"/>
              <w:jc w:val="both"/>
              <w:rPr>
                <w:rFonts w:ascii="Calibri" w:hAnsi="Calibri" w:cs="Book Antiqua"/>
                <w:i/>
                <w:color w:val="0000FF"/>
              </w:rPr>
            </w:pPr>
            <w:r w:rsidRPr="006E6BF9">
              <w:rPr>
                <w:rFonts w:ascii="Calibri" w:hAnsi="Calibri" w:cs="Book Antiqua"/>
                <w:i/>
                <w:color w:val="0000FF"/>
              </w:rPr>
              <w:t>Consulta de pagos atrasados</w:t>
            </w:r>
          </w:p>
        </w:tc>
      </w:tr>
      <w:tr w:rsidR="00944810" w:rsidRPr="006E6BF9" w14:paraId="6E823B35" w14:textId="77777777" w:rsidTr="007B6759">
        <w:trPr>
          <w:jc w:val="center"/>
        </w:trPr>
        <w:tc>
          <w:tcPr>
            <w:tcW w:w="2001" w:type="dxa"/>
            <w:shd w:val="clear" w:color="auto" w:fill="DBDBDB"/>
          </w:tcPr>
          <w:p w14:paraId="73E5AB6F" w14:textId="77777777" w:rsidR="00944810" w:rsidRPr="006E6BF9" w:rsidRDefault="00944810" w:rsidP="007B6759">
            <w:pPr>
              <w:ind w:left="-59"/>
              <w:jc w:val="both"/>
              <w:rPr>
                <w:rFonts w:ascii="Calibri" w:hAnsi="Calibri" w:cs="Book Antiqua"/>
                <w:b/>
                <w:i/>
                <w:color w:val="0000FF"/>
              </w:rPr>
            </w:pPr>
            <w:proofErr w:type="spellStart"/>
            <w:r w:rsidRPr="006E6BF9">
              <w:rPr>
                <w:rFonts w:ascii="Calibri" w:hAnsi="Calibri" w:cs="Book Antiqua"/>
                <w:b/>
                <w:i/>
                <w:color w:val="0000FF"/>
              </w:rPr>
              <w:t>Reqs</w:t>
            </w:r>
            <w:proofErr w:type="spellEnd"/>
            <w:r w:rsidRPr="006E6BF9">
              <w:rPr>
                <w:rFonts w:ascii="Calibri" w:hAnsi="Calibri" w:cs="Book Antiqua"/>
                <w:b/>
                <w:i/>
                <w:color w:val="0000FF"/>
              </w:rPr>
              <w:t>. asociados:</w:t>
            </w:r>
          </w:p>
        </w:tc>
        <w:tc>
          <w:tcPr>
            <w:tcW w:w="5087" w:type="dxa"/>
          </w:tcPr>
          <w:p w14:paraId="1E7FA0D0" w14:textId="77777777" w:rsidR="00944810" w:rsidRPr="006E6BF9" w:rsidRDefault="00944810" w:rsidP="007B6759">
            <w:pPr>
              <w:ind w:left="13"/>
              <w:jc w:val="both"/>
              <w:rPr>
                <w:rFonts w:ascii="Calibri" w:hAnsi="Calibri" w:cs="Book Antiqua"/>
                <w:i/>
                <w:color w:val="0000FF"/>
              </w:rPr>
            </w:pPr>
            <w:r w:rsidRPr="006E6BF9">
              <w:rPr>
                <w:rFonts w:ascii="Calibri" w:hAnsi="Calibri" w:cs="Book Antiqua"/>
                <w:i/>
                <w:color w:val="0000FF"/>
              </w:rPr>
              <w:t>RF-1, RN-3</w:t>
            </w:r>
          </w:p>
        </w:tc>
      </w:tr>
      <w:tr w:rsidR="00944810" w:rsidRPr="006E6BF9" w14:paraId="62A15154" w14:textId="77777777" w:rsidTr="007B6759">
        <w:trPr>
          <w:jc w:val="center"/>
        </w:trPr>
        <w:tc>
          <w:tcPr>
            <w:tcW w:w="2001" w:type="dxa"/>
            <w:shd w:val="clear" w:color="auto" w:fill="DBDBDB"/>
          </w:tcPr>
          <w:p w14:paraId="2A272CBE" w14:textId="77777777" w:rsidR="00944810" w:rsidRPr="006E6BF9" w:rsidRDefault="00944810" w:rsidP="007B6759">
            <w:pPr>
              <w:ind w:left="-59"/>
              <w:jc w:val="both"/>
              <w:rPr>
                <w:rFonts w:ascii="Calibri" w:hAnsi="Calibri" w:cs="Book Antiqua"/>
                <w:b/>
                <w:i/>
                <w:color w:val="0000FF"/>
              </w:rPr>
            </w:pPr>
            <w:r w:rsidRPr="006E6BF9">
              <w:rPr>
                <w:rFonts w:ascii="Calibri" w:hAnsi="Calibri" w:cs="Book Antiqua"/>
                <w:b/>
                <w:i/>
                <w:color w:val="0000FF"/>
              </w:rPr>
              <w:t>CU asociados:</w:t>
            </w:r>
          </w:p>
        </w:tc>
        <w:tc>
          <w:tcPr>
            <w:tcW w:w="5087" w:type="dxa"/>
          </w:tcPr>
          <w:p w14:paraId="20FD1C87" w14:textId="77777777" w:rsidR="00944810" w:rsidRPr="006E6BF9" w:rsidRDefault="00944810" w:rsidP="007B6759">
            <w:pPr>
              <w:ind w:left="13"/>
              <w:jc w:val="both"/>
              <w:rPr>
                <w:rFonts w:ascii="Calibri" w:hAnsi="Calibri" w:cs="Book Antiqua"/>
                <w:i/>
                <w:color w:val="0000FF"/>
              </w:rPr>
            </w:pPr>
            <w:r w:rsidRPr="006E6BF9">
              <w:rPr>
                <w:rFonts w:ascii="Calibri" w:hAnsi="Calibri" w:cs="Book Antiqua"/>
                <w:i/>
                <w:color w:val="0000FF"/>
              </w:rPr>
              <w:t>CU-1</w:t>
            </w:r>
          </w:p>
        </w:tc>
      </w:tr>
      <w:tr w:rsidR="00944810" w:rsidRPr="006E6BF9" w14:paraId="718F2A14" w14:textId="77777777" w:rsidTr="007B6759">
        <w:trPr>
          <w:jc w:val="center"/>
        </w:trPr>
        <w:tc>
          <w:tcPr>
            <w:tcW w:w="2001" w:type="dxa"/>
            <w:shd w:val="clear" w:color="auto" w:fill="DBDBDB"/>
          </w:tcPr>
          <w:p w14:paraId="5D5A46DC" w14:textId="77777777" w:rsidR="00944810" w:rsidRPr="006E6BF9" w:rsidRDefault="00944810" w:rsidP="007B6759">
            <w:pPr>
              <w:ind w:left="-59"/>
              <w:jc w:val="both"/>
              <w:rPr>
                <w:rFonts w:ascii="Calibri" w:hAnsi="Calibri" w:cs="Book Antiqua"/>
                <w:b/>
                <w:i/>
                <w:color w:val="0000FF"/>
              </w:rPr>
            </w:pPr>
            <w:r w:rsidRPr="006E6BF9">
              <w:rPr>
                <w:rFonts w:ascii="Calibri" w:hAnsi="Calibri" w:cs="Book Antiqua"/>
                <w:b/>
                <w:i/>
                <w:color w:val="0000FF"/>
              </w:rPr>
              <w:t>Esc. Asociados:</w:t>
            </w:r>
          </w:p>
        </w:tc>
        <w:tc>
          <w:tcPr>
            <w:tcW w:w="5087" w:type="dxa"/>
          </w:tcPr>
          <w:p w14:paraId="6CACB370" w14:textId="77777777" w:rsidR="00944810" w:rsidRPr="006E6BF9" w:rsidRDefault="00944810" w:rsidP="007B6759">
            <w:pPr>
              <w:ind w:left="13"/>
              <w:jc w:val="both"/>
              <w:rPr>
                <w:rFonts w:ascii="Calibri" w:hAnsi="Calibri" w:cs="Book Antiqua"/>
                <w:i/>
                <w:color w:val="0000FF"/>
              </w:rPr>
            </w:pPr>
            <w:r w:rsidRPr="006E6BF9">
              <w:rPr>
                <w:rFonts w:ascii="Calibri" w:hAnsi="Calibri" w:cs="Book Antiqua"/>
                <w:i/>
                <w:color w:val="0000FF"/>
              </w:rPr>
              <w:t>ES-1.1</w:t>
            </w:r>
          </w:p>
        </w:tc>
      </w:tr>
    </w:tbl>
    <w:p w14:paraId="6AA258D8" w14:textId="77777777" w:rsidR="00944810" w:rsidRPr="006E6BF9" w:rsidRDefault="00944810" w:rsidP="00944810">
      <w:pPr>
        <w:ind w:left="720"/>
        <w:jc w:val="both"/>
        <w:rPr>
          <w:rFonts w:ascii="Calibri" w:hAnsi="Calibri"/>
          <w:i/>
          <w:color w:val="0000FF"/>
        </w:rPr>
      </w:pPr>
    </w:p>
    <w:p w14:paraId="6FFBD3EC" w14:textId="77777777" w:rsidR="00944810" w:rsidRPr="006E6BF9" w:rsidRDefault="00990FF2" w:rsidP="00944810">
      <w:pPr>
        <w:ind w:left="720"/>
        <w:jc w:val="center"/>
        <w:rPr>
          <w:rFonts w:ascii="Calibri" w:hAnsi="Calibri"/>
          <w:i/>
          <w:color w:val="0000FF"/>
        </w:rPr>
      </w:pPr>
      <w:r w:rsidRPr="006E6BF9">
        <w:rPr>
          <w:noProof/>
        </w:rPr>
        <w:lastRenderedPageBreak/>
        <w:drawing>
          <wp:inline distT="0" distB="0" distL="0" distR="0" wp14:anchorId="26F47A80" wp14:editId="07777777">
            <wp:extent cx="5400675" cy="3543300"/>
            <wp:effectExtent l="0" t="0" r="0" b="0"/>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43300"/>
                    </a:xfrm>
                    <a:prstGeom prst="rect">
                      <a:avLst/>
                    </a:prstGeom>
                    <a:noFill/>
                    <a:ln>
                      <a:noFill/>
                    </a:ln>
                  </pic:spPr>
                </pic:pic>
              </a:graphicData>
            </a:graphic>
          </wp:inline>
        </w:drawing>
      </w:r>
    </w:p>
    <w:p w14:paraId="30DCCCAD" w14:textId="77777777" w:rsidR="00C67250" w:rsidRPr="006E6BF9" w:rsidRDefault="00C67250" w:rsidP="00C67250">
      <w:pPr>
        <w:ind w:left="993"/>
        <w:jc w:val="center"/>
        <w:rPr>
          <w:rFonts w:ascii="Calibri" w:hAnsi="Calibri" w:cs="Book Antiqua"/>
          <w:i/>
          <w:color w:val="595959"/>
        </w:rPr>
      </w:pPr>
    </w:p>
    <w:p w14:paraId="393B12FD" w14:textId="7F6F5DDE" w:rsidR="00C67250" w:rsidRPr="006E6BF9" w:rsidRDefault="00C67250" w:rsidP="00C67250">
      <w:pPr>
        <w:pStyle w:val="Ttulo2"/>
        <w:numPr>
          <w:ilvl w:val="1"/>
          <w:numId w:val="2"/>
        </w:numPr>
        <w:tabs>
          <w:tab w:val="num" w:pos="792"/>
        </w:tabs>
        <w:ind w:left="1418"/>
        <w:rPr>
          <w:rFonts w:ascii="Calibri" w:hAnsi="Calibri" w:cs="Book Antiqua"/>
          <w:i w:val="0"/>
          <w:sz w:val="24"/>
          <w:szCs w:val="24"/>
        </w:rPr>
      </w:pPr>
      <w:bookmarkStart w:id="103" w:name="_Toc34121080"/>
      <w:bookmarkStart w:id="104" w:name="_Toc44907579"/>
      <w:bookmarkStart w:id="105" w:name="_Toc202244546"/>
      <w:bookmarkStart w:id="106" w:name="_Toc391994529"/>
      <w:bookmarkStart w:id="107" w:name="_Toc1343120348"/>
      <w:bookmarkStart w:id="108" w:name="_Toc958752407"/>
      <w:r w:rsidRPr="11DA8092">
        <w:rPr>
          <w:rFonts w:ascii="Calibri" w:hAnsi="Calibri" w:cs="Book Antiqua"/>
          <w:i w:val="0"/>
          <w:sz w:val="24"/>
          <w:szCs w:val="24"/>
        </w:rPr>
        <w:t>Vista Lógica</w:t>
      </w:r>
      <w:bookmarkEnd w:id="103"/>
      <w:bookmarkEnd w:id="104"/>
      <w:bookmarkEnd w:id="105"/>
      <w:bookmarkEnd w:id="106"/>
      <w:bookmarkEnd w:id="107"/>
      <w:bookmarkEnd w:id="108"/>
      <w:r w:rsidRPr="11DA8092">
        <w:rPr>
          <w:rFonts w:ascii="Calibri" w:hAnsi="Calibri" w:cs="Book Antiqua"/>
          <w:i w:val="0"/>
          <w:sz w:val="24"/>
          <w:szCs w:val="24"/>
        </w:rPr>
        <w:t xml:space="preserve"> </w:t>
      </w:r>
    </w:p>
    <w:p w14:paraId="60ADB63E" w14:textId="77777777" w:rsidR="00C67250" w:rsidRPr="006E6BF9" w:rsidRDefault="00C67250" w:rsidP="00C67250">
      <w:pPr>
        <w:ind w:left="720"/>
        <w:jc w:val="both"/>
        <w:rPr>
          <w:rFonts w:ascii="Calibri" w:hAnsi="Calibri" w:cs="Book Antiqua"/>
          <w:i/>
          <w:color w:val="0000FF"/>
        </w:rPr>
      </w:pPr>
      <w:r w:rsidRPr="006E6BF9">
        <w:rPr>
          <w:rFonts w:ascii="Calibri" w:hAnsi="Calibri" w:cs="Book Antiqua"/>
          <w:i/>
          <w:color w:val="0000FF"/>
        </w:rPr>
        <w:t>&lt;Esta sección describe las partes del modelo de diseño significativas arquitectónicamente, tales como su descomposición en subsistemas y paquetes. Y por cada paquete significativo su descomposición en clases y utilidades de clases. Debería introducir las clases significativas arquitectónicamente y describir sus Responsabilidades, así como también unas pocas relaciones, operaciones y atributos muy importantes&gt;</w:t>
      </w:r>
    </w:p>
    <w:p w14:paraId="7CF7CAE3" w14:textId="69222482" w:rsidR="00C67250" w:rsidRPr="006E6BF9" w:rsidRDefault="00C67250" w:rsidP="00E63BA5">
      <w:pPr>
        <w:pStyle w:val="Ttulo3"/>
        <w:numPr>
          <w:ilvl w:val="2"/>
          <w:numId w:val="2"/>
        </w:numPr>
        <w:ind w:left="1701"/>
        <w:rPr>
          <w:rFonts w:ascii="Calibri" w:hAnsi="Calibri" w:cs="Calibri"/>
          <w:sz w:val="24"/>
          <w:szCs w:val="24"/>
        </w:rPr>
      </w:pPr>
      <w:bookmarkStart w:id="109" w:name="_Toc34121081"/>
      <w:bookmarkStart w:id="110" w:name="_Toc44907580"/>
      <w:bookmarkStart w:id="111" w:name="_Toc202244547"/>
      <w:bookmarkStart w:id="112" w:name="_Toc391994530"/>
      <w:bookmarkStart w:id="113" w:name="_Toc63370216"/>
      <w:bookmarkStart w:id="114" w:name="_Toc179566419"/>
      <w:r w:rsidRPr="006E6BF9">
        <w:rPr>
          <w:rFonts w:ascii="Calibri" w:hAnsi="Calibri" w:cs="Calibri"/>
          <w:sz w:val="24"/>
          <w:szCs w:val="24"/>
        </w:rPr>
        <w:t>Descripción</w:t>
      </w:r>
      <w:bookmarkEnd w:id="109"/>
      <w:bookmarkEnd w:id="110"/>
      <w:bookmarkEnd w:id="111"/>
      <w:bookmarkEnd w:id="112"/>
      <w:bookmarkEnd w:id="113"/>
      <w:bookmarkEnd w:id="114"/>
    </w:p>
    <w:p w14:paraId="391A68DC" w14:textId="77777777" w:rsidR="00C67250" w:rsidRPr="006E6BF9" w:rsidRDefault="00C67250" w:rsidP="00C67250">
      <w:pPr>
        <w:ind w:left="993"/>
        <w:jc w:val="both"/>
        <w:rPr>
          <w:rFonts w:ascii="Calibri" w:hAnsi="Calibri"/>
          <w:i/>
          <w:iCs/>
          <w:color w:val="0000FF"/>
        </w:rPr>
      </w:pPr>
      <w:r w:rsidRPr="006E6BF9">
        <w:rPr>
          <w:rFonts w:ascii="Calibri" w:hAnsi="Calibri"/>
          <w:i/>
          <w:iCs/>
          <w:color w:val="0000FF"/>
        </w:rPr>
        <w:t>&lt;Esta sección describe la descomposición general del modelo de diseño en términos de jerarquías de paquetes y capas. Se puede hacer referencia al diagrama UML si aplica&gt;</w:t>
      </w:r>
    </w:p>
    <w:p w14:paraId="36AF6883" w14:textId="77777777" w:rsidR="00C67250" w:rsidRPr="006E6BF9" w:rsidRDefault="00C67250" w:rsidP="00C67250">
      <w:pPr>
        <w:ind w:left="993"/>
        <w:jc w:val="both"/>
        <w:rPr>
          <w:rFonts w:ascii="Calibri" w:hAnsi="Calibri"/>
          <w:i/>
          <w:iCs/>
          <w:color w:val="0000FF"/>
        </w:rPr>
      </w:pPr>
    </w:p>
    <w:p w14:paraId="0879EB82" w14:textId="77777777" w:rsidR="00C67250" w:rsidRPr="006E6BF9" w:rsidRDefault="00C67250" w:rsidP="00C67250">
      <w:pPr>
        <w:ind w:left="993"/>
        <w:jc w:val="both"/>
        <w:rPr>
          <w:rFonts w:ascii="Calibri" w:hAnsi="Calibri"/>
          <w:i/>
          <w:iCs/>
          <w:color w:val="0000FF"/>
        </w:rPr>
      </w:pPr>
      <w:r w:rsidRPr="006E6BF9">
        <w:rPr>
          <w:rFonts w:ascii="Calibri" w:hAnsi="Calibri"/>
          <w:i/>
          <w:iCs/>
          <w:color w:val="0000FF"/>
        </w:rPr>
        <w:t xml:space="preserve">Texto </w:t>
      </w:r>
      <w:r w:rsidR="002E1B54" w:rsidRPr="006E6BF9">
        <w:rPr>
          <w:rFonts w:ascii="Calibri" w:hAnsi="Calibri"/>
          <w:i/>
          <w:iCs/>
          <w:color w:val="0000FF"/>
        </w:rPr>
        <w:t>de ejemplo</w:t>
      </w:r>
      <w:r w:rsidRPr="006E6BF9">
        <w:rPr>
          <w:rFonts w:ascii="Calibri" w:hAnsi="Calibri"/>
          <w:i/>
          <w:iCs/>
          <w:color w:val="0000FF"/>
        </w:rPr>
        <w:t>.</w:t>
      </w:r>
    </w:p>
    <w:p w14:paraId="4A0F2D11"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El diseño del sistema respeta el Modelo MVC (</w:t>
      </w:r>
      <w:proofErr w:type="spellStart"/>
      <w:r w:rsidRPr="006E6BF9">
        <w:rPr>
          <w:rFonts w:ascii="Calibri" w:hAnsi="Calibri" w:cs="Book Antiqua"/>
          <w:i/>
          <w:color w:val="595959"/>
        </w:rPr>
        <w:t>Model</w:t>
      </w:r>
      <w:proofErr w:type="spellEnd"/>
      <w:r w:rsidRPr="006E6BF9">
        <w:rPr>
          <w:rFonts w:ascii="Calibri" w:hAnsi="Calibri" w:cs="Book Antiqua"/>
          <w:i/>
          <w:color w:val="595959"/>
        </w:rPr>
        <w:t xml:space="preserve">, View, </w:t>
      </w:r>
      <w:proofErr w:type="spellStart"/>
      <w:r w:rsidRPr="006E6BF9">
        <w:rPr>
          <w:rFonts w:ascii="Calibri" w:hAnsi="Calibri" w:cs="Book Antiqua"/>
          <w:i/>
          <w:color w:val="595959"/>
        </w:rPr>
        <w:t>Controller</w:t>
      </w:r>
      <w:proofErr w:type="spellEnd"/>
      <w:r w:rsidRPr="006E6BF9">
        <w:rPr>
          <w:rFonts w:ascii="Calibri" w:hAnsi="Calibri" w:cs="Book Antiqua"/>
          <w:i/>
          <w:color w:val="595959"/>
        </w:rPr>
        <w:t>)</w:t>
      </w:r>
    </w:p>
    <w:p w14:paraId="54C529ED" w14:textId="77777777" w:rsidR="00C67250" w:rsidRPr="006E6BF9" w:rsidRDefault="00C67250" w:rsidP="00C67250">
      <w:pPr>
        <w:pStyle w:val="Sangra3detindependiente"/>
        <w:ind w:left="1080"/>
        <w:rPr>
          <w:rFonts w:ascii="Calibri" w:hAnsi="Calibri"/>
          <w:i/>
          <w:color w:val="0000FF"/>
        </w:rPr>
      </w:pPr>
    </w:p>
    <w:p w14:paraId="4B9C704D"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b/>
          <w:i/>
          <w:color w:val="595959"/>
        </w:rPr>
        <w:t>Capa de Base de Datos (</w:t>
      </w:r>
      <w:proofErr w:type="spellStart"/>
      <w:r w:rsidRPr="006E6BF9">
        <w:rPr>
          <w:rFonts w:ascii="Calibri" w:hAnsi="Calibri" w:cs="Book Antiqua"/>
          <w:b/>
          <w:i/>
          <w:color w:val="595959"/>
        </w:rPr>
        <w:t>Model</w:t>
      </w:r>
      <w:proofErr w:type="spellEnd"/>
      <w:r w:rsidRPr="006E6BF9">
        <w:rPr>
          <w:rFonts w:ascii="Calibri" w:hAnsi="Calibri" w:cs="Book Antiqua"/>
          <w:b/>
          <w:i/>
          <w:color w:val="595959"/>
        </w:rPr>
        <w:t>)</w:t>
      </w:r>
      <w:r w:rsidRPr="006E6BF9">
        <w:rPr>
          <w:rFonts w:ascii="Calibri" w:hAnsi="Calibri" w:cs="Book Antiqua"/>
          <w:i/>
          <w:color w:val="595959"/>
        </w:rPr>
        <w:t>, se encarga de almacenar toda la información, y tenerla disponible para cualquier aplicación.</w:t>
      </w:r>
    </w:p>
    <w:p w14:paraId="4D88C8C4"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Para esta capa se utilizará como motor de base de datos Oracle 10g. Y como modelo de persistencia se utiliza….</w:t>
      </w:r>
    </w:p>
    <w:p w14:paraId="1C0157D6" w14:textId="77777777" w:rsidR="00C67250" w:rsidRPr="006E6BF9" w:rsidRDefault="00C67250" w:rsidP="00C67250">
      <w:pPr>
        <w:ind w:left="993"/>
        <w:jc w:val="both"/>
        <w:rPr>
          <w:rFonts w:ascii="Calibri" w:hAnsi="Calibri" w:cs="Book Antiqua"/>
          <w:i/>
          <w:color w:val="595959"/>
        </w:rPr>
      </w:pPr>
    </w:p>
    <w:p w14:paraId="7B95C90A"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b/>
          <w:i/>
          <w:color w:val="595959"/>
        </w:rPr>
        <w:t xml:space="preserve">Capa de Aplicaciones (View y </w:t>
      </w:r>
      <w:proofErr w:type="spellStart"/>
      <w:r w:rsidRPr="006E6BF9">
        <w:rPr>
          <w:rFonts w:ascii="Calibri" w:hAnsi="Calibri" w:cs="Book Antiqua"/>
          <w:b/>
          <w:i/>
          <w:color w:val="595959"/>
        </w:rPr>
        <w:t>Controller</w:t>
      </w:r>
      <w:proofErr w:type="spellEnd"/>
      <w:r w:rsidRPr="006E6BF9">
        <w:rPr>
          <w:rFonts w:ascii="Calibri" w:hAnsi="Calibri" w:cs="Book Antiqua"/>
          <w:b/>
          <w:i/>
          <w:color w:val="595959"/>
        </w:rPr>
        <w:t>)</w:t>
      </w:r>
      <w:r w:rsidRPr="006E6BF9">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EE80B84"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 xml:space="preserve">Para esta capa se utilizará Oracle </w:t>
      </w:r>
      <w:proofErr w:type="spellStart"/>
      <w:r w:rsidRPr="006E6BF9">
        <w:rPr>
          <w:rFonts w:ascii="Calibri" w:hAnsi="Calibri" w:cs="Book Antiqua"/>
          <w:i/>
          <w:color w:val="595959"/>
        </w:rPr>
        <w:t>Aplication</w:t>
      </w:r>
      <w:proofErr w:type="spellEnd"/>
      <w:r w:rsidRPr="006E6BF9">
        <w:rPr>
          <w:rFonts w:ascii="Calibri" w:hAnsi="Calibri" w:cs="Book Antiqua"/>
          <w:i/>
          <w:color w:val="595959"/>
        </w:rPr>
        <w:t xml:space="preserve"> Server 10g donde se montarán los .</w:t>
      </w:r>
      <w:proofErr w:type="spellStart"/>
      <w:r w:rsidRPr="006E6BF9">
        <w:rPr>
          <w:rFonts w:ascii="Calibri" w:hAnsi="Calibri" w:cs="Book Antiqua"/>
          <w:i/>
          <w:color w:val="595959"/>
        </w:rPr>
        <w:t>jsp</w:t>
      </w:r>
      <w:proofErr w:type="spellEnd"/>
      <w:r w:rsidRPr="006E6BF9">
        <w:rPr>
          <w:rFonts w:ascii="Calibri" w:hAnsi="Calibri" w:cs="Book Antiqua"/>
          <w:i/>
          <w:color w:val="595959"/>
        </w:rPr>
        <w:t xml:space="preserve"> que implementan tanto las interfaces de usuario como las lógicas de control necesarias. Para </w:t>
      </w:r>
      <w:r w:rsidRPr="006E6BF9">
        <w:rPr>
          <w:rFonts w:ascii="Calibri" w:hAnsi="Calibri" w:cs="Book Antiqua"/>
          <w:i/>
          <w:color w:val="595959"/>
        </w:rPr>
        <w:lastRenderedPageBreak/>
        <w:t>la comunicación entre el servidor de aplicaciones y el motor base de datos se utilizará… con la intención de tener un mejor manejo de las conexiones a la base de datos.</w:t>
      </w:r>
    </w:p>
    <w:p w14:paraId="3691E7B2" w14:textId="77777777" w:rsidR="00C67250" w:rsidRPr="006E6BF9" w:rsidRDefault="00C67250" w:rsidP="00C67250">
      <w:pPr>
        <w:ind w:left="993"/>
        <w:jc w:val="both"/>
        <w:rPr>
          <w:rFonts w:ascii="Calibri" w:hAnsi="Calibri" w:cs="Book Antiqua"/>
          <w:i/>
          <w:color w:val="595959"/>
        </w:rPr>
      </w:pPr>
    </w:p>
    <w:p w14:paraId="0FE90CDA"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b/>
          <w:i/>
          <w:color w:val="595959"/>
        </w:rPr>
        <w:t>Capa de usuario o cliente (View)</w:t>
      </w:r>
      <w:r w:rsidRPr="006E6BF9">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1ACCAC17"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Para esta capa se utilizará JSP.</w:t>
      </w:r>
    </w:p>
    <w:p w14:paraId="526770CE" w14:textId="77777777" w:rsidR="00C67250" w:rsidRPr="006E6BF9" w:rsidRDefault="00C67250" w:rsidP="00C67250">
      <w:pPr>
        <w:ind w:left="1080"/>
        <w:jc w:val="both"/>
        <w:rPr>
          <w:rFonts w:ascii="Calibri" w:hAnsi="Calibri"/>
          <w:i/>
          <w:color w:val="999999"/>
        </w:rPr>
      </w:pPr>
    </w:p>
    <w:p w14:paraId="2057404B"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7CBEED82" w14:textId="77777777" w:rsidR="002E42BE" w:rsidRPr="006E6BF9" w:rsidRDefault="00990FF2" w:rsidP="00C67250">
      <w:pPr>
        <w:ind w:left="993"/>
        <w:jc w:val="both"/>
        <w:rPr>
          <w:rFonts w:ascii="Calibri" w:hAnsi="Calibri" w:cs="Book Antiqua"/>
          <w:i/>
          <w:color w:val="595959"/>
        </w:rPr>
      </w:pPr>
      <w:r w:rsidRPr="006E6BF9">
        <w:rPr>
          <w:rFonts w:ascii="Calibri" w:hAnsi="Calibri" w:cs="Book Antiqua"/>
          <w:i/>
          <w:noProof/>
          <w:color w:val="595959"/>
        </w:rPr>
        <w:drawing>
          <wp:inline distT="0" distB="0" distL="0" distR="0" wp14:anchorId="4204AC29" wp14:editId="07777777">
            <wp:extent cx="4610735" cy="5832475"/>
            <wp:effectExtent l="0" t="127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4610735" cy="5832475"/>
                    </a:xfrm>
                    <a:prstGeom prst="rect">
                      <a:avLst/>
                    </a:prstGeom>
                    <a:noFill/>
                    <a:ln>
                      <a:noFill/>
                    </a:ln>
                  </pic:spPr>
                </pic:pic>
              </a:graphicData>
            </a:graphic>
          </wp:inline>
        </w:drawing>
      </w:r>
    </w:p>
    <w:p w14:paraId="3D0E54A5" w14:textId="77777777" w:rsidR="002E42BE" w:rsidRPr="006E6BF9" w:rsidRDefault="002E42BE" w:rsidP="002E42BE">
      <w:pPr>
        <w:ind w:left="993"/>
        <w:jc w:val="center"/>
        <w:rPr>
          <w:rFonts w:ascii="Calibri" w:hAnsi="Calibri" w:cs="Book Antiqua"/>
          <w:i/>
          <w:color w:val="595959"/>
        </w:rPr>
      </w:pPr>
      <w:r w:rsidRPr="006E6BF9">
        <w:rPr>
          <w:rFonts w:ascii="Calibri" w:hAnsi="Calibri" w:cs="Book Antiqua"/>
          <w:i/>
          <w:color w:val="595959"/>
        </w:rPr>
        <w:t xml:space="preserve">Vista lógica </w:t>
      </w:r>
      <w:r w:rsidR="007074F8" w:rsidRPr="006E6BF9">
        <w:rPr>
          <w:rFonts w:ascii="Calibri" w:hAnsi="Calibri" w:cs="Book Antiqua"/>
          <w:i/>
          <w:color w:val="595959"/>
        </w:rPr>
        <w:t>MVC (diseño de un sitio web de un club deportivo)</w:t>
      </w:r>
    </w:p>
    <w:p w14:paraId="6E36661F" w14:textId="77777777" w:rsidR="002E42BE" w:rsidRPr="006E6BF9" w:rsidRDefault="002E42BE" w:rsidP="00C67250">
      <w:pPr>
        <w:ind w:left="993"/>
        <w:jc w:val="both"/>
        <w:rPr>
          <w:rFonts w:ascii="Calibri" w:hAnsi="Calibri" w:cs="Book Antiqua"/>
          <w:i/>
          <w:color w:val="595959"/>
        </w:rPr>
      </w:pPr>
    </w:p>
    <w:p w14:paraId="3EF8CE3C" w14:textId="731C2022" w:rsidR="00C67250" w:rsidRPr="006E6BF9" w:rsidRDefault="00C67250" w:rsidP="00E63BA5">
      <w:pPr>
        <w:pStyle w:val="Ttulo3"/>
        <w:numPr>
          <w:ilvl w:val="2"/>
          <w:numId w:val="2"/>
        </w:numPr>
        <w:ind w:left="1701"/>
        <w:rPr>
          <w:rFonts w:ascii="Calibri" w:hAnsi="Calibri" w:cs="Calibri"/>
          <w:sz w:val="24"/>
          <w:szCs w:val="24"/>
        </w:rPr>
      </w:pPr>
      <w:bookmarkStart w:id="115" w:name="_Toc34121082"/>
      <w:bookmarkStart w:id="116" w:name="_Toc44907581"/>
      <w:bookmarkStart w:id="117" w:name="_Toc202244548"/>
      <w:bookmarkStart w:id="118" w:name="_Toc391994531"/>
      <w:bookmarkStart w:id="119" w:name="_Toc1578814365"/>
      <w:bookmarkStart w:id="120" w:name="_Toc837018703"/>
      <w:r w:rsidRPr="006E6BF9">
        <w:rPr>
          <w:rFonts w:ascii="Calibri" w:hAnsi="Calibri" w:cs="Calibri"/>
          <w:sz w:val="24"/>
          <w:szCs w:val="24"/>
        </w:rPr>
        <w:t>Paquetes de Diseño Arquitectónicamente Significativos</w:t>
      </w:r>
      <w:bookmarkEnd w:id="115"/>
      <w:bookmarkEnd w:id="116"/>
      <w:bookmarkEnd w:id="117"/>
      <w:bookmarkEnd w:id="118"/>
      <w:bookmarkEnd w:id="119"/>
      <w:bookmarkEnd w:id="120"/>
    </w:p>
    <w:p w14:paraId="38645DC7" w14:textId="77777777" w:rsidR="00C67250" w:rsidRPr="006E6BF9" w:rsidRDefault="00C67250" w:rsidP="00C67250">
      <w:pPr>
        <w:rPr>
          <w:rFonts w:ascii="Calibri" w:hAnsi="Calibri"/>
        </w:rPr>
      </w:pPr>
    </w:p>
    <w:p w14:paraId="20E61F3C" w14:textId="77777777" w:rsidR="009B43E9" w:rsidRPr="006E6BF9" w:rsidRDefault="009B43E9" w:rsidP="009B43E9">
      <w:pPr>
        <w:ind w:left="993"/>
        <w:jc w:val="both"/>
        <w:rPr>
          <w:rFonts w:ascii="Calibri" w:hAnsi="Calibri"/>
          <w:i/>
          <w:iCs/>
          <w:color w:val="0000FF"/>
        </w:rPr>
      </w:pPr>
      <w:r w:rsidRPr="006E6BF9">
        <w:rPr>
          <w:rFonts w:ascii="Calibri" w:hAnsi="Calibri"/>
          <w:i/>
          <w:iCs/>
          <w:color w:val="0000FF"/>
        </w:rPr>
        <w:t>&lt;Un paquete de clases es una forma de organizar un grupo de clases relacionadas. Un paquete de clases funge como un contenedor de clases. Las clases en un paquete pueden estar relacionadas a partir de diferentes criterios: aspecto del dominio del problema que modelan, tipo de servicio que proporcionan, tipo de capa lógica donde se ubican, etc.&gt;</w:t>
      </w:r>
    </w:p>
    <w:p w14:paraId="135E58C4" w14:textId="77777777" w:rsidR="009B43E9" w:rsidRPr="006E6BF9" w:rsidRDefault="009B43E9" w:rsidP="009B43E9">
      <w:pPr>
        <w:ind w:left="993"/>
        <w:jc w:val="both"/>
        <w:rPr>
          <w:rFonts w:ascii="Calibri" w:hAnsi="Calibri"/>
          <w:i/>
          <w:iCs/>
          <w:color w:val="0000FF"/>
        </w:rPr>
      </w:pPr>
    </w:p>
    <w:p w14:paraId="53381755" w14:textId="77777777" w:rsidR="009B43E9" w:rsidRPr="006E6BF9" w:rsidRDefault="009B43E9" w:rsidP="009B43E9">
      <w:pPr>
        <w:ind w:left="993"/>
        <w:jc w:val="both"/>
        <w:rPr>
          <w:rFonts w:ascii="Calibri" w:hAnsi="Calibri"/>
          <w:i/>
          <w:iCs/>
          <w:color w:val="0000FF"/>
        </w:rPr>
      </w:pPr>
      <w:r w:rsidRPr="006E6BF9">
        <w:rPr>
          <w:rFonts w:ascii="Calibri" w:hAnsi="Calibri"/>
          <w:i/>
          <w:iCs/>
          <w:color w:val="0000FF"/>
        </w:rPr>
        <w:lastRenderedPageBreak/>
        <w:t>&lt;Un paquete (</w:t>
      </w:r>
      <w:proofErr w:type="spellStart"/>
      <w:r w:rsidRPr="006E6BF9">
        <w:rPr>
          <w:rFonts w:ascii="Calibri" w:hAnsi="Calibri"/>
          <w:i/>
          <w:iCs/>
          <w:color w:val="0000FF"/>
        </w:rPr>
        <w:t>package</w:t>
      </w:r>
      <w:proofErr w:type="spellEnd"/>
      <w:r w:rsidRPr="006E6BF9">
        <w:rPr>
          <w:rFonts w:ascii="Calibri" w:hAnsi="Calibri"/>
          <w:i/>
          <w:iCs/>
          <w:color w:val="0000FF"/>
        </w:rPr>
        <w:t xml:space="preserve"> en Java) representa un conjunto de clases correlacionadas. Es posible definir una clase como perteneciente a un cierto </w:t>
      </w:r>
      <w:proofErr w:type="spellStart"/>
      <w:r w:rsidRPr="006E6BF9">
        <w:rPr>
          <w:rFonts w:ascii="Calibri" w:hAnsi="Calibri"/>
          <w:i/>
          <w:iCs/>
          <w:color w:val="0000FF"/>
        </w:rPr>
        <w:t>package</w:t>
      </w:r>
      <w:proofErr w:type="spellEnd"/>
      <w:r w:rsidRPr="006E6BF9">
        <w:rPr>
          <w:rFonts w:ascii="Calibri" w:hAnsi="Calibri"/>
          <w:i/>
          <w:iCs/>
          <w:color w:val="0000FF"/>
        </w:rPr>
        <w:t xml:space="preserve">. Así como existe una estrecha correspondencia entre clase y file, también existe una estrecha correspondencia entre </w:t>
      </w:r>
      <w:proofErr w:type="spellStart"/>
      <w:r w:rsidRPr="006E6BF9">
        <w:rPr>
          <w:rFonts w:ascii="Calibri" w:hAnsi="Calibri"/>
          <w:i/>
          <w:iCs/>
          <w:color w:val="0000FF"/>
        </w:rPr>
        <w:t>package</w:t>
      </w:r>
      <w:proofErr w:type="spellEnd"/>
      <w:r w:rsidRPr="006E6BF9">
        <w:rPr>
          <w:rFonts w:ascii="Calibri" w:hAnsi="Calibri"/>
          <w:i/>
          <w:iCs/>
          <w:color w:val="0000FF"/>
        </w:rPr>
        <w:t xml:space="preserve"> y directorio. Por lo tanto, en general un </w:t>
      </w:r>
      <w:proofErr w:type="spellStart"/>
      <w:r w:rsidRPr="006E6BF9">
        <w:rPr>
          <w:rFonts w:ascii="Calibri" w:hAnsi="Calibri"/>
          <w:i/>
          <w:iCs/>
          <w:color w:val="0000FF"/>
        </w:rPr>
        <w:t>package</w:t>
      </w:r>
      <w:proofErr w:type="spellEnd"/>
      <w:r w:rsidRPr="006E6BF9">
        <w:rPr>
          <w:rFonts w:ascii="Calibri" w:hAnsi="Calibri"/>
          <w:i/>
          <w:iCs/>
          <w:color w:val="0000FF"/>
        </w:rPr>
        <w:t xml:space="preserve"> de nombre X es representado por un directorio de nombre X, donde X es una cadena con todos los caracteres en minúscula (por convención).&gt;</w:t>
      </w:r>
    </w:p>
    <w:p w14:paraId="62EBF9A1" w14:textId="77777777" w:rsidR="009B43E9" w:rsidRPr="006E6BF9" w:rsidRDefault="009B43E9" w:rsidP="009B43E9">
      <w:pPr>
        <w:ind w:left="993"/>
        <w:jc w:val="both"/>
        <w:rPr>
          <w:rFonts w:ascii="Calibri" w:hAnsi="Calibri"/>
          <w:i/>
          <w:iCs/>
          <w:color w:val="0000FF"/>
        </w:rPr>
      </w:pPr>
    </w:p>
    <w:p w14:paraId="2FADAB23" w14:textId="77777777" w:rsidR="009B43E9" w:rsidRPr="006E6BF9" w:rsidRDefault="009B43E9" w:rsidP="009B43E9">
      <w:pPr>
        <w:ind w:left="993"/>
        <w:jc w:val="both"/>
        <w:rPr>
          <w:rFonts w:ascii="Calibri" w:hAnsi="Calibri"/>
          <w:i/>
          <w:iCs/>
          <w:color w:val="0000FF"/>
        </w:rPr>
      </w:pPr>
      <w:r w:rsidRPr="006E6BF9">
        <w:rPr>
          <w:rFonts w:ascii="Calibri" w:hAnsi="Calibri"/>
          <w:i/>
          <w:iCs/>
          <w:color w:val="0000FF"/>
        </w:rPr>
        <w:t>&lt;Ejemplo: &gt;</w:t>
      </w:r>
    </w:p>
    <w:p w14:paraId="0C6C2CD5" w14:textId="77777777" w:rsidR="009B43E9" w:rsidRPr="006E6BF9" w:rsidRDefault="009B43E9" w:rsidP="009B43E9">
      <w:pPr>
        <w:ind w:left="993"/>
        <w:jc w:val="both"/>
        <w:rPr>
          <w:rFonts w:ascii="Calibri" w:hAnsi="Calibri"/>
          <w:i/>
          <w:iCs/>
          <w:color w:val="0000FF"/>
        </w:rPr>
      </w:pPr>
    </w:p>
    <w:p w14:paraId="709E88E4" w14:textId="77777777" w:rsidR="009B43E9" w:rsidRPr="006E6BF9" w:rsidRDefault="009B43E9" w:rsidP="00C67250">
      <w:pPr>
        <w:ind w:left="993"/>
        <w:jc w:val="both"/>
        <w:rPr>
          <w:rFonts w:ascii="Calibri" w:hAnsi="Calibri"/>
          <w:i/>
          <w:iCs/>
          <w:color w:val="0000FF"/>
        </w:rPr>
      </w:pPr>
    </w:p>
    <w:p w14:paraId="508C98E9" w14:textId="77777777" w:rsidR="009B43E9" w:rsidRPr="006E6BF9" w:rsidRDefault="00990FF2" w:rsidP="009B43E9">
      <w:pPr>
        <w:ind w:left="993"/>
        <w:jc w:val="center"/>
        <w:rPr>
          <w:rFonts w:ascii="Calibri" w:hAnsi="Calibri"/>
          <w:i/>
          <w:iCs/>
          <w:color w:val="0000FF"/>
        </w:rPr>
      </w:pPr>
      <w:r w:rsidRPr="006E6BF9">
        <w:rPr>
          <w:rFonts w:ascii="Calibri" w:hAnsi="Calibri"/>
          <w:i/>
          <w:iCs/>
          <w:noProof/>
          <w:color w:val="0000FF"/>
        </w:rPr>
        <w:drawing>
          <wp:inline distT="0" distB="0" distL="0" distR="0" wp14:anchorId="6BD66450" wp14:editId="07777777">
            <wp:extent cx="4448175"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2981325"/>
                    </a:xfrm>
                    <a:prstGeom prst="rect">
                      <a:avLst/>
                    </a:prstGeom>
                    <a:noFill/>
                    <a:ln>
                      <a:noFill/>
                    </a:ln>
                  </pic:spPr>
                </pic:pic>
              </a:graphicData>
            </a:graphic>
          </wp:inline>
        </w:drawing>
      </w:r>
    </w:p>
    <w:p w14:paraId="5287BFDB" w14:textId="77777777" w:rsidR="009B43E9" w:rsidRPr="006E6BF9" w:rsidRDefault="009B43E9" w:rsidP="009B43E9">
      <w:pPr>
        <w:ind w:left="993"/>
        <w:jc w:val="center"/>
        <w:rPr>
          <w:rFonts w:ascii="Calibri" w:hAnsi="Calibri" w:cs="Book Antiqua"/>
          <w:i/>
          <w:color w:val="595959"/>
        </w:rPr>
      </w:pPr>
      <w:r w:rsidRPr="006E6BF9">
        <w:rPr>
          <w:rFonts w:ascii="Calibri" w:hAnsi="Calibri" w:cs="Book Antiqua"/>
          <w:i/>
          <w:color w:val="595959"/>
        </w:rPr>
        <w:t>Diagrama de paquetes propuesto durante el diseño de un sistema Web de</w:t>
      </w:r>
    </w:p>
    <w:p w14:paraId="7A4771B5" w14:textId="77777777" w:rsidR="009B43E9" w:rsidRPr="006E6BF9" w:rsidRDefault="009B43E9" w:rsidP="009B43E9">
      <w:pPr>
        <w:ind w:left="993"/>
        <w:jc w:val="center"/>
        <w:rPr>
          <w:rFonts w:ascii="Calibri" w:hAnsi="Calibri" w:cs="Book Antiqua"/>
          <w:i/>
          <w:color w:val="595959"/>
        </w:rPr>
      </w:pPr>
      <w:r w:rsidRPr="006E6BF9">
        <w:rPr>
          <w:rFonts w:ascii="Calibri" w:hAnsi="Calibri" w:cs="Book Antiqua"/>
          <w:i/>
          <w:color w:val="595959"/>
        </w:rPr>
        <w:t>reservaciones y ventas de vuelos y hotel</w:t>
      </w:r>
    </w:p>
    <w:p w14:paraId="779F8E76" w14:textId="77777777" w:rsidR="009B43E9" w:rsidRPr="006E6BF9" w:rsidRDefault="009B43E9" w:rsidP="009B43E9">
      <w:pPr>
        <w:ind w:left="993"/>
        <w:jc w:val="center"/>
        <w:rPr>
          <w:rFonts w:ascii="Calibri" w:hAnsi="Calibri"/>
          <w:i/>
          <w:iCs/>
          <w:color w:val="0000FF"/>
        </w:rPr>
      </w:pPr>
    </w:p>
    <w:p w14:paraId="751A7F82" w14:textId="77777777" w:rsidR="00C67250" w:rsidRPr="006E6BF9" w:rsidRDefault="00C67250" w:rsidP="00C67250">
      <w:pPr>
        <w:ind w:left="993"/>
        <w:jc w:val="both"/>
        <w:rPr>
          <w:rFonts w:ascii="Calibri" w:hAnsi="Calibri"/>
          <w:i/>
          <w:iCs/>
          <w:color w:val="0000FF"/>
        </w:rPr>
      </w:pPr>
      <w:r w:rsidRPr="006E6BF9">
        <w:rPr>
          <w:rFonts w:ascii="Calibri" w:hAnsi="Calibri"/>
          <w:i/>
          <w:iCs/>
          <w:color w:val="0000FF"/>
        </w:rPr>
        <w:t>&lt;Para cada paquete significativo, incluir una sección con su nombre, una breve descripción, y un diagrama con todas las clases y paquetes significativas contenidos en el paquete.</w:t>
      </w:r>
      <w:r w:rsidR="009B43E9" w:rsidRPr="006E6BF9">
        <w:rPr>
          <w:rFonts w:ascii="Calibri" w:hAnsi="Calibri"/>
          <w:i/>
          <w:iCs/>
          <w:color w:val="0000FF"/>
        </w:rPr>
        <w:t>&gt;</w:t>
      </w:r>
    </w:p>
    <w:p w14:paraId="7818863E" w14:textId="77777777" w:rsidR="00C67250" w:rsidRPr="006E6BF9" w:rsidRDefault="00C67250" w:rsidP="00C67250">
      <w:pPr>
        <w:ind w:left="993"/>
        <w:jc w:val="both"/>
        <w:rPr>
          <w:rFonts w:ascii="Calibri" w:hAnsi="Calibri"/>
          <w:i/>
          <w:iCs/>
          <w:color w:val="0000FF"/>
        </w:rPr>
      </w:pPr>
    </w:p>
    <w:p w14:paraId="7C6BCFB8" w14:textId="77777777" w:rsidR="00C67250" w:rsidRPr="006E6BF9" w:rsidRDefault="009B43E9" w:rsidP="00C67250">
      <w:pPr>
        <w:ind w:left="993"/>
        <w:jc w:val="both"/>
        <w:rPr>
          <w:rFonts w:ascii="Calibri" w:hAnsi="Calibri"/>
          <w:i/>
          <w:iCs/>
          <w:color w:val="0000FF"/>
        </w:rPr>
      </w:pPr>
      <w:r w:rsidRPr="006E6BF9">
        <w:rPr>
          <w:rFonts w:ascii="Calibri" w:hAnsi="Calibri"/>
          <w:i/>
          <w:iCs/>
          <w:color w:val="0000FF"/>
        </w:rPr>
        <w:t>&lt;</w:t>
      </w:r>
      <w:r w:rsidR="00C67250" w:rsidRPr="006E6BF9">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44F69B9A" w14:textId="77777777" w:rsidR="008A7789" w:rsidRPr="006E6BF9" w:rsidRDefault="008A7789" w:rsidP="008A7789">
      <w:pPr>
        <w:ind w:left="993"/>
        <w:jc w:val="both"/>
        <w:rPr>
          <w:rFonts w:ascii="Calibri" w:hAnsi="Calibri" w:cs="Book Antiqua"/>
          <w:i/>
          <w:color w:val="0000FF"/>
        </w:rPr>
      </w:pPr>
    </w:p>
    <w:p w14:paraId="7DF2F753"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Paquete &lt;</w:t>
      </w:r>
      <w:proofErr w:type="spellStart"/>
      <w:r w:rsidRPr="006E6BF9">
        <w:rPr>
          <w:rFonts w:ascii="Calibri" w:hAnsi="Calibri" w:cs="Book Antiqua"/>
          <w:i/>
          <w:color w:val="595959"/>
        </w:rPr>
        <w:t>xxxxx</w:t>
      </w:r>
      <w:proofErr w:type="spellEnd"/>
      <w:r w:rsidRPr="006E6BF9">
        <w:rPr>
          <w:rFonts w:ascii="Calibri" w:hAnsi="Calibri" w:cs="Book Antiqua"/>
          <w:i/>
          <w:color w:val="595959"/>
        </w:rPr>
        <w:t xml:space="preserve"> 1&gt;: Clases contenidas: Ver Diagrama de Clase &lt;</w:t>
      </w:r>
      <w:proofErr w:type="spellStart"/>
      <w:r w:rsidRPr="006E6BF9">
        <w:rPr>
          <w:rFonts w:ascii="Calibri" w:hAnsi="Calibri" w:cs="Book Antiqua"/>
          <w:i/>
          <w:color w:val="595959"/>
        </w:rPr>
        <w:t>zzzzzz</w:t>
      </w:r>
      <w:proofErr w:type="spellEnd"/>
      <w:r w:rsidRPr="006E6BF9">
        <w:rPr>
          <w:rFonts w:ascii="Calibri" w:hAnsi="Calibri" w:cs="Book Antiqua"/>
          <w:i/>
          <w:color w:val="595959"/>
        </w:rPr>
        <w:t xml:space="preserve"> 1&gt;.</w:t>
      </w:r>
    </w:p>
    <w:p w14:paraId="73CB81B8"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Paquete &lt;</w:t>
      </w:r>
      <w:proofErr w:type="spellStart"/>
      <w:r w:rsidRPr="006E6BF9">
        <w:rPr>
          <w:rFonts w:ascii="Calibri" w:hAnsi="Calibri" w:cs="Book Antiqua"/>
          <w:i/>
          <w:color w:val="595959"/>
        </w:rPr>
        <w:t>xxxxx</w:t>
      </w:r>
      <w:proofErr w:type="spellEnd"/>
      <w:r w:rsidRPr="006E6BF9">
        <w:rPr>
          <w:rFonts w:ascii="Calibri" w:hAnsi="Calibri" w:cs="Book Antiqua"/>
          <w:i/>
          <w:color w:val="595959"/>
        </w:rPr>
        <w:t xml:space="preserve"> 2&gt;: Clases contenidas: Ver Diagrama de Clase &lt;</w:t>
      </w:r>
      <w:proofErr w:type="spellStart"/>
      <w:r w:rsidRPr="006E6BF9">
        <w:rPr>
          <w:rFonts w:ascii="Calibri" w:hAnsi="Calibri" w:cs="Book Antiqua"/>
          <w:i/>
          <w:color w:val="595959"/>
        </w:rPr>
        <w:t>zzzzzz</w:t>
      </w:r>
      <w:proofErr w:type="spellEnd"/>
      <w:r w:rsidRPr="006E6BF9">
        <w:rPr>
          <w:rFonts w:ascii="Calibri" w:hAnsi="Calibri" w:cs="Book Antiqua"/>
          <w:i/>
          <w:color w:val="595959"/>
        </w:rPr>
        <w:t xml:space="preserve"> 2&gt;.</w:t>
      </w:r>
    </w:p>
    <w:p w14:paraId="688FE88D"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Paquete &lt;</w:t>
      </w:r>
      <w:proofErr w:type="spellStart"/>
      <w:r w:rsidRPr="006E6BF9">
        <w:rPr>
          <w:rFonts w:ascii="Calibri" w:hAnsi="Calibri" w:cs="Book Antiqua"/>
          <w:i/>
          <w:color w:val="595959"/>
        </w:rPr>
        <w:t>xxxxx</w:t>
      </w:r>
      <w:proofErr w:type="spellEnd"/>
      <w:r w:rsidRPr="006E6BF9">
        <w:rPr>
          <w:rFonts w:ascii="Calibri" w:hAnsi="Calibri" w:cs="Book Antiqua"/>
          <w:i/>
          <w:color w:val="595959"/>
        </w:rPr>
        <w:t xml:space="preserve"> ..&gt;: Clases contenidas: Ver Diagrama de Clase &lt;</w:t>
      </w:r>
      <w:proofErr w:type="spellStart"/>
      <w:r w:rsidRPr="006E6BF9">
        <w:rPr>
          <w:rFonts w:ascii="Calibri" w:hAnsi="Calibri" w:cs="Book Antiqua"/>
          <w:i/>
          <w:color w:val="595959"/>
        </w:rPr>
        <w:t>zzzzzz</w:t>
      </w:r>
      <w:proofErr w:type="spellEnd"/>
      <w:r w:rsidRPr="006E6BF9">
        <w:rPr>
          <w:rFonts w:ascii="Calibri" w:hAnsi="Calibri" w:cs="Book Antiqua"/>
          <w:i/>
          <w:color w:val="595959"/>
        </w:rPr>
        <w:t xml:space="preserve"> …&gt;.</w:t>
      </w:r>
    </w:p>
    <w:p w14:paraId="5F07D11E" w14:textId="77777777" w:rsidR="00C67250" w:rsidRPr="006E6BF9" w:rsidRDefault="00C67250" w:rsidP="00C67250">
      <w:pPr>
        <w:ind w:left="993"/>
        <w:jc w:val="both"/>
        <w:rPr>
          <w:rFonts w:ascii="Calibri" w:hAnsi="Calibri" w:cs="Book Antiqua"/>
          <w:i/>
          <w:color w:val="595959"/>
        </w:rPr>
      </w:pPr>
    </w:p>
    <w:p w14:paraId="2C48DEDB" w14:textId="77777777" w:rsidR="009B43E9"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 xml:space="preserve">O Insertar el Diagrama de Clases. </w:t>
      </w:r>
    </w:p>
    <w:p w14:paraId="48190AB2" w14:textId="77777777" w:rsidR="009B43E9" w:rsidRPr="006E6BF9" w:rsidRDefault="009B43E9" w:rsidP="009B43E9">
      <w:pPr>
        <w:ind w:left="993"/>
        <w:jc w:val="both"/>
        <w:rPr>
          <w:rFonts w:ascii="Calibri" w:hAnsi="Calibri" w:cs="Book Antiqua"/>
          <w:i/>
          <w:color w:val="0000FF"/>
        </w:rPr>
      </w:pPr>
      <w:r w:rsidRPr="006E6BF9">
        <w:rPr>
          <w:rFonts w:ascii="Calibri" w:hAnsi="Calibri" w:cs="Book Antiqua"/>
          <w:i/>
          <w:color w:val="0000FF"/>
        </w:rPr>
        <w:t>&lt;Las imágenes deben tener un tamaño que permitan al menos ser entendibles a la vista del lector, sin mayor esfuerzo (zoom).&gt;</w:t>
      </w:r>
    </w:p>
    <w:p w14:paraId="41508A3C" w14:textId="77777777" w:rsidR="009B43E9" w:rsidRPr="006E6BF9" w:rsidRDefault="009B43E9" w:rsidP="00C67250">
      <w:pPr>
        <w:ind w:left="993"/>
        <w:jc w:val="both"/>
        <w:rPr>
          <w:rFonts w:ascii="Calibri" w:hAnsi="Calibri" w:cs="Book Antiqua"/>
          <w:i/>
          <w:color w:val="595959"/>
        </w:rPr>
      </w:pPr>
    </w:p>
    <w:p w14:paraId="5FDCB5A3"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Ejemplo:</w:t>
      </w:r>
    </w:p>
    <w:p w14:paraId="43D6B1D6" w14:textId="77777777" w:rsidR="000A3FAC" w:rsidRPr="006E6BF9" w:rsidRDefault="000A3FAC" w:rsidP="00C67250">
      <w:pPr>
        <w:ind w:left="993"/>
        <w:jc w:val="both"/>
        <w:rPr>
          <w:rFonts w:ascii="Calibri" w:hAnsi="Calibri" w:cs="Book Antiqua"/>
          <w:i/>
          <w:color w:val="595959"/>
        </w:rPr>
      </w:pPr>
    </w:p>
    <w:p w14:paraId="17DBC151" w14:textId="77777777" w:rsidR="000A3FAC" w:rsidRPr="006E6BF9" w:rsidRDefault="00990FF2" w:rsidP="0063352F">
      <w:pPr>
        <w:ind w:left="993"/>
        <w:jc w:val="center"/>
        <w:rPr>
          <w:rFonts w:ascii="Calibri" w:hAnsi="Calibri" w:cs="Book Antiqua"/>
          <w:i/>
          <w:color w:val="595959"/>
        </w:rPr>
      </w:pPr>
      <w:r w:rsidRPr="006E6BF9">
        <w:rPr>
          <w:noProof/>
        </w:rPr>
        <w:lastRenderedPageBreak/>
        <w:drawing>
          <wp:inline distT="0" distB="0" distL="0" distR="0" wp14:anchorId="4BD2E10F" wp14:editId="07777777">
            <wp:extent cx="3914775" cy="362902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36760" t="11357" r="13240" b="6371"/>
                    <a:stretch>
                      <a:fillRect/>
                    </a:stretch>
                  </pic:blipFill>
                  <pic:spPr bwMode="auto">
                    <a:xfrm>
                      <a:off x="0" y="0"/>
                      <a:ext cx="3914775" cy="3629025"/>
                    </a:xfrm>
                    <a:prstGeom prst="rect">
                      <a:avLst/>
                    </a:prstGeom>
                    <a:noFill/>
                    <a:ln>
                      <a:noFill/>
                    </a:ln>
                  </pic:spPr>
                </pic:pic>
              </a:graphicData>
            </a:graphic>
          </wp:inline>
        </w:drawing>
      </w:r>
    </w:p>
    <w:p w14:paraId="6F8BD81B" w14:textId="77777777" w:rsidR="00C67250" w:rsidRPr="006E6BF9" w:rsidRDefault="00C67250" w:rsidP="00C67250">
      <w:pPr>
        <w:ind w:left="993"/>
        <w:jc w:val="both"/>
        <w:rPr>
          <w:rFonts w:ascii="Calibri" w:hAnsi="Calibri" w:cs="Book Antiqua"/>
          <w:i/>
          <w:color w:val="595959"/>
        </w:rPr>
      </w:pPr>
    </w:p>
    <w:p w14:paraId="1D052CE0" w14:textId="77777777" w:rsidR="008A7789" w:rsidRPr="006E6BF9" w:rsidRDefault="008A7789" w:rsidP="008A7789">
      <w:pPr>
        <w:ind w:left="993"/>
        <w:jc w:val="both"/>
        <w:rPr>
          <w:rFonts w:ascii="Calibri" w:hAnsi="Calibri" w:cs="Book Antiqua"/>
          <w:i/>
          <w:color w:val="0000FF"/>
        </w:rPr>
      </w:pPr>
      <w:r w:rsidRPr="006E6BF9">
        <w:rPr>
          <w:rFonts w:ascii="Calibri" w:hAnsi="Calibri" w:cs="Book Antiqua"/>
          <w:i/>
          <w:color w:val="0000FF"/>
        </w:rPr>
        <w:t xml:space="preserve">&lt;Para cada diagrama de clases debéis indicar el posible orden de implementación de las clases (e idealmente, hacer las pruebas de unidad completamente) desde la menos a la más acoplada (ver siguiente Figura). Por ejemplo, las posibles primeras clases que podríamos implementar son Pago o </w:t>
      </w:r>
      <w:proofErr w:type="spellStart"/>
      <w:r w:rsidRPr="006E6BF9">
        <w:rPr>
          <w:rFonts w:ascii="Calibri" w:hAnsi="Calibri" w:cs="Book Antiqua"/>
          <w:i/>
          <w:color w:val="0000FF"/>
        </w:rPr>
        <w:t>EspecificacionDelProducto</w:t>
      </w:r>
      <w:proofErr w:type="spellEnd"/>
      <w:r w:rsidRPr="006E6BF9">
        <w:rPr>
          <w:rFonts w:ascii="Calibri" w:hAnsi="Calibri" w:cs="Book Antiqua"/>
          <w:i/>
          <w:color w:val="0000FF"/>
        </w:rPr>
        <w:t>; a continuación las clases que sólo dependen de la implementación anterior —Catalogo-</w:t>
      </w:r>
      <w:proofErr w:type="spellStart"/>
      <w:r w:rsidRPr="006E6BF9">
        <w:rPr>
          <w:rFonts w:ascii="Calibri" w:hAnsi="Calibri" w:cs="Book Antiqua"/>
          <w:i/>
          <w:color w:val="0000FF"/>
        </w:rPr>
        <w:t>DeProductos</w:t>
      </w:r>
      <w:proofErr w:type="spellEnd"/>
      <w:r w:rsidRPr="006E6BF9">
        <w:rPr>
          <w:rFonts w:ascii="Calibri" w:hAnsi="Calibri" w:cs="Book Antiqua"/>
          <w:i/>
          <w:color w:val="0000FF"/>
        </w:rPr>
        <w:t xml:space="preserve"> o </w:t>
      </w:r>
      <w:proofErr w:type="spellStart"/>
      <w:r w:rsidRPr="006E6BF9">
        <w:rPr>
          <w:rFonts w:ascii="Calibri" w:hAnsi="Calibri" w:cs="Book Antiqua"/>
          <w:i/>
          <w:color w:val="0000FF"/>
        </w:rPr>
        <w:t>LineaDeVenta</w:t>
      </w:r>
      <w:proofErr w:type="spellEnd"/>
      <w:r w:rsidRPr="006E6BF9">
        <w:rPr>
          <w:rFonts w:ascii="Calibri" w:hAnsi="Calibri" w:cs="Book Antiqua"/>
          <w:i/>
          <w:color w:val="0000FF"/>
        </w:rPr>
        <w:t>&gt;</w:t>
      </w:r>
    </w:p>
    <w:p w14:paraId="2613E9C1" w14:textId="77777777" w:rsidR="008A7789" w:rsidRPr="006E6BF9" w:rsidRDefault="00990FF2" w:rsidP="008A7789">
      <w:pPr>
        <w:ind w:left="993"/>
        <w:jc w:val="both"/>
        <w:rPr>
          <w:rFonts w:ascii="Calibri" w:hAnsi="Calibri" w:cs="Book Antiqua"/>
          <w:i/>
          <w:color w:val="0000FF"/>
        </w:rPr>
      </w:pPr>
      <w:r w:rsidRPr="006E6BF9">
        <w:rPr>
          <w:noProof/>
        </w:rPr>
        <w:drawing>
          <wp:inline distT="0" distB="0" distL="0" distR="0" wp14:anchorId="5C513FAF" wp14:editId="07777777">
            <wp:extent cx="5553075" cy="331470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22842" t="19376" r="21503" b="21355"/>
                    <a:stretch>
                      <a:fillRect/>
                    </a:stretch>
                  </pic:blipFill>
                  <pic:spPr bwMode="auto">
                    <a:xfrm>
                      <a:off x="0" y="0"/>
                      <a:ext cx="5553075" cy="3314700"/>
                    </a:xfrm>
                    <a:prstGeom prst="rect">
                      <a:avLst/>
                    </a:prstGeom>
                    <a:noFill/>
                    <a:ln>
                      <a:noFill/>
                    </a:ln>
                  </pic:spPr>
                </pic:pic>
              </a:graphicData>
            </a:graphic>
          </wp:inline>
        </w:drawing>
      </w:r>
    </w:p>
    <w:p w14:paraId="1037B8A3" w14:textId="77777777" w:rsidR="00C67250" w:rsidRPr="006E6BF9" w:rsidRDefault="00C67250" w:rsidP="00C67250">
      <w:pPr>
        <w:ind w:left="993"/>
        <w:jc w:val="both"/>
        <w:rPr>
          <w:rFonts w:ascii="Calibri" w:hAnsi="Calibri"/>
          <w:i/>
          <w:iCs/>
          <w:color w:val="0000FF"/>
        </w:rPr>
      </w:pPr>
    </w:p>
    <w:p w14:paraId="47651143" w14:textId="6B35EBF8" w:rsidR="00C67250" w:rsidRPr="006E6BF9" w:rsidRDefault="00C67250" w:rsidP="00E63BA5">
      <w:pPr>
        <w:pStyle w:val="Ttulo3"/>
        <w:numPr>
          <w:ilvl w:val="2"/>
          <w:numId w:val="2"/>
        </w:numPr>
        <w:ind w:left="1701"/>
        <w:rPr>
          <w:rFonts w:ascii="Calibri" w:hAnsi="Calibri" w:cs="Calibri"/>
          <w:sz w:val="24"/>
          <w:szCs w:val="24"/>
        </w:rPr>
      </w:pPr>
      <w:bookmarkStart w:id="121" w:name="_Toc202244549"/>
      <w:bookmarkStart w:id="122" w:name="_Toc391994532"/>
      <w:bookmarkStart w:id="123" w:name="_Toc197822671"/>
      <w:bookmarkStart w:id="124" w:name="_Toc1386543832"/>
      <w:r w:rsidRPr="006E6BF9">
        <w:rPr>
          <w:rFonts w:ascii="Calibri" w:hAnsi="Calibri" w:cs="Calibri"/>
          <w:sz w:val="24"/>
          <w:szCs w:val="24"/>
        </w:rPr>
        <w:lastRenderedPageBreak/>
        <w:t>Vista de Implementación - Componentes</w:t>
      </w:r>
      <w:bookmarkEnd w:id="121"/>
      <w:bookmarkEnd w:id="122"/>
      <w:bookmarkEnd w:id="123"/>
      <w:bookmarkEnd w:id="124"/>
      <w:r w:rsidRPr="006E6BF9">
        <w:rPr>
          <w:rFonts w:ascii="Calibri" w:hAnsi="Calibri" w:cs="Calibri"/>
          <w:sz w:val="24"/>
          <w:szCs w:val="24"/>
        </w:rPr>
        <w:t xml:space="preserve">  </w:t>
      </w:r>
    </w:p>
    <w:p w14:paraId="4D6081E1" w14:textId="77777777" w:rsidR="00C67250" w:rsidRPr="006E6BF9" w:rsidRDefault="00C67250" w:rsidP="00E63BA5">
      <w:pPr>
        <w:ind w:left="993"/>
        <w:jc w:val="both"/>
        <w:rPr>
          <w:rFonts w:ascii="Calibri" w:hAnsi="Calibri" w:cs="Book Antiqua"/>
          <w:i/>
          <w:color w:val="0000FF"/>
        </w:rPr>
      </w:pPr>
      <w:r w:rsidRPr="006E6BF9">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687C6DE0" w14:textId="77777777" w:rsidR="003D373E" w:rsidRPr="006E6BF9" w:rsidRDefault="003D373E" w:rsidP="00E63BA5">
      <w:pPr>
        <w:ind w:left="993"/>
        <w:jc w:val="both"/>
        <w:rPr>
          <w:rFonts w:ascii="Calibri" w:hAnsi="Calibri" w:cs="Book Antiqua"/>
          <w:i/>
          <w:color w:val="0000FF"/>
        </w:rPr>
      </w:pPr>
    </w:p>
    <w:p w14:paraId="4FC4E152" w14:textId="77777777" w:rsidR="003D373E" w:rsidRPr="006E6BF9" w:rsidRDefault="003D373E" w:rsidP="003D373E">
      <w:pPr>
        <w:ind w:left="993"/>
        <w:jc w:val="both"/>
        <w:rPr>
          <w:rFonts w:ascii="Calibri" w:hAnsi="Calibri" w:cs="Book Antiqua"/>
          <w:i/>
          <w:color w:val="0000FF"/>
        </w:rPr>
      </w:pPr>
      <w:r w:rsidRPr="006E6BF9">
        <w:rPr>
          <w:rFonts w:ascii="Calibri" w:hAnsi="Calibri" w:cs="Book Antiqua"/>
          <w:i/>
          <w:color w:val="0000FF"/>
        </w:rPr>
        <w:t>&lt;Las imágenes deben tener un tamaño que permitan al menos ser entendibles a la vista del lector, sin mayor esfuerzo (zoom).&gt;</w:t>
      </w:r>
    </w:p>
    <w:p w14:paraId="5B2F9378" w14:textId="77777777" w:rsidR="003D373E" w:rsidRPr="006E6BF9" w:rsidRDefault="003D373E" w:rsidP="00E63BA5">
      <w:pPr>
        <w:ind w:left="993"/>
        <w:jc w:val="both"/>
        <w:rPr>
          <w:rFonts w:ascii="Calibri" w:hAnsi="Calibri" w:cs="Book Antiqua"/>
          <w:i/>
          <w:color w:val="0000FF"/>
        </w:rPr>
      </w:pPr>
    </w:p>
    <w:p w14:paraId="26112020" w14:textId="77777777" w:rsidR="00C67250" w:rsidRPr="006E6BF9" w:rsidRDefault="00C67250" w:rsidP="00E63BA5">
      <w:pPr>
        <w:ind w:left="993"/>
        <w:jc w:val="both"/>
        <w:rPr>
          <w:rFonts w:ascii="Calibri" w:hAnsi="Calibri" w:cs="Book Antiqua"/>
          <w:i/>
          <w:color w:val="595959"/>
        </w:rPr>
      </w:pPr>
      <w:r w:rsidRPr="006E6BF9">
        <w:rPr>
          <w:rFonts w:ascii="Calibri" w:hAnsi="Calibri" w:cs="Book Antiqua"/>
          <w:i/>
          <w:color w:val="595959"/>
        </w:rPr>
        <w:t>Referenciar o insertar el Diagrama de Componentes</w:t>
      </w:r>
    </w:p>
    <w:p w14:paraId="58E6DD4E" w14:textId="77777777" w:rsidR="00C67250" w:rsidRPr="006E6BF9" w:rsidRDefault="00C67250" w:rsidP="00C67250">
      <w:pPr>
        <w:ind w:left="720"/>
        <w:jc w:val="both"/>
        <w:rPr>
          <w:rFonts w:ascii="Calibri" w:hAnsi="Calibri" w:cs="Book Antiqua"/>
          <w:i/>
          <w:color w:val="595959"/>
        </w:rPr>
      </w:pPr>
    </w:p>
    <w:p w14:paraId="7D3BEE8F" w14:textId="77777777" w:rsidR="00C67250" w:rsidRPr="006E6BF9" w:rsidRDefault="00990FF2" w:rsidP="00C67250">
      <w:pPr>
        <w:ind w:left="720"/>
        <w:jc w:val="center"/>
        <w:rPr>
          <w:rFonts w:ascii="Calibri" w:hAnsi="Calibri" w:cs="Book Antiqua"/>
          <w:i/>
          <w:color w:val="595959"/>
        </w:rPr>
      </w:pPr>
      <w:r w:rsidRPr="006E6BF9">
        <w:rPr>
          <w:rFonts w:ascii="Calibri" w:hAnsi="Calibri" w:cs="Book Antiqua"/>
          <w:i/>
          <w:noProof/>
          <w:color w:val="595959"/>
        </w:rPr>
        <w:drawing>
          <wp:inline distT="0" distB="0" distL="0" distR="0" wp14:anchorId="21585317" wp14:editId="07777777">
            <wp:extent cx="2819400" cy="3514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2819400" cy="3514725"/>
                    </a:xfrm>
                    <a:prstGeom prst="rect">
                      <a:avLst/>
                    </a:prstGeom>
                    <a:noFill/>
                    <a:ln>
                      <a:noFill/>
                    </a:ln>
                  </pic:spPr>
                </pic:pic>
              </a:graphicData>
            </a:graphic>
          </wp:inline>
        </w:drawing>
      </w:r>
    </w:p>
    <w:p w14:paraId="3B88899E" w14:textId="77777777" w:rsidR="00C67250" w:rsidRPr="006E6BF9" w:rsidRDefault="00C67250" w:rsidP="00C67250">
      <w:pPr>
        <w:ind w:left="720"/>
        <w:jc w:val="center"/>
        <w:rPr>
          <w:rFonts w:ascii="Calibri" w:hAnsi="Calibri" w:cs="Book Antiqua"/>
          <w:i/>
          <w:color w:val="595959"/>
        </w:rPr>
      </w:pPr>
    </w:p>
    <w:p w14:paraId="69E2BB2B" w14:textId="77777777" w:rsidR="00C67250" w:rsidRPr="006E6BF9" w:rsidRDefault="00990FF2" w:rsidP="00C67250">
      <w:pPr>
        <w:ind w:left="720"/>
        <w:jc w:val="center"/>
        <w:rPr>
          <w:rFonts w:ascii="Calibri" w:hAnsi="Calibri" w:cs="Book Antiqua"/>
          <w:i/>
          <w:color w:val="595959"/>
        </w:rPr>
      </w:pPr>
      <w:r w:rsidRPr="006E6BF9">
        <w:rPr>
          <w:noProof/>
        </w:rPr>
        <w:lastRenderedPageBreak/>
        <w:drawing>
          <wp:inline distT="0" distB="0" distL="0" distR="0" wp14:anchorId="73BF7AF5" wp14:editId="07777777">
            <wp:extent cx="5372100" cy="3562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372100" cy="3562350"/>
                    </a:xfrm>
                    <a:prstGeom prst="rect">
                      <a:avLst/>
                    </a:prstGeom>
                    <a:solidFill>
                      <a:srgbClr val="FFFFFF"/>
                    </a:solidFill>
                    <a:ln>
                      <a:noFill/>
                    </a:ln>
                  </pic:spPr>
                </pic:pic>
              </a:graphicData>
            </a:graphic>
          </wp:inline>
        </w:drawing>
      </w:r>
    </w:p>
    <w:p w14:paraId="57C0D796" w14:textId="77777777" w:rsidR="00C67250" w:rsidRPr="006E6BF9" w:rsidRDefault="00C67250" w:rsidP="00C67250">
      <w:pPr>
        <w:ind w:left="720"/>
        <w:jc w:val="both"/>
        <w:rPr>
          <w:rFonts w:ascii="Calibri" w:hAnsi="Calibri" w:cs="Book Antiqua"/>
          <w:i/>
          <w:color w:val="0000FF"/>
        </w:rPr>
      </w:pPr>
    </w:p>
    <w:p w14:paraId="2FBDB876" w14:textId="23D49603" w:rsidR="00C67250" w:rsidRPr="006E6BF9" w:rsidRDefault="00C67250" w:rsidP="008549D5">
      <w:pPr>
        <w:pStyle w:val="Ttulo2"/>
        <w:numPr>
          <w:ilvl w:val="1"/>
          <w:numId w:val="2"/>
        </w:numPr>
        <w:tabs>
          <w:tab w:val="num" w:pos="792"/>
        </w:tabs>
        <w:ind w:left="1418"/>
        <w:rPr>
          <w:rFonts w:ascii="Calibri" w:hAnsi="Calibri" w:cs="Book Antiqua"/>
          <w:i w:val="0"/>
          <w:sz w:val="24"/>
          <w:szCs w:val="24"/>
        </w:rPr>
      </w:pPr>
      <w:bookmarkStart w:id="125" w:name="VistadeDespliegue"/>
      <w:bookmarkStart w:id="126" w:name="_Toc34121084"/>
      <w:bookmarkStart w:id="127" w:name="_Toc44907583"/>
      <w:bookmarkStart w:id="128" w:name="_Toc202244550"/>
      <w:bookmarkStart w:id="129" w:name="_Toc391994533"/>
      <w:bookmarkStart w:id="130" w:name="_Toc139367720"/>
      <w:bookmarkStart w:id="131" w:name="_Toc85123809"/>
      <w:r w:rsidRPr="11DA8092">
        <w:rPr>
          <w:rFonts w:ascii="Calibri" w:hAnsi="Calibri" w:cs="Book Antiqua"/>
          <w:i w:val="0"/>
          <w:sz w:val="24"/>
          <w:szCs w:val="24"/>
        </w:rPr>
        <w:t xml:space="preserve">Vista de Despliegue </w:t>
      </w:r>
      <w:bookmarkEnd w:id="125"/>
      <w:r w:rsidRPr="11DA8092">
        <w:rPr>
          <w:rFonts w:ascii="Calibri" w:hAnsi="Calibri" w:cs="Book Antiqua"/>
          <w:i w:val="0"/>
          <w:sz w:val="24"/>
          <w:szCs w:val="24"/>
        </w:rPr>
        <w:t>- Ambiente Físico</w:t>
      </w:r>
      <w:bookmarkEnd w:id="126"/>
      <w:bookmarkEnd w:id="127"/>
      <w:bookmarkEnd w:id="128"/>
      <w:bookmarkEnd w:id="129"/>
      <w:bookmarkEnd w:id="130"/>
      <w:bookmarkEnd w:id="131"/>
      <w:r w:rsidRPr="11DA8092">
        <w:rPr>
          <w:rFonts w:ascii="Calibri" w:hAnsi="Calibri" w:cs="Book Antiqua"/>
          <w:i w:val="0"/>
          <w:sz w:val="24"/>
          <w:szCs w:val="24"/>
        </w:rPr>
        <w:t xml:space="preserve">  </w:t>
      </w:r>
    </w:p>
    <w:p w14:paraId="091DF02A" w14:textId="77777777" w:rsidR="00C67250" w:rsidRPr="006E6BF9" w:rsidRDefault="00C67250" w:rsidP="00C67250">
      <w:pPr>
        <w:ind w:left="720"/>
        <w:jc w:val="both"/>
        <w:rPr>
          <w:rFonts w:ascii="Calibri" w:hAnsi="Calibri" w:cs="Book Antiqua"/>
          <w:i/>
          <w:color w:val="0000FF"/>
        </w:rPr>
      </w:pPr>
      <w:r w:rsidRPr="006E6BF9">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nodos físicos (computadoras, </w:t>
      </w:r>
      <w:proofErr w:type="spellStart"/>
      <w:r w:rsidRPr="006E6BF9">
        <w:rPr>
          <w:rFonts w:ascii="Calibri" w:hAnsi="Calibri" w:cs="Book Antiqua"/>
          <w:i/>
          <w:color w:val="0000FF"/>
        </w:rPr>
        <w:t>CPUs</w:t>
      </w:r>
      <w:proofErr w:type="spellEnd"/>
      <w:r w:rsidRPr="006E6BF9">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0D142F6F" w14:textId="77777777" w:rsidR="003D373E" w:rsidRPr="006E6BF9" w:rsidRDefault="003D373E" w:rsidP="00C67250">
      <w:pPr>
        <w:ind w:left="720"/>
        <w:jc w:val="both"/>
        <w:rPr>
          <w:rFonts w:ascii="Calibri" w:hAnsi="Calibri" w:cs="Book Antiqua"/>
          <w:i/>
          <w:color w:val="0000FF"/>
        </w:rPr>
      </w:pPr>
    </w:p>
    <w:p w14:paraId="0DF046FA" w14:textId="77777777" w:rsidR="003D373E" w:rsidRPr="006E6BF9" w:rsidRDefault="003D373E" w:rsidP="003D373E">
      <w:pPr>
        <w:ind w:left="851"/>
        <w:jc w:val="both"/>
        <w:rPr>
          <w:rFonts w:ascii="Calibri" w:hAnsi="Calibri" w:cs="Book Antiqua"/>
          <w:i/>
          <w:color w:val="0000FF"/>
        </w:rPr>
      </w:pPr>
      <w:r w:rsidRPr="006E6BF9">
        <w:rPr>
          <w:rFonts w:ascii="Calibri" w:hAnsi="Calibri" w:cs="Book Antiqua"/>
          <w:i/>
          <w:color w:val="0000FF"/>
        </w:rPr>
        <w:t>&lt;Las imágenes deben tener un tamaño que permitan al menos ser entendibles a la vista del lector, sin mayor esfuerzo (zoom).&gt;</w:t>
      </w:r>
    </w:p>
    <w:p w14:paraId="4475AD14" w14:textId="77777777" w:rsidR="003D373E" w:rsidRPr="006E6BF9" w:rsidRDefault="003D373E" w:rsidP="00C67250">
      <w:pPr>
        <w:ind w:left="720"/>
        <w:jc w:val="both"/>
        <w:rPr>
          <w:rFonts w:ascii="Calibri" w:hAnsi="Calibri" w:cs="Book Antiqua"/>
          <w:i/>
          <w:color w:val="0000FF"/>
        </w:rPr>
      </w:pPr>
    </w:p>
    <w:p w14:paraId="120C4E94" w14:textId="77777777" w:rsidR="00C67250" w:rsidRPr="006E6BF9" w:rsidRDefault="00C67250" w:rsidP="00C67250">
      <w:pPr>
        <w:ind w:left="720"/>
        <w:jc w:val="both"/>
        <w:rPr>
          <w:rFonts w:ascii="Calibri" w:hAnsi="Calibri" w:cs="Book Antiqua"/>
          <w:i/>
          <w:color w:val="0000FF"/>
        </w:rPr>
      </w:pPr>
    </w:p>
    <w:p w14:paraId="2C44BCF1" w14:textId="77777777" w:rsidR="00C67250" w:rsidRPr="006E6BF9" w:rsidRDefault="00C67250" w:rsidP="00C67250">
      <w:pPr>
        <w:ind w:left="720"/>
        <w:jc w:val="both"/>
        <w:rPr>
          <w:rFonts w:ascii="Calibri" w:hAnsi="Calibri" w:cs="Book Antiqua"/>
          <w:i/>
          <w:color w:val="595959"/>
        </w:rPr>
      </w:pPr>
      <w:r w:rsidRPr="006E6BF9">
        <w:rPr>
          <w:rFonts w:ascii="Calibri" w:hAnsi="Calibri" w:cs="Book Antiqua"/>
          <w:i/>
          <w:color w:val="595959"/>
        </w:rPr>
        <w:t>Referenciar o insertar el Diagrama de Despliegue</w:t>
      </w:r>
    </w:p>
    <w:p w14:paraId="42AFC42D" w14:textId="77777777" w:rsidR="00C67250" w:rsidRPr="006E6BF9" w:rsidRDefault="00C67250" w:rsidP="00C67250">
      <w:pPr>
        <w:ind w:left="720"/>
        <w:jc w:val="both"/>
        <w:rPr>
          <w:rFonts w:ascii="Calibri" w:hAnsi="Calibri" w:cs="Book Antiqua"/>
          <w:i/>
          <w:color w:val="595959"/>
        </w:rPr>
      </w:pPr>
    </w:p>
    <w:p w14:paraId="271CA723" w14:textId="77777777" w:rsidR="00C67250" w:rsidRPr="006E6BF9" w:rsidRDefault="00990FF2" w:rsidP="00C67250">
      <w:pPr>
        <w:ind w:left="720"/>
        <w:jc w:val="center"/>
      </w:pPr>
      <w:r w:rsidRPr="006E6BF9">
        <w:rPr>
          <w:noProof/>
        </w:rPr>
        <w:lastRenderedPageBreak/>
        <w:drawing>
          <wp:inline distT="0" distB="0" distL="0" distR="0" wp14:anchorId="4AC2FF28" wp14:editId="07777777">
            <wp:extent cx="4667250" cy="29241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75FBE423" w14:textId="77777777" w:rsidR="00C67250" w:rsidRPr="006E6BF9" w:rsidRDefault="00C67250" w:rsidP="00C67250">
      <w:pPr>
        <w:ind w:left="720"/>
        <w:jc w:val="center"/>
      </w:pPr>
    </w:p>
    <w:p w14:paraId="2D3F0BEC" w14:textId="77777777" w:rsidR="00C67250" w:rsidRPr="006E6BF9" w:rsidRDefault="00C67250" w:rsidP="00C67250">
      <w:pPr>
        <w:ind w:left="720"/>
        <w:jc w:val="center"/>
      </w:pPr>
    </w:p>
    <w:p w14:paraId="75CF4315" w14:textId="77777777" w:rsidR="00C67250" w:rsidRPr="006E6BF9" w:rsidRDefault="00C67250" w:rsidP="00C67250"/>
    <w:p w14:paraId="3CB648E9" w14:textId="77777777" w:rsidR="00C67250" w:rsidRPr="006E6BF9" w:rsidRDefault="00990FF2" w:rsidP="00C67250">
      <w:pPr>
        <w:jc w:val="center"/>
      </w:pPr>
      <w:r w:rsidRPr="006E6BF9">
        <w:rPr>
          <w:noProof/>
        </w:rPr>
        <w:drawing>
          <wp:inline distT="0" distB="0" distL="0" distR="0" wp14:anchorId="4A3DCFAD" wp14:editId="07777777">
            <wp:extent cx="6086475" cy="3124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6086475" cy="3124200"/>
                    </a:xfrm>
                    <a:prstGeom prst="rect">
                      <a:avLst/>
                    </a:prstGeom>
                    <a:noFill/>
                    <a:ln>
                      <a:noFill/>
                    </a:ln>
                  </pic:spPr>
                </pic:pic>
              </a:graphicData>
            </a:graphic>
          </wp:inline>
        </w:drawing>
      </w:r>
    </w:p>
    <w:p w14:paraId="0C178E9E" w14:textId="77777777" w:rsidR="00C67250" w:rsidRPr="006E6BF9" w:rsidRDefault="00C67250" w:rsidP="00C67250">
      <w:pPr>
        <w:jc w:val="center"/>
        <w:rPr>
          <w:rFonts w:ascii="Calibri" w:hAnsi="Calibri" w:cs="Book Antiqua"/>
          <w:i/>
          <w:color w:val="595959"/>
        </w:rPr>
      </w:pPr>
    </w:p>
    <w:p w14:paraId="10DF2E92" w14:textId="2CACF267" w:rsidR="00C67250" w:rsidRPr="006E6BF9" w:rsidRDefault="00C67250" w:rsidP="008549D5">
      <w:pPr>
        <w:pStyle w:val="Ttulo2"/>
        <w:numPr>
          <w:ilvl w:val="1"/>
          <w:numId w:val="2"/>
        </w:numPr>
        <w:tabs>
          <w:tab w:val="num" w:pos="792"/>
        </w:tabs>
        <w:ind w:left="1418"/>
        <w:rPr>
          <w:rFonts w:ascii="Calibri" w:hAnsi="Calibri" w:cs="Book Antiqua"/>
          <w:i w:val="0"/>
          <w:sz w:val="24"/>
          <w:szCs w:val="24"/>
        </w:rPr>
      </w:pPr>
      <w:bookmarkStart w:id="132" w:name="_Toc391994534"/>
      <w:bookmarkStart w:id="133" w:name="_Toc1634869114"/>
      <w:bookmarkStart w:id="134" w:name="_Toc1522436586"/>
      <w:r w:rsidRPr="11DA8092">
        <w:rPr>
          <w:rFonts w:ascii="Calibri" w:hAnsi="Calibri" w:cs="Book Antiqua"/>
          <w:i w:val="0"/>
          <w:sz w:val="24"/>
          <w:szCs w:val="24"/>
        </w:rPr>
        <w:t>Vista de Datos</w:t>
      </w:r>
      <w:bookmarkEnd w:id="132"/>
      <w:bookmarkEnd w:id="133"/>
      <w:bookmarkEnd w:id="134"/>
    </w:p>
    <w:p w14:paraId="145F8533" w14:textId="4645A209" w:rsidR="00C67250" w:rsidRPr="006E6BF9" w:rsidRDefault="00C67250" w:rsidP="000F2051">
      <w:pPr>
        <w:pStyle w:val="Ttulo3"/>
        <w:numPr>
          <w:ilvl w:val="2"/>
          <w:numId w:val="2"/>
        </w:numPr>
        <w:ind w:left="1560"/>
        <w:rPr>
          <w:rFonts w:ascii="Calibri" w:hAnsi="Calibri" w:cs="Calibri"/>
          <w:sz w:val="24"/>
          <w:szCs w:val="24"/>
        </w:rPr>
      </w:pPr>
      <w:bookmarkStart w:id="135" w:name="_Toc391994535"/>
      <w:bookmarkStart w:id="136" w:name="_Toc1459499419"/>
      <w:bookmarkStart w:id="137" w:name="_Toc1398053837"/>
      <w:r w:rsidRPr="006E6BF9">
        <w:rPr>
          <w:rFonts w:ascii="Calibri" w:hAnsi="Calibri" w:cs="Calibri"/>
          <w:sz w:val="24"/>
          <w:szCs w:val="24"/>
        </w:rPr>
        <w:t>Definiciones</w:t>
      </w:r>
      <w:bookmarkEnd w:id="135"/>
      <w:bookmarkEnd w:id="136"/>
      <w:bookmarkEnd w:id="137"/>
    </w:p>
    <w:p w14:paraId="79891DA5" w14:textId="77777777" w:rsidR="00C67250" w:rsidRPr="006E6BF9" w:rsidRDefault="00C67250" w:rsidP="008549D5">
      <w:pPr>
        <w:ind w:left="851"/>
        <w:jc w:val="both"/>
        <w:rPr>
          <w:rFonts w:ascii="Calibri" w:hAnsi="Calibri" w:cs="Book Antiqua"/>
          <w:i/>
          <w:color w:val="0000FF"/>
        </w:rPr>
      </w:pPr>
      <w:r w:rsidRPr="006E6BF9">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6E6BF9">
        <w:rPr>
          <w:rFonts w:ascii="Calibri" w:hAnsi="Calibri" w:cs="Book Antiqua"/>
          <w:i/>
          <w:color w:val="0000FF"/>
        </w:rPr>
        <w:t>xml</w:t>
      </w:r>
      <w:proofErr w:type="spellEnd"/>
      <w:r w:rsidRPr="006E6BF9">
        <w:rPr>
          <w:rFonts w:ascii="Calibri" w:hAnsi="Calibri" w:cs="Book Antiqua"/>
          <w:i/>
          <w:color w:val="0000FF"/>
        </w:rPr>
        <w:t xml:space="preserve">, etc. </w:t>
      </w:r>
      <w:r w:rsidR="00B23E8F" w:rsidRPr="006E6BF9">
        <w:rPr>
          <w:rFonts w:ascii="Calibri" w:hAnsi="Calibri" w:cs="Book Antiqua"/>
          <w:i/>
          <w:color w:val="0000FF"/>
        </w:rPr>
        <w:t xml:space="preserve"> Para ello puedes hacer uso del siguiente diccionario de datos:</w:t>
      </w:r>
      <w:r w:rsidRPr="006E6BF9">
        <w:rPr>
          <w:rFonts w:ascii="Calibri" w:hAnsi="Calibri" w:cs="Book Antiqua"/>
          <w:i/>
          <w:color w:val="0000FF"/>
        </w:rPr>
        <w:t>&gt;</w:t>
      </w:r>
    </w:p>
    <w:p w14:paraId="3C0395D3" w14:textId="77777777" w:rsidR="00B23E8F" w:rsidRPr="006E6BF9" w:rsidRDefault="00B23E8F" w:rsidP="008549D5">
      <w:pPr>
        <w:ind w:left="851"/>
        <w:jc w:val="both"/>
        <w:rPr>
          <w:rFonts w:ascii="Calibri" w:hAnsi="Calibri" w:cs="Book Antiqua"/>
          <w:i/>
          <w:color w:val="0000FF"/>
        </w:rPr>
      </w:pPr>
    </w:p>
    <w:p w14:paraId="215F3054" w14:textId="77777777" w:rsidR="00B23E8F" w:rsidRPr="006E6BF9" w:rsidRDefault="00B23E8F" w:rsidP="00B23E8F">
      <w:pPr>
        <w:rPr>
          <w:rFonts w:ascii="Calibri" w:hAnsi="Calibri" w:cs="Calibri"/>
        </w:rPr>
      </w:pPr>
      <w:r w:rsidRPr="006E6BF9">
        <w:rPr>
          <w:rFonts w:ascii="Calibri" w:hAnsi="Calibri" w:cs="Calibri"/>
        </w:rPr>
        <w:t xml:space="preserve">NOMBRE OBJETO: </w:t>
      </w:r>
      <w:r w:rsidRPr="006E6BF9">
        <w:rPr>
          <w:rFonts w:ascii="Calibri" w:hAnsi="Calibri" w:cs="Calibri"/>
          <w:iCs/>
          <w:color w:val="0000FF"/>
        </w:rPr>
        <w:t>&lt;nombre del objeto a crear&gt;</w:t>
      </w:r>
    </w:p>
    <w:p w14:paraId="50F16DE5" w14:textId="77777777" w:rsidR="00B23E8F" w:rsidRPr="006E6BF9" w:rsidRDefault="00B23E8F" w:rsidP="00B23E8F">
      <w:pPr>
        <w:rPr>
          <w:rFonts w:ascii="Calibri" w:hAnsi="Calibri" w:cs="Calibri"/>
        </w:rPr>
      </w:pPr>
      <w:r w:rsidRPr="006E6BF9">
        <w:rPr>
          <w:rFonts w:ascii="Calibri" w:hAnsi="Calibri" w:cs="Calibri"/>
        </w:rPr>
        <w:t>DESCRIPCION:    &lt;</w:t>
      </w:r>
      <w:r w:rsidRPr="006E6BF9">
        <w:rPr>
          <w:rFonts w:ascii="Calibri" w:hAnsi="Calibri" w:cs="Calibri"/>
          <w:iCs/>
          <w:color w:val="0000FF"/>
        </w:rPr>
        <w:t>descripción del propósito del objeto</w:t>
      </w:r>
      <w:r w:rsidRPr="006E6BF9">
        <w:rPr>
          <w:rFonts w:ascii="Calibri" w:hAnsi="Calibri" w:cs="Calibri"/>
        </w:rPr>
        <w:t>&gt;</w:t>
      </w:r>
    </w:p>
    <w:p w14:paraId="3254BC2F" w14:textId="77777777" w:rsidR="00B23E8F" w:rsidRPr="006E6BF9" w:rsidRDefault="00B23E8F" w:rsidP="00B23E8F">
      <w:pPr>
        <w:rPr>
          <w:rFonts w:ascii="Calibri" w:hAnsi="Calibri" w:cs="Calibri"/>
        </w:rPr>
      </w:pPr>
    </w:p>
    <w:p w14:paraId="7970D7CE" w14:textId="77777777" w:rsidR="00B23E8F" w:rsidRPr="006E6BF9" w:rsidRDefault="00B23E8F" w:rsidP="00B23E8F">
      <w:pPr>
        <w:rPr>
          <w:rFonts w:ascii="Calibri" w:hAnsi="Calibri" w:cs="Calibri"/>
          <w:b/>
        </w:rPr>
      </w:pPr>
      <w:r w:rsidRPr="006E6BF9">
        <w:rPr>
          <w:rFonts w:ascii="Calibri" w:hAnsi="Calibri" w:cs="Calibri"/>
          <w:b/>
        </w:rPr>
        <w:lastRenderedPageBreak/>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6E6BF9" w14:paraId="3B2A1962"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5BA6E627" w14:textId="77777777" w:rsidR="00B23E8F" w:rsidRPr="006E6BF9" w:rsidRDefault="00B23E8F" w:rsidP="000A3930">
            <w:pPr>
              <w:rPr>
                <w:rFonts w:ascii="Calibri" w:hAnsi="Calibri" w:cs="Calibri"/>
                <w:b/>
                <w:bCs/>
              </w:rPr>
            </w:pPr>
            <w:r w:rsidRPr="006E6BF9">
              <w:rPr>
                <w:rFonts w:ascii="Calibri" w:hAnsi="Calibri" w:cs="Calibri"/>
                <w:b/>
                <w:bC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67D95E88" w14:textId="77777777" w:rsidR="00B23E8F" w:rsidRPr="006E6BF9" w:rsidRDefault="00B23E8F" w:rsidP="000A3930">
            <w:pPr>
              <w:rPr>
                <w:rFonts w:ascii="Calibri" w:hAnsi="Calibri" w:cs="Calibri"/>
                <w:b/>
                <w:bCs/>
              </w:rPr>
            </w:pPr>
            <w:r w:rsidRPr="006E6BF9">
              <w:rPr>
                <w:rFonts w:ascii="Calibri" w:hAnsi="Calibri" w:cs="Calibri"/>
                <w:b/>
                <w:bCs/>
              </w:rPr>
              <w:t>Nombre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444BE67" w14:textId="77777777" w:rsidR="00B23E8F" w:rsidRPr="006E6BF9" w:rsidRDefault="00B23E8F" w:rsidP="000A3930">
            <w:pPr>
              <w:rPr>
                <w:rFonts w:ascii="Calibri" w:hAnsi="Calibri" w:cs="Calibri"/>
                <w:b/>
                <w:bCs/>
              </w:rPr>
            </w:pPr>
            <w:r w:rsidRPr="006E6BF9">
              <w:rPr>
                <w:rFonts w:ascii="Calibri" w:hAnsi="Calibri" w:cs="Calibri"/>
                <w:b/>
                <w:bCs/>
              </w:rPr>
              <w:t>Tipo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F38FEFF" w14:textId="77777777" w:rsidR="00B23E8F" w:rsidRPr="006E6BF9" w:rsidRDefault="00B23E8F" w:rsidP="000A3930">
            <w:pPr>
              <w:rPr>
                <w:rFonts w:ascii="Calibri" w:hAnsi="Calibri" w:cs="Calibri"/>
                <w:b/>
                <w:bCs/>
              </w:rPr>
            </w:pPr>
            <w:r w:rsidRPr="006E6BF9">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4306AB6" w14:textId="77777777" w:rsidR="00B23E8F" w:rsidRPr="006E6BF9" w:rsidRDefault="00B23E8F" w:rsidP="000A3930">
            <w:pPr>
              <w:rPr>
                <w:rFonts w:ascii="Calibri" w:hAnsi="Calibri" w:cs="Calibri"/>
                <w:b/>
                <w:bCs/>
              </w:rPr>
            </w:pPr>
            <w:r w:rsidRPr="006E6BF9">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4176A09D" w14:textId="77777777" w:rsidR="00B23E8F" w:rsidRPr="006E6BF9" w:rsidRDefault="00B23E8F" w:rsidP="000A3930">
            <w:pPr>
              <w:rPr>
                <w:rFonts w:ascii="Calibri" w:hAnsi="Calibri" w:cs="Calibri"/>
                <w:b/>
                <w:bCs/>
              </w:rPr>
            </w:pPr>
            <w:r w:rsidRPr="006E6BF9">
              <w:rPr>
                <w:rFonts w:ascii="Calibri" w:hAnsi="Calibri" w:cs="Calibri"/>
                <w:b/>
                <w:bCs/>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8187533" w14:textId="77777777" w:rsidR="00B23E8F" w:rsidRPr="006E6BF9" w:rsidRDefault="00B23E8F" w:rsidP="000A3930">
            <w:pPr>
              <w:rPr>
                <w:rFonts w:ascii="Calibri" w:hAnsi="Calibri" w:cs="Calibri"/>
                <w:b/>
                <w:bCs/>
              </w:rPr>
            </w:pPr>
            <w:r w:rsidRPr="006E6BF9">
              <w:rPr>
                <w:rFonts w:ascii="Calibri" w:hAnsi="Calibri" w:cs="Calibri"/>
                <w:b/>
                <w:bCs/>
              </w:rPr>
              <w:t>Precisión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4730F403" w14:textId="77777777" w:rsidR="00B23E8F" w:rsidRPr="006E6BF9" w:rsidRDefault="00B23E8F" w:rsidP="000A3930">
            <w:pPr>
              <w:rPr>
                <w:rFonts w:ascii="Calibri" w:hAnsi="Calibri" w:cs="Calibri"/>
                <w:b/>
                <w:bCs/>
              </w:rPr>
            </w:pPr>
            <w:r w:rsidRPr="006E6BF9">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0FE1EEE" w14:textId="77777777" w:rsidR="00B23E8F" w:rsidRPr="006E6BF9" w:rsidRDefault="00B23E8F" w:rsidP="000A3930">
            <w:pPr>
              <w:rPr>
                <w:rFonts w:ascii="Calibri" w:hAnsi="Calibri" w:cs="Calibri"/>
                <w:b/>
                <w:bCs/>
              </w:rPr>
            </w:pPr>
            <w:r w:rsidRPr="006E6BF9">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2E29F576" w14:textId="77777777" w:rsidR="00B23E8F" w:rsidRPr="006E6BF9" w:rsidRDefault="00B23E8F" w:rsidP="000A3930">
            <w:pPr>
              <w:rPr>
                <w:rFonts w:ascii="Calibri" w:hAnsi="Calibri" w:cs="Calibri"/>
                <w:b/>
                <w:bCs/>
              </w:rPr>
            </w:pPr>
            <w:r w:rsidRPr="006E6BF9">
              <w:rPr>
                <w:rFonts w:ascii="Calibri" w:hAnsi="Calibri" w:cs="Calibri"/>
                <w:b/>
                <w:bCs/>
              </w:rPr>
              <w:t>Notas</w:t>
            </w:r>
          </w:p>
        </w:tc>
      </w:tr>
      <w:tr w:rsidR="00B23E8F" w:rsidRPr="006E6BF9" w14:paraId="7F841C9A"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4C30834" w14:textId="77777777" w:rsidR="00B23E8F" w:rsidRPr="006E6BF9" w:rsidRDefault="00B23E8F" w:rsidP="000A3930">
            <w:pPr>
              <w:rPr>
                <w:rFonts w:ascii="Calibri" w:hAnsi="Calibri" w:cs="Calibri"/>
              </w:rPr>
            </w:pP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651E9592" w14:textId="77777777" w:rsidR="00B23E8F" w:rsidRPr="006E6BF9"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269E314A" w14:textId="77777777" w:rsidR="00B23E8F" w:rsidRPr="006E6BF9"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47341341" w14:textId="77777777" w:rsidR="00B23E8F" w:rsidRPr="006E6BF9"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42EF2083" w14:textId="77777777" w:rsidR="00B23E8F" w:rsidRPr="006E6BF9"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B40C951" w14:textId="77777777" w:rsidR="00B23E8F" w:rsidRPr="006E6BF9"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4B4D7232" w14:textId="77777777" w:rsidR="00B23E8F" w:rsidRPr="006E6BF9"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2093CA67" w14:textId="77777777" w:rsidR="00B23E8F" w:rsidRPr="006E6BF9"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503B197" w14:textId="77777777" w:rsidR="00B23E8F" w:rsidRPr="006E6BF9" w:rsidRDefault="00B23E8F" w:rsidP="000A3930">
            <w:pPr>
              <w:rPr>
                <w:rFonts w:ascii="Calibri" w:hAnsi="Calibri" w:cs="Calibri"/>
              </w:rPr>
            </w:pPr>
          </w:p>
        </w:tc>
        <w:tc>
          <w:tcPr>
            <w:tcW w:w="877" w:type="dxa"/>
            <w:tcBorders>
              <w:top w:val="single" w:sz="2" w:space="0" w:color="auto"/>
              <w:left w:val="single" w:sz="2" w:space="0" w:color="auto"/>
              <w:bottom w:val="single" w:sz="2" w:space="0" w:color="auto"/>
              <w:right w:val="single" w:sz="2" w:space="0" w:color="auto"/>
            </w:tcBorders>
          </w:tcPr>
          <w:p w14:paraId="38288749" w14:textId="77777777" w:rsidR="00B23E8F" w:rsidRPr="006E6BF9" w:rsidRDefault="00B23E8F" w:rsidP="000A3930">
            <w:pPr>
              <w:rPr>
                <w:rFonts w:ascii="Calibri" w:hAnsi="Calibri" w:cs="Calibri"/>
              </w:rPr>
            </w:pPr>
          </w:p>
        </w:tc>
      </w:tr>
      <w:tr w:rsidR="00B23E8F" w:rsidRPr="006E6BF9" w14:paraId="20BD9A1A"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0C136CF1" w14:textId="77777777" w:rsidR="00B23E8F" w:rsidRPr="006E6BF9"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A392C6A" w14:textId="77777777" w:rsidR="00B23E8F" w:rsidRPr="006E6BF9"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290583F9" w14:textId="77777777" w:rsidR="00B23E8F" w:rsidRPr="006E6BF9"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8F21D90" w14:textId="77777777" w:rsidR="00B23E8F" w:rsidRPr="006E6BF9"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3C326F3" w14:textId="77777777" w:rsidR="00B23E8F" w:rsidRPr="006E6BF9"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4853B841" w14:textId="77777777" w:rsidR="00B23E8F" w:rsidRPr="006E6BF9"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0125231" w14:textId="77777777" w:rsidR="00B23E8F" w:rsidRPr="006E6BF9"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A25747A" w14:textId="77777777" w:rsidR="00B23E8F" w:rsidRPr="006E6BF9"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9B8D95D" w14:textId="77777777" w:rsidR="00B23E8F" w:rsidRPr="006E6BF9" w:rsidRDefault="00B23E8F" w:rsidP="000A3930">
            <w:pPr>
              <w:rPr>
                <w:rFonts w:ascii="Calibri" w:hAnsi="Calibri" w:cs="Calibri"/>
              </w:rPr>
            </w:pPr>
          </w:p>
        </w:tc>
        <w:tc>
          <w:tcPr>
            <w:tcW w:w="877" w:type="dxa"/>
            <w:tcBorders>
              <w:top w:val="single" w:sz="2" w:space="0" w:color="auto"/>
              <w:left w:val="single" w:sz="2" w:space="0" w:color="auto"/>
              <w:bottom w:val="single" w:sz="2" w:space="0" w:color="auto"/>
              <w:right w:val="single" w:sz="2" w:space="0" w:color="auto"/>
            </w:tcBorders>
          </w:tcPr>
          <w:p w14:paraId="78BEFD2A" w14:textId="77777777" w:rsidR="00B23E8F" w:rsidRPr="006E6BF9" w:rsidRDefault="00B23E8F" w:rsidP="000A3930">
            <w:pPr>
              <w:rPr>
                <w:rFonts w:ascii="Calibri" w:hAnsi="Calibri" w:cs="Calibri"/>
              </w:rPr>
            </w:pPr>
          </w:p>
        </w:tc>
      </w:tr>
    </w:tbl>
    <w:p w14:paraId="27A76422" w14:textId="77777777" w:rsidR="00B23E8F" w:rsidRPr="006E6BF9" w:rsidRDefault="00B23E8F" w:rsidP="00B23E8F">
      <w:pPr>
        <w:rPr>
          <w:rFonts w:ascii="Calibri" w:hAnsi="Calibri" w:cs="Calibri"/>
        </w:rPr>
      </w:pPr>
    </w:p>
    <w:p w14:paraId="7F8BE833" w14:textId="77777777" w:rsidR="00B23E8F" w:rsidRPr="006E6BF9" w:rsidRDefault="00B23E8F" w:rsidP="00B23E8F">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6E6BF9" w14:paraId="71EA00F8" w14:textId="77777777" w:rsidTr="47AF9858">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EA8AD32" w14:textId="77777777" w:rsidR="00B23E8F" w:rsidRPr="006E6BF9" w:rsidRDefault="00B23E8F" w:rsidP="000A3930">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9F682AF" w14:textId="77777777" w:rsidR="00B23E8F" w:rsidRPr="006E6BF9" w:rsidRDefault="35B52537" w:rsidP="47AF9858">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0D8246C" w14:textId="77777777" w:rsidR="00B23E8F" w:rsidRPr="006E6BF9" w:rsidRDefault="00B23E8F" w:rsidP="000A3930">
            <w:pPr>
              <w:rPr>
                <w:rFonts w:ascii="Calibri" w:hAnsi="Calibri" w:cs="Calibri"/>
                <w:b/>
                <w:bCs/>
              </w:rPr>
            </w:pPr>
            <w:r w:rsidRPr="006E6BF9">
              <w:rPr>
                <w:rFonts w:ascii="Calibri" w:hAnsi="Calibri" w:cs="Calibri"/>
                <w:b/>
                <w:bCs/>
              </w:rPr>
              <w:t>Notas</w:t>
            </w:r>
          </w:p>
        </w:tc>
      </w:tr>
      <w:tr w:rsidR="00B23E8F" w:rsidRPr="006E6BF9" w14:paraId="49206A88" w14:textId="77777777" w:rsidTr="47AF9858">
        <w:trPr>
          <w:trHeight w:val="338"/>
        </w:trPr>
        <w:tc>
          <w:tcPr>
            <w:tcW w:w="2291" w:type="dxa"/>
            <w:tcBorders>
              <w:top w:val="single" w:sz="2" w:space="0" w:color="auto"/>
              <w:left w:val="single" w:sz="2" w:space="0" w:color="auto"/>
              <w:bottom w:val="single" w:sz="2" w:space="0" w:color="auto"/>
              <w:right w:val="single" w:sz="2" w:space="0" w:color="auto"/>
            </w:tcBorders>
          </w:tcPr>
          <w:p w14:paraId="67B7A70C" w14:textId="77777777" w:rsidR="00B23E8F" w:rsidRPr="006E6BF9" w:rsidRDefault="00B23E8F" w:rsidP="000A3930">
            <w:pPr>
              <w:rPr>
                <w:rFonts w:ascii="Calibri" w:hAnsi="Calibri" w:cs="Calibri"/>
              </w:rPr>
            </w:pPr>
          </w:p>
        </w:tc>
        <w:tc>
          <w:tcPr>
            <w:tcW w:w="3345" w:type="dxa"/>
            <w:tcBorders>
              <w:top w:val="single" w:sz="2" w:space="0" w:color="auto"/>
              <w:left w:val="single" w:sz="2" w:space="0" w:color="auto"/>
              <w:bottom w:val="single" w:sz="2" w:space="0" w:color="auto"/>
              <w:right w:val="single" w:sz="2" w:space="0" w:color="auto"/>
            </w:tcBorders>
          </w:tcPr>
          <w:p w14:paraId="71887C79" w14:textId="77777777" w:rsidR="00B23E8F" w:rsidRPr="006E6BF9" w:rsidRDefault="00B23E8F" w:rsidP="000A3930">
            <w:pPr>
              <w:rPr>
                <w:rFonts w:ascii="Calibri" w:hAnsi="Calibri" w:cs="Calibri"/>
              </w:rPr>
            </w:pPr>
          </w:p>
        </w:tc>
        <w:tc>
          <w:tcPr>
            <w:tcW w:w="3784" w:type="dxa"/>
            <w:tcBorders>
              <w:top w:val="single" w:sz="2" w:space="0" w:color="auto"/>
              <w:left w:val="single" w:sz="2" w:space="0" w:color="auto"/>
              <w:bottom w:val="single" w:sz="2" w:space="0" w:color="auto"/>
              <w:right w:val="single" w:sz="2" w:space="0" w:color="auto"/>
            </w:tcBorders>
          </w:tcPr>
          <w:p w14:paraId="3B7FD67C" w14:textId="77777777" w:rsidR="00B23E8F" w:rsidRPr="006E6BF9" w:rsidRDefault="00B23E8F" w:rsidP="000A3930">
            <w:pPr>
              <w:jc w:val="both"/>
              <w:rPr>
                <w:rFonts w:ascii="Calibri" w:hAnsi="Calibri" w:cs="Calibri"/>
              </w:rPr>
            </w:pPr>
          </w:p>
        </w:tc>
      </w:tr>
    </w:tbl>
    <w:p w14:paraId="38D6B9B6" w14:textId="77777777" w:rsidR="00B23E8F" w:rsidRPr="006E6BF9" w:rsidRDefault="00B23E8F" w:rsidP="00B23E8F">
      <w:pPr>
        <w:rPr>
          <w:rFonts w:ascii="Calibri" w:hAnsi="Calibri" w:cs="Calibri"/>
        </w:rPr>
      </w:pPr>
    </w:p>
    <w:p w14:paraId="0AFE7774" w14:textId="77777777" w:rsidR="00B23E8F" w:rsidRPr="006E6BF9" w:rsidRDefault="00B23E8F" w:rsidP="003D373E">
      <w:pPr>
        <w:ind w:left="851"/>
        <w:jc w:val="both"/>
        <w:rPr>
          <w:rFonts w:ascii="Calibri" w:hAnsi="Calibri" w:cs="Book Antiqua"/>
          <w:i/>
          <w:color w:val="0000FF"/>
        </w:rPr>
      </w:pPr>
      <w:r w:rsidRPr="006E6BF9">
        <w:rPr>
          <w:rFonts w:ascii="Calibri" w:hAnsi="Calibri" w:cs="Book Antiqua"/>
          <w:i/>
          <w:color w:val="0000FF"/>
        </w:rPr>
        <w:t>&lt;Modelo de datos del sistema con sus respectivas entidades, relaciones y atributos&gt;</w:t>
      </w:r>
    </w:p>
    <w:p w14:paraId="22F860BB" w14:textId="77777777" w:rsidR="00B23E8F" w:rsidRPr="006E6BF9" w:rsidRDefault="00B23E8F" w:rsidP="008549D5">
      <w:pPr>
        <w:ind w:left="851"/>
        <w:jc w:val="both"/>
        <w:rPr>
          <w:rFonts w:ascii="Calibri" w:hAnsi="Calibri" w:cs="Book Antiqua"/>
          <w:i/>
          <w:color w:val="0000FF"/>
        </w:rPr>
      </w:pPr>
    </w:p>
    <w:p w14:paraId="53144805" w14:textId="0D810F64" w:rsidR="00C67250" w:rsidRPr="006E6BF9" w:rsidRDefault="00C67250" w:rsidP="000F2051">
      <w:pPr>
        <w:pStyle w:val="Ttulo3"/>
        <w:numPr>
          <w:ilvl w:val="2"/>
          <w:numId w:val="2"/>
        </w:numPr>
        <w:ind w:left="1560"/>
        <w:rPr>
          <w:rFonts w:ascii="Calibri" w:hAnsi="Calibri" w:cs="Calibri"/>
          <w:sz w:val="24"/>
          <w:szCs w:val="24"/>
        </w:rPr>
      </w:pPr>
      <w:bookmarkStart w:id="138" w:name="_Toc391994536"/>
      <w:bookmarkStart w:id="139" w:name="_Toc1419453720"/>
      <w:bookmarkStart w:id="140" w:name="_Toc2008395677"/>
      <w:r w:rsidRPr="006E6BF9">
        <w:rPr>
          <w:rFonts w:ascii="Calibri" w:hAnsi="Calibri" w:cs="Calibri"/>
          <w:sz w:val="24"/>
          <w:szCs w:val="24"/>
        </w:rPr>
        <w:t>Diseño de Base de Datos</w:t>
      </w:r>
      <w:bookmarkEnd w:id="138"/>
      <w:bookmarkEnd w:id="139"/>
      <w:bookmarkEnd w:id="140"/>
    </w:p>
    <w:p w14:paraId="4B2B5820" w14:textId="77777777" w:rsidR="00C67250" w:rsidRPr="006E6BF9" w:rsidRDefault="00C67250" w:rsidP="008549D5">
      <w:pPr>
        <w:ind w:left="851"/>
        <w:jc w:val="both"/>
        <w:rPr>
          <w:rFonts w:ascii="Calibri" w:hAnsi="Calibri" w:cs="Book Antiqua"/>
          <w:i/>
          <w:color w:val="0000FF"/>
        </w:rPr>
      </w:pPr>
      <w:r w:rsidRPr="006E6BF9">
        <w:rPr>
          <w:rFonts w:ascii="Calibri" w:hAnsi="Calibri" w:cs="Book Antiqua"/>
          <w:i/>
          <w:color w:val="0000FF"/>
        </w:rPr>
        <w:t>&lt;Especificar el diagrama general de toda la aplicación. Acá se especifican todos los elementos, relaciones y diagramas de UML desde un punto de vista totalizador. Ejemplo: diagrama de clases de toda la aplicación - DER&gt;</w:t>
      </w:r>
    </w:p>
    <w:p w14:paraId="698536F5" w14:textId="77777777" w:rsidR="003D373E" w:rsidRPr="006E6BF9" w:rsidRDefault="003D373E" w:rsidP="008549D5">
      <w:pPr>
        <w:ind w:left="851"/>
        <w:jc w:val="both"/>
        <w:rPr>
          <w:rFonts w:ascii="Calibri" w:hAnsi="Calibri" w:cs="Book Antiqua"/>
          <w:i/>
          <w:color w:val="0000FF"/>
        </w:rPr>
      </w:pPr>
    </w:p>
    <w:p w14:paraId="41845CE9" w14:textId="77777777" w:rsidR="003D373E" w:rsidRPr="006E6BF9" w:rsidRDefault="003D373E" w:rsidP="008549D5">
      <w:pPr>
        <w:ind w:left="851"/>
        <w:jc w:val="both"/>
        <w:rPr>
          <w:rFonts w:ascii="Calibri" w:hAnsi="Calibri" w:cs="Book Antiqua"/>
          <w:i/>
          <w:color w:val="0000FF"/>
        </w:rPr>
      </w:pPr>
      <w:r w:rsidRPr="006E6BF9">
        <w:rPr>
          <w:rFonts w:ascii="Calibri" w:hAnsi="Calibri" w:cs="Book Antiqua"/>
          <w:i/>
          <w:color w:val="0000FF"/>
        </w:rPr>
        <w:t>&lt;Las imágenes deben tener un tamaño que permitan al menos ser entendibles a la vista del lector, sin mayor esfuerzo (zoom).&gt;</w:t>
      </w:r>
    </w:p>
    <w:p w14:paraId="7BC1BAF2" w14:textId="77777777" w:rsidR="00C67250" w:rsidRPr="006E6BF9" w:rsidRDefault="00C67250" w:rsidP="00C67250">
      <w:pPr>
        <w:ind w:left="720"/>
        <w:jc w:val="both"/>
        <w:rPr>
          <w:rFonts w:ascii="Calibri" w:hAnsi="Calibri" w:cs="Book Antiqua"/>
          <w:i/>
          <w:color w:val="0000FF"/>
        </w:rPr>
      </w:pPr>
    </w:p>
    <w:p w14:paraId="03245DF5" w14:textId="77777777" w:rsidR="00C67250" w:rsidRPr="006E6BF9" w:rsidRDefault="00C67250" w:rsidP="00C67250">
      <w:pPr>
        <w:ind w:left="720"/>
        <w:jc w:val="both"/>
        <w:rPr>
          <w:rFonts w:ascii="Calibri" w:hAnsi="Calibri" w:cs="Book Antiqua"/>
          <w:i/>
          <w:color w:val="595959"/>
        </w:rPr>
      </w:pPr>
      <w:r w:rsidRPr="006E6BF9">
        <w:rPr>
          <w:rFonts w:ascii="Calibri" w:hAnsi="Calibri" w:cs="Book Antiqua"/>
          <w:i/>
          <w:color w:val="595959"/>
        </w:rPr>
        <w:t>Referenciar el diagrama entidad relación y/o el diccionario de datos</w:t>
      </w:r>
    </w:p>
    <w:p w14:paraId="61C988F9" w14:textId="77777777" w:rsidR="00C67250" w:rsidRPr="006E6BF9" w:rsidRDefault="00C67250" w:rsidP="00C67250">
      <w:pPr>
        <w:ind w:left="720"/>
        <w:jc w:val="both"/>
        <w:rPr>
          <w:rFonts w:ascii="Calibri" w:hAnsi="Calibri" w:cs="Book Antiqua"/>
          <w:i/>
          <w:color w:val="595959"/>
        </w:rPr>
      </w:pPr>
    </w:p>
    <w:p w14:paraId="3B22BB7D" w14:textId="77777777" w:rsidR="00C67250" w:rsidRPr="006E6BF9" w:rsidRDefault="00C67250" w:rsidP="00C67250">
      <w:pPr>
        <w:ind w:left="720"/>
        <w:jc w:val="both"/>
        <w:rPr>
          <w:rFonts w:ascii="Calibri" w:hAnsi="Calibri" w:cs="Book Antiqua"/>
          <w:i/>
          <w:color w:val="595959"/>
        </w:rPr>
      </w:pPr>
    </w:p>
    <w:p w14:paraId="17B246DD" w14:textId="77777777" w:rsidR="00C67250" w:rsidRPr="006E6BF9" w:rsidRDefault="00990FF2" w:rsidP="00C67250">
      <w:pPr>
        <w:jc w:val="center"/>
        <w:rPr>
          <w:rFonts w:ascii="Calibri" w:hAnsi="Calibri" w:cs="Book Antiqua"/>
          <w:i/>
          <w:color w:val="595959"/>
        </w:rPr>
      </w:pPr>
      <w:r w:rsidRPr="006E6BF9">
        <w:rPr>
          <w:rFonts w:ascii="Calibri" w:hAnsi="Calibri" w:cs="Book Antiqua"/>
          <w:i/>
          <w:noProof/>
          <w:color w:val="595959"/>
        </w:rPr>
        <w:drawing>
          <wp:inline distT="0" distB="0" distL="0" distR="0" wp14:anchorId="42A280B3" wp14:editId="4840ECDC">
            <wp:extent cx="6219825" cy="3495675"/>
            <wp:effectExtent l="19050" t="1905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6BF89DA3" w14:textId="77777777" w:rsidR="00C67250" w:rsidRPr="006E6BF9" w:rsidRDefault="00C67250" w:rsidP="00C67250">
      <w:pPr>
        <w:ind w:left="720"/>
        <w:jc w:val="both"/>
        <w:rPr>
          <w:rFonts w:ascii="Calibri" w:hAnsi="Calibri" w:cs="Book Antiqua"/>
          <w:i/>
          <w:color w:val="0000FF"/>
        </w:rPr>
      </w:pPr>
    </w:p>
    <w:p w14:paraId="0F939E12" w14:textId="2C29DE94" w:rsidR="00C67250" w:rsidRPr="006E6BF9" w:rsidRDefault="00C67250" w:rsidP="00BF7808">
      <w:pPr>
        <w:pStyle w:val="Ttulo2"/>
        <w:numPr>
          <w:ilvl w:val="1"/>
          <w:numId w:val="2"/>
        </w:numPr>
        <w:tabs>
          <w:tab w:val="num" w:pos="792"/>
        </w:tabs>
        <w:ind w:left="1418"/>
        <w:rPr>
          <w:rFonts w:ascii="Calibri" w:hAnsi="Calibri" w:cs="Book Antiqua"/>
          <w:i w:val="0"/>
          <w:sz w:val="24"/>
          <w:szCs w:val="24"/>
        </w:rPr>
      </w:pPr>
      <w:bookmarkStart w:id="141" w:name="_Toc391994537"/>
      <w:bookmarkStart w:id="142" w:name="_Toc540490002"/>
      <w:bookmarkStart w:id="143" w:name="_Toc1506308664"/>
      <w:r w:rsidRPr="11DA8092">
        <w:rPr>
          <w:rFonts w:ascii="Calibri" w:hAnsi="Calibri" w:cs="Book Antiqua"/>
          <w:i w:val="0"/>
          <w:sz w:val="24"/>
          <w:szCs w:val="24"/>
        </w:rPr>
        <w:t>Requisitos de Software/Hardware</w:t>
      </w:r>
      <w:bookmarkEnd w:id="141"/>
      <w:bookmarkEnd w:id="142"/>
      <w:bookmarkEnd w:id="143"/>
    </w:p>
    <w:p w14:paraId="3AA4A2A9" w14:textId="77777777" w:rsidR="00C67250" w:rsidRPr="006E6BF9" w:rsidRDefault="00C67250" w:rsidP="00C67250">
      <w:pPr>
        <w:ind w:left="993"/>
        <w:jc w:val="both"/>
        <w:rPr>
          <w:rFonts w:ascii="Calibri" w:hAnsi="Calibri"/>
          <w:i/>
          <w:iCs/>
          <w:color w:val="0000FF"/>
        </w:rPr>
      </w:pPr>
      <w:r w:rsidRPr="006E6BF9">
        <w:rPr>
          <w:rFonts w:ascii="Calibri" w:hAnsi="Calibri"/>
          <w:i/>
          <w:iCs/>
          <w:color w:val="0000FF"/>
        </w:rPr>
        <w:t>&lt;Especifique las estimaciones de capacidad iniciales de recursos computacionales críticos.&gt;</w:t>
      </w:r>
    </w:p>
    <w:p w14:paraId="5C3E0E74" w14:textId="77777777" w:rsidR="00C67250" w:rsidRPr="006E6BF9" w:rsidRDefault="00C67250" w:rsidP="00C67250">
      <w:pPr>
        <w:ind w:left="993"/>
        <w:jc w:val="both"/>
        <w:rPr>
          <w:rFonts w:ascii="Calibri" w:hAnsi="Calibri"/>
          <w:i/>
          <w:iCs/>
          <w:color w:val="0000FF"/>
        </w:rPr>
      </w:pPr>
    </w:p>
    <w:p w14:paraId="71A10D9C"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Equipamiento y Configuración:</w:t>
      </w:r>
    </w:p>
    <w:p w14:paraId="66A1FAB9" w14:textId="77777777" w:rsidR="00C67250" w:rsidRPr="006E6BF9" w:rsidRDefault="00C67250" w:rsidP="00C67250">
      <w:pPr>
        <w:ind w:left="993"/>
        <w:jc w:val="both"/>
        <w:rPr>
          <w:rFonts w:ascii="Calibri" w:hAnsi="Calibri" w:cs="Book Antiqua"/>
          <w:i/>
          <w:color w:val="595959"/>
        </w:rPr>
      </w:pPr>
    </w:p>
    <w:p w14:paraId="29D1382C" w14:textId="77777777" w:rsidR="00C67250" w:rsidRPr="006E6BF9" w:rsidRDefault="00C67250" w:rsidP="00C67250">
      <w:pPr>
        <w:ind w:left="993"/>
        <w:jc w:val="both"/>
        <w:rPr>
          <w:rFonts w:ascii="Calibri" w:hAnsi="Calibri" w:cs="Book Antiqua"/>
          <w:i/>
          <w:color w:val="595959"/>
        </w:rPr>
      </w:pPr>
      <w:r w:rsidRPr="006E6BF9">
        <w:rPr>
          <w:rFonts w:ascii="Calibri" w:hAnsi="Calibri" w:cs="Book Antiqua"/>
          <w:i/>
          <w:color w:val="595959"/>
        </w:rPr>
        <w:t>Servidor de Aplicaciones</w:t>
      </w:r>
    </w:p>
    <w:p w14:paraId="44D7EC0E"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 xml:space="preserve">Sistema Operativo Linux, tenemos el </w:t>
      </w:r>
      <w:proofErr w:type="spellStart"/>
      <w:r w:rsidRPr="006E6BF9">
        <w:rPr>
          <w:rFonts w:ascii="Calibri" w:hAnsi="Calibri" w:cs="Book Antiqua"/>
          <w:i/>
          <w:color w:val="595959"/>
        </w:rPr>
        <w:t>RedHat</w:t>
      </w:r>
      <w:proofErr w:type="spellEnd"/>
      <w:r w:rsidRPr="006E6BF9">
        <w:rPr>
          <w:rFonts w:ascii="Calibri" w:hAnsi="Calibri" w:cs="Book Antiqua"/>
          <w:i/>
          <w:color w:val="595959"/>
        </w:rPr>
        <w:t xml:space="preserve"> Enterprise Linux Server 5.4</w:t>
      </w:r>
    </w:p>
    <w:p w14:paraId="6B0B155D"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 xml:space="preserve">Servidor de Aplicaciones </w:t>
      </w:r>
      <w:proofErr w:type="spellStart"/>
      <w:r w:rsidRPr="006E6BF9">
        <w:rPr>
          <w:rFonts w:ascii="Calibri" w:hAnsi="Calibri" w:cs="Book Antiqua"/>
          <w:i/>
          <w:color w:val="595959"/>
        </w:rPr>
        <w:t>Jboss</w:t>
      </w:r>
      <w:proofErr w:type="spellEnd"/>
      <w:r w:rsidRPr="006E6BF9">
        <w:rPr>
          <w:rFonts w:ascii="Calibri" w:hAnsi="Calibri" w:cs="Book Antiqua"/>
          <w:i/>
          <w:color w:val="595959"/>
        </w:rPr>
        <w:t xml:space="preserve"> As 6.0.0.final </w:t>
      </w:r>
    </w:p>
    <w:p w14:paraId="28D7AC9D"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JDK 1.6.0_23 o superior</w:t>
      </w:r>
    </w:p>
    <w:p w14:paraId="452AAF7F"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Intel Xeon x5570 de 2 procesadores</w:t>
      </w:r>
    </w:p>
    <w:p w14:paraId="4BDAA338"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 xml:space="preserve">Memoria 8 GB, 4 GB reservado </w:t>
      </w:r>
    </w:p>
    <w:p w14:paraId="2C860EF3" w14:textId="77777777" w:rsidR="00C67250" w:rsidRPr="006E6BF9" w:rsidRDefault="00C67250" w:rsidP="00C61C5C">
      <w:pPr>
        <w:numPr>
          <w:ilvl w:val="0"/>
          <w:numId w:val="10"/>
        </w:numPr>
        <w:jc w:val="both"/>
        <w:rPr>
          <w:rFonts w:ascii="Calibri" w:hAnsi="Calibri" w:cs="Book Antiqua"/>
          <w:i/>
          <w:color w:val="595959"/>
        </w:rPr>
      </w:pPr>
      <w:r w:rsidRPr="006E6BF9">
        <w:rPr>
          <w:rFonts w:ascii="Calibri" w:hAnsi="Calibri" w:cs="Book Antiqua"/>
          <w:i/>
          <w:color w:val="595959"/>
        </w:rPr>
        <w:t>Disco 30 GB]</w:t>
      </w:r>
    </w:p>
    <w:p w14:paraId="76BB753C" w14:textId="77777777" w:rsidR="00C67250" w:rsidRPr="006E6BF9" w:rsidRDefault="00C67250" w:rsidP="00C67250">
      <w:pPr>
        <w:jc w:val="both"/>
        <w:rPr>
          <w:rFonts w:ascii="Calibri" w:hAnsi="Calibri" w:cs="Book Antiqua"/>
          <w:i/>
          <w:color w:val="595959"/>
        </w:rPr>
      </w:pPr>
    </w:p>
    <w:p w14:paraId="513DA1E0" w14:textId="77777777" w:rsidR="00C67250" w:rsidRPr="006E6BF9" w:rsidRDefault="00C67250" w:rsidP="00C67250">
      <w:pPr>
        <w:pStyle w:val="Sangra3detindependiente"/>
        <w:ind w:left="720"/>
        <w:rPr>
          <w:rFonts w:ascii="Calibri" w:hAnsi="Calibri"/>
          <w:color w:val="0000FF"/>
        </w:rPr>
      </w:pPr>
    </w:p>
    <w:p w14:paraId="75CAC6F5" w14:textId="77777777" w:rsidR="00C67250" w:rsidRPr="006E6BF9" w:rsidRDefault="00C67250" w:rsidP="00C67250">
      <w:pPr>
        <w:ind w:left="902"/>
        <w:jc w:val="both"/>
        <w:rPr>
          <w:rFonts w:ascii="Calibri" w:hAnsi="Calibri"/>
          <w:i/>
          <w:iCs/>
          <w:strike/>
          <w:color w:val="0000FF"/>
        </w:rPr>
      </w:pPr>
    </w:p>
    <w:p w14:paraId="383B343C" w14:textId="2D721370" w:rsidR="00C67250" w:rsidRPr="006E6BF9" w:rsidRDefault="00C67250" w:rsidP="004F103B">
      <w:pPr>
        <w:pStyle w:val="Ttulo1"/>
        <w:numPr>
          <w:ilvl w:val="0"/>
          <w:numId w:val="2"/>
        </w:numPr>
        <w:tabs>
          <w:tab w:val="num" w:pos="360"/>
        </w:tabs>
        <w:spacing w:before="0" w:after="0"/>
        <w:rPr>
          <w:rFonts w:ascii="Calibri" w:hAnsi="Calibri" w:cs="Book Antiqua"/>
          <w:sz w:val="28"/>
          <w:szCs w:val="28"/>
        </w:rPr>
      </w:pPr>
      <w:bookmarkStart w:id="144" w:name="_Toc34121111"/>
      <w:bookmarkStart w:id="145" w:name="_Toc44907609"/>
      <w:bookmarkStart w:id="146" w:name="_Toc202244568"/>
      <w:bookmarkStart w:id="147" w:name="_Toc391994538"/>
      <w:bookmarkStart w:id="148" w:name="_Toc752974200"/>
      <w:bookmarkStart w:id="149" w:name="_Toc162295951"/>
      <w:r w:rsidRPr="11DA8092">
        <w:rPr>
          <w:rFonts w:ascii="Calibri" w:hAnsi="Calibri" w:cs="Book Antiqua"/>
          <w:sz w:val="28"/>
          <w:szCs w:val="28"/>
        </w:rPr>
        <w:t>Calidad</w:t>
      </w:r>
      <w:bookmarkEnd w:id="144"/>
      <w:bookmarkEnd w:id="145"/>
      <w:bookmarkEnd w:id="146"/>
      <w:bookmarkEnd w:id="147"/>
      <w:bookmarkEnd w:id="148"/>
      <w:bookmarkEnd w:id="149"/>
      <w:r w:rsidRPr="11DA8092">
        <w:rPr>
          <w:rFonts w:ascii="Calibri" w:hAnsi="Calibri" w:cs="Book Antiqua"/>
          <w:sz w:val="28"/>
          <w:szCs w:val="28"/>
        </w:rPr>
        <w:t xml:space="preserve"> </w:t>
      </w:r>
    </w:p>
    <w:p w14:paraId="513C9E2C" w14:textId="77777777" w:rsidR="00C67250" w:rsidRPr="006E6BF9" w:rsidRDefault="00C67250" w:rsidP="00C67250">
      <w:pPr>
        <w:ind w:left="426"/>
        <w:jc w:val="both"/>
        <w:rPr>
          <w:rFonts w:ascii="Calibri" w:hAnsi="Calibri" w:cs="Book Antiqua"/>
          <w:i/>
          <w:color w:val="0000FF"/>
        </w:rPr>
      </w:pPr>
      <w:r w:rsidRPr="006E6BF9">
        <w:rPr>
          <w:rFonts w:ascii="Calibri" w:hAnsi="Calibri" w:cs="Book Antiqua"/>
          <w:i/>
          <w:color w:val="0000FF"/>
        </w:rPr>
        <w:t>&lt;Una descripción de como la arquitectura del software contribuye con todas las capacidades del sistema (además de la funcionalidad): extensibilidad, confiabilidad, portabilidad, etc.&gt;</w:t>
      </w:r>
    </w:p>
    <w:p w14:paraId="66060428" w14:textId="77777777" w:rsidR="00C67250" w:rsidRPr="006E6BF9" w:rsidRDefault="00C67250" w:rsidP="00C67250">
      <w:pPr>
        <w:ind w:left="426"/>
        <w:jc w:val="both"/>
        <w:rPr>
          <w:rFonts w:ascii="Calibri" w:hAnsi="Calibri" w:cs="Book Antiqua"/>
          <w:i/>
          <w:color w:val="0000FF"/>
        </w:rPr>
      </w:pPr>
    </w:p>
    <w:p w14:paraId="3CF62CBB" w14:textId="77777777" w:rsidR="00C67250" w:rsidRPr="006E6BF9" w:rsidRDefault="00C67250" w:rsidP="00C67250">
      <w:pPr>
        <w:ind w:left="426"/>
        <w:jc w:val="both"/>
        <w:rPr>
          <w:rFonts w:ascii="Calibri" w:hAnsi="Calibri" w:cs="Book Antiqua"/>
          <w:i/>
          <w:color w:val="0000FF"/>
        </w:rPr>
      </w:pPr>
      <w:r w:rsidRPr="006E6BF9">
        <w:rPr>
          <w:rFonts w:ascii="Calibri" w:hAnsi="Calibri" w:cs="Book Antiqua"/>
          <w:i/>
          <w:color w:val="0000FF"/>
        </w:rPr>
        <w:t>Texto sugerido:</w:t>
      </w:r>
    </w:p>
    <w:p w14:paraId="1D0656FE" w14:textId="77777777" w:rsidR="00C67250" w:rsidRPr="006E6BF9" w:rsidRDefault="00C67250" w:rsidP="00C67250">
      <w:pPr>
        <w:ind w:left="426"/>
        <w:jc w:val="both"/>
        <w:rPr>
          <w:rFonts w:ascii="Calibri" w:hAnsi="Calibri" w:cs="Book Antiqua"/>
          <w:i/>
          <w:color w:val="0000FF"/>
        </w:rPr>
      </w:pPr>
    </w:p>
    <w:p w14:paraId="31BDF645" w14:textId="77777777" w:rsidR="00C67250" w:rsidRPr="006E6BF9" w:rsidRDefault="00C67250" w:rsidP="00C67250">
      <w:pPr>
        <w:ind w:left="720"/>
        <w:jc w:val="both"/>
        <w:rPr>
          <w:rFonts w:ascii="Calibri" w:hAnsi="Calibri" w:cs="Book Antiqua"/>
          <w:i/>
          <w:color w:val="595959"/>
        </w:rPr>
      </w:pPr>
      <w:r w:rsidRPr="006E6BF9">
        <w:rPr>
          <w:rFonts w:ascii="Calibri" w:hAnsi="Calibri" w:cs="Book Antiqua"/>
          <w:i/>
          <w:color w:val="595959"/>
        </w:rPr>
        <w:t>Dado a la estructura relativamente simple del sistema, principalmente son extraer e ingresar entidades en la Base de Datos, este no debería presentar fallas al momento de ejecutar de los diversos servicios que ofrece. La calidad del sistema dependería principalmente de la funcionabilidad del servidor web, del manejador de Base de Datos y su comunicación entre ellos.</w:t>
      </w:r>
    </w:p>
    <w:bookmarkEnd w:id="14"/>
    <w:p w14:paraId="7B37605A" w14:textId="77777777" w:rsidR="007C35BB" w:rsidRPr="006E6BF9" w:rsidRDefault="007C35BB">
      <w:pPr>
        <w:ind w:left="900"/>
        <w:jc w:val="both"/>
        <w:rPr>
          <w:rFonts w:ascii="Calibri" w:hAnsi="Calibri" w:cs="Book Antiqua"/>
          <w:i/>
          <w:color w:val="0000FF"/>
        </w:rPr>
      </w:pPr>
    </w:p>
    <w:p w14:paraId="394798F2" w14:textId="77777777" w:rsidR="001E64B0" w:rsidRPr="006E6BF9" w:rsidRDefault="001E64B0" w:rsidP="001E64B0"/>
    <w:p w14:paraId="1E234151" w14:textId="2D474DFC" w:rsidR="00547DD9" w:rsidRPr="006E6BF9" w:rsidRDefault="00547DD9" w:rsidP="005A41F0">
      <w:pPr>
        <w:pStyle w:val="Ttulo1"/>
        <w:numPr>
          <w:ilvl w:val="0"/>
          <w:numId w:val="2"/>
        </w:numPr>
        <w:tabs>
          <w:tab w:val="num" w:pos="360"/>
        </w:tabs>
        <w:spacing w:before="0" w:after="0"/>
        <w:rPr>
          <w:rFonts w:ascii="Calibri" w:hAnsi="Calibri" w:cs="Book Antiqua"/>
          <w:sz w:val="28"/>
          <w:szCs w:val="28"/>
        </w:rPr>
      </w:pPr>
      <w:bookmarkStart w:id="150" w:name="_Toc384283025"/>
      <w:bookmarkStart w:id="151" w:name="_Toc1743335716"/>
      <w:bookmarkStart w:id="152" w:name="_Toc523042641"/>
      <w:r w:rsidRPr="11DA8092">
        <w:rPr>
          <w:rFonts w:ascii="Calibri" w:hAnsi="Calibri" w:cs="Book Antiqua"/>
          <w:sz w:val="28"/>
          <w:szCs w:val="28"/>
        </w:rPr>
        <w:t>Observaciones</w:t>
      </w:r>
      <w:bookmarkEnd w:id="150"/>
      <w:bookmarkEnd w:id="151"/>
      <w:bookmarkEnd w:id="152"/>
    </w:p>
    <w:p w14:paraId="66FBFDEE" w14:textId="77777777" w:rsidR="001E64B0" w:rsidRPr="006E6BF9" w:rsidRDefault="001E64B0" w:rsidP="001E64B0">
      <w:pPr>
        <w:ind w:left="360"/>
        <w:jc w:val="both"/>
        <w:rPr>
          <w:rFonts w:ascii="Calibri" w:hAnsi="Calibri"/>
          <w:i/>
          <w:color w:val="0000FF"/>
        </w:rPr>
      </w:pPr>
      <w:r w:rsidRPr="006E6BF9">
        <w:rPr>
          <w:rFonts w:ascii="Calibri" w:hAnsi="Calibri"/>
          <w:i/>
          <w:color w:val="0000FF"/>
        </w:rPr>
        <w:t>&lt;Esta sección permite incorporar cualquier información que se considera de importancia, que no haya sido especificada con anterioridad&gt;</w:t>
      </w:r>
    </w:p>
    <w:p w14:paraId="3889A505" w14:textId="77777777" w:rsidR="00547DD9" w:rsidRPr="00453783" w:rsidRDefault="00547DD9">
      <w:pPr>
        <w:ind w:left="360"/>
        <w:jc w:val="both"/>
        <w:rPr>
          <w:rFonts w:ascii="Calibri" w:hAnsi="Calibri" w:cs="Book Antiqua"/>
          <w:i/>
          <w:color w:val="0000FF"/>
        </w:rPr>
      </w:pPr>
    </w:p>
    <w:p w14:paraId="29079D35" w14:textId="77777777" w:rsidR="00547DD9" w:rsidRPr="00453783" w:rsidRDefault="00547DD9">
      <w:pPr>
        <w:ind w:left="360"/>
        <w:jc w:val="both"/>
        <w:rPr>
          <w:rFonts w:ascii="Calibri" w:hAnsi="Calibri" w:cs="Book Antiqua"/>
          <w:i/>
          <w:color w:val="0000FF"/>
        </w:rPr>
      </w:pPr>
    </w:p>
    <w:p w14:paraId="17686DC7" w14:textId="77777777" w:rsidR="001A76E4" w:rsidRPr="001A76E4" w:rsidRDefault="001A76E4" w:rsidP="001A76E4"/>
    <w:p w14:paraId="53BD644D" w14:textId="77777777" w:rsidR="00547DD9" w:rsidRPr="00453783" w:rsidRDefault="00547DD9">
      <w:pPr>
        <w:rPr>
          <w:rFonts w:ascii="Calibri" w:hAnsi="Calibri"/>
        </w:rPr>
      </w:pPr>
    </w:p>
    <w:p w14:paraId="1A3FAC43" w14:textId="77777777" w:rsidR="00547DD9" w:rsidRPr="00453783" w:rsidRDefault="00547DD9">
      <w:pPr>
        <w:pStyle w:val="Ttulodendice"/>
        <w:rPr>
          <w:rFonts w:ascii="Calibri" w:hAnsi="Calibri" w:cs="Book Antiqua"/>
        </w:rPr>
      </w:pPr>
    </w:p>
    <w:sectPr w:rsidR="00547DD9" w:rsidRPr="00453783" w:rsidSect="00D25737">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989F8" w14:textId="77777777" w:rsidR="008E228D" w:rsidRDefault="008E228D">
      <w:r>
        <w:separator/>
      </w:r>
    </w:p>
  </w:endnote>
  <w:endnote w:type="continuationSeparator" w:id="0">
    <w:p w14:paraId="5C3BC2BC" w14:textId="77777777" w:rsidR="008E228D" w:rsidRDefault="008E228D">
      <w:r>
        <w:continuationSeparator/>
      </w:r>
    </w:p>
  </w:endnote>
  <w:endnote w:type="continuationNotice" w:id="1">
    <w:p w14:paraId="5A276C2D" w14:textId="77777777" w:rsidR="008E228D" w:rsidRDefault="008E22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3978" w14:textId="77777777" w:rsidR="000A75A1" w:rsidRDefault="000A75A1">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26F575D5" wp14:editId="0777777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xmlns:wp14="http://schemas.microsoft.com/office/word/2010/wordml">
          <w:pict w14:anchorId="27377B8B">
            <v:shapetype id="_x0000_t32" coordsize="21600,21600" o:oned="t" filled="f" o:spt="32" path="m,l21600,21600e" w14:anchorId="0FB66DEA">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2B03667C" w14:textId="77777777" w:rsidR="000A75A1" w:rsidRPr="003C470A" w:rsidRDefault="000A75A1">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6C951404" w14:textId="77777777" w:rsidR="000A75A1" w:rsidRPr="003C470A" w:rsidRDefault="000A75A1">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08843" w14:textId="77777777" w:rsidR="008E228D" w:rsidRDefault="008E228D">
      <w:r>
        <w:separator/>
      </w:r>
    </w:p>
  </w:footnote>
  <w:footnote w:type="continuationSeparator" w:id="0">
    <w:p w14:paraId="44F7B2C7" w14:textId="77777777" w:rsidR="008E228D" w:rsidRDefault="008E228D">
      <w:r>
        <w:continuationSeparator/>
      </w:r>
    </w:p>
  </w:footnote>
  <w:footnote w:type="continuationNotice" w:id="1">
    <w:p w14:paraId="23C273B9" w14:textId="77777777" w:rsidR="008E228D" w:rsidRDefault="008E22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3F464" w14:textId="1C0363A0" w:rsidR="000A75A1" w:rsidRPr="00F952C3" w:rsidRDefault="000A75A1" w:rsidP="006C50A0">
    <w:pPr>
      <w:pStyle w:val="Encabezado"/>
      <w:jc w:val="right"/>
      <w:rPr>
        <w:rFonts w:ascii="Calibri" w:hAnsi="Calibri" w:cs="Calibri"/>
        <w:sz w:val="20"/>
        <w:szCs w:val="20"/>
      </w:rPr>
    </w:pPr>
    <w:r>
      <w:rPr>
        <w:noProof/>
      </w:rPr>
      <w:drawing>
        <wp:anchor distT="0" distB="0" distL="114300" distR="114300" simplePos="0" relativeHeight="251658242" behindDoc="1" locked="0" layoutInCell="1" allowOverlap="1" wp14:anchorId="40E2562E" wp14:editId="07777777">
          <wp:simplePos x="0" y="0"/>
          <wp:positionH relativeFrom="column">
            <wp:posOffset>-434340</wp:posOffset>
          </wp:positionH>
          <wp:positionV relativeFrom="paragraph">
            <wp:posOffset>-171450</wp:posOffset>
          </wp:positionV>
          <wp:extent cx="2524125" cy="647700"/>
          <wp:effectExtent l="0" t="0" r="0" b="0"/>
          <wp:wrapNone/>
          <wp:docPr id="5594285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rsidRPr="00F952C3">
      <w:rPr>
        <w:rFonts w:ascii="Calibri" w:hAnsi="Calibri" w:cs="Calibri"/>
        <w:b/>
        <w:sz w:val="20"/>
        <w:szCs w:val="20"/>
      </w:rPr>
      <w:t>Proyecto</w:t>
    </w:r>
    <w:r w:rsidRPr="00F952C3">
      <w:rPr>
        <w:rFonts w:ascii="Calibri" w:hAnsi="Calibri" w:cs="Calibri"/>
        <w:sz w:val="20"/>
        <w:szCs w:val="20"/>
      </w:rPr>
      <w:t xml:space="preserve">: </w:t>
    </w:r>
    <w:r w:rsidR="007341BB">
      <w:rPr>
        <w:rFonts w:ascii="Calibri" w:hAnsi="Calibri" w:cs="Calibri"/>
        <w:sz w:val="20"/>
        <w:szCs w:val="20"/>
      </w:rPr>
      <w:t>DAS</w:t>
    </w:r>
    <w:r w:rsidRPr="00F952C3">
      <w:rPr>
        <w:rFonts w:ascii="Calibri" w:hAnsi="Calibri" w:cs="Calibri"/>
        <w:sz w:val="20"/>
        <w:szCs w:val="20"/>
      </w:rPr>
      <w:t xml:space="preserve">     </w:t>
    </w:r>
  </w:p>
  <w:p w14:paraId="5E17B689" w14:textId="448129EC" w:rsidR="000A75A1" w:rsidRPr="003C470A" w:rsidRDefault="000A75A1" w:rsidP="006C50A0">
    <w:pPr>
      <w:pStyle w:val="Encabezado"/>
      <w:jc w:val="right"/>
      <w:rPr>
        <w:rFonts w:ascii="Calibri" w:hAnsi="Calibri"/>
        <w:sz w:val="20"/>
        <w:szCs w:val="20"/>
      </w:rPr>
    </w:pPr>
    <w:r w:rsidRPr="00F952C3">
      <w:rPr>
        <w:rFonts w:ascii="Calibri" w:hAnsi="Calibri" w:cs="Calibri"/>
        <w:b/>
        <w:sz w:val="20"/>
        <w:szCs w:val="20"/>
      </w:rPr>
      <w:t>Versión Producto</w:t>
    </w:r>
    <w:r w:rsidRPr="00F952C3">
      <w:rPr>
        <w:rFonts w:ascii="Calibri" w:hAnsi="Calibri" w:cs="Calibri"/>
        <w:sz w:val="20"/>
        <w:szCs w:val="20"/>
      </w:rPr>
      <w:t xml:space="preserve">: 1.0 </w:t>
    </w:r>
    <w:r w:rsidRPr="00F952C3">
      <w:rPr>
        <w:rFonts w:ascii="Calibri" w:hAnsi="Calibri" w:cs="Calibri"/>
        <w:b/>
        <w:sz w:val="20"/>
        <w:szCs w:val="20"/>
      </w:rPr>
      <w:t>Cliente</w:t>
    </w:r>
    <w:r w:rsidRPr="00F952C3">
      <w:rPr>
        <w:rFonts w:ascii="Calibri" w:hAnsi="Calibri" w:cs="Calibri"/>
        <w:sz w:val="20"/>
        <w:szCs w:val="20"/>
      </w:rPr>
      <w:t xml:space="preserve">: </w:t>
    </w:r>
    <w:r w:rsidR="00D80C88">
      <w:rPr>
        <w:rFonts w:ascii="Calibri" w:hAnsi="Calibri" w:cs="Calibri"/>
        <w:sz w:val="20"/>
        <w:szCs w:val="20"/>
      </w:rPr>
      <w:t>Mantenimiento en taller de vehículos</w:t>
    </w:r>
  </w:p>
  <w:p w14:paraId="0CEC0446" w14:textId="77777777" w:rsidR="000A75A1" w:rsidRDefault="000A75A1">
    <w:pPr>
      <w:pStyle w:val="Encabezado"/>
    </w:pPr>
    <w:r>
      <w:rPr>
        <w:noProof/>
        <w:lang w:eastAsia="es-ES"/>
      </w:rPr>
      <mc:AlternateContent>
        <mc:Choice Requires="wps">
          <w:drawing>
            <wp:anchor distT="0" distB="0" distL="114300" distR="114300" simplePos="0" relativeHeight="251658241" behindDoc="0" locked="0" layoutInCell="1" allowOverlap="1" wp14:anchorId="5A8D7D4F" wp14:editId="07777777">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p14="http://schemas.microsoft.com/office/word/2010/wordml">
          <w:pict w14:anchorId="16D10930">
            <v:shapetype id="_x0000_t32" coordsize="21600,21600" o:oned="t" filled="f" o:spt="32" path="m,l21600,21600e" w14:anchorId="4638B7A1">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PQYeKbsGD4Y8XO" int2:id="WxAeUhTT">
      <int2:state int2:value="Rejected" int2:type="AugLoop_Text_Critique"/>
    </int2:textHash>
    <int2:textHash int2:hashCode="hCwsKtpfP3DU8Z" int2:id="io2AZaIS">
      <int2:state int2:value="Rejected" int2:type="AugLoop_Text_Critique"/>
    </int2:textHash>
    <int2:textHash int2:hashCode="EXjK+9ZLu/p39a" int2:id="jVe9AJuN">
      <int2:state int2:value="Rejected" int2:type="AugLoop_Text_Critique"/>
    </int2:textHash>
    <int2:textHash int2:hashCode="aF6ANmEwOHy3XA" int2:id="xUSRjyv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6111AF"/>
    <w:multiLevelType w:val="hybridMultilevel"/>
    <w:tmpl w:val="8076D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31153DD"/>
    <w:multiLevelType w:val="hybridMultilevel"/>
    <w:tmpl w:val="5D7A88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625AF6E"/>
    <w:multiLevelType w:val="hybridMultilevel"/>
    <w:tmpl w:val="FFFFFFFF"/>
    <w:lvl w:ilvl="0" w:tplc="2250D622">
      <w:start w:val="1"/>
      <w:numFmt w:val="bullet"/>
      <w:lvlText w:val=""/>
      <w:lvlJc w:val="left"/>
      <w:pPr>
        <w:ind w:left="720" w:hanging="360"/>
      </w:pPr>
      <w:rPr>
        <w:rFonts w:ascii="Symbol" w:hAnsi="Symbol" w:hint="default"/>
      </w:rPr>
    </w:lvl>
    <w:lvl w:ilvl="1" w:tplc="87960BE2">
      <w:start w:val="1"/>
      <w:numFmt w:val="bullet"/>
      <w:lvlText w:val="o"/>
      <w:lvlJc w:val="left"/>
      <w:pPr>
        <w:ind w:left="1440" w:hanging="360"/>
      </w:pPr>
      <w:rPr>
        <w:rFonts w:ascii="Courier New" w:hAnsi="Courier New" w:hint="default"/>
      </w:rPr>
    </w:lvl>
    <w:lvl w:ilvl="2" w:tplc="617438DE">
      <w:start w:val="1"/>
      <w:numFmt w:val="bullet"/>
      <w:lvlText w:val=""/>
      <w:lvlJc w:val="left"/>
      <w:pPr>
        <w:ind w:left="2160" w:hanging="360"/>
      </w:pPr>
      <w:rPr>
        <w:rFonts w:ascii="Wingdings" w:hAnsi="Wingdings" w:hint="default"/>
      </w:rPr>
    </w:lvl>
    <w:lvl w:ilvl="3" w:tplc="19EA7878">
      <w:start w:val="1"/>
      <w:numFmt w:val="bullet"/>
      <w:lvlText w:val=""/>
      <w:lvlJc w:val="left"/>
      <w:pPr>
        <w:ind w:left="2880" w:hanging="360"/>
      </w:pPr>
      <w:rPr>
        <w:rFonts w:ascii="Symbol" w:hAnsi="Symbol" w:hint="default"/>
      </w:rPr>
    </w:lvl>
    <w:lvl w:ilvl="4" w:tplc="03E27360">
      <w:start w:val="1"/>
      <w:numFmt w:val="bullet"/>
      <w:lvlText w:val="o"/>
      <w:lvlJc w:val="left"/>
      <w:pPr>
        <w:ind w:left="3600" w:hanging="360"/>
      </w:pPr>
      <w:rPr>
        <w:rFonts w:ascii="Courier New" w:hAnsi="Courier New" w:hint="default"/>
      </w:rPr>
    </w:lvl>
    <w:lvl w:ilvl="5" w:tplc="CB76000A">
      <w:start w:val="1"/>
      <w:numFmt w:val="bullet"/>
      <w:lvlText w:val=""/>
      <w:lvlJc w:val="left"/>
      <w:pPr>
        <w:ind w:left="4320" w:hanging="360"/>
      </w:pPr>
      <w:rPr>
        <w:rFonts w:ascii="Wingdings" w:hAnsi="Wingdings" w:hint="default"/>
      </w:rPr>
    </w:lvl>
    <w:lvl w:ilvl="6" w:tplc="F042C23E">
      <w:start w:val="1"/>
      <w:numFmt w:val="bullet"/>
      <w:lvlText w:val=""/>
      <w:lvlJc w:val="left"/>
      <w:pPr>
        <w:ind w:left="5040" w:hanging="360"/>
      </w:pPr>
      <w:rPr>
        <w:rFonts w:ascii="Symbol" w:hAnsi="Symbol" w:hint="default"/>
      </w:rPr>
    </w:lvl>
    <w:lvl w:ilvl="7" w:tplc="7F3EF240">
      <w:start w:val="1"/>
      <w:numFmt w:val="bullet"/>
      <w:lvlText w:val="o"/>
      <w:lvlJc w:val="left"/>
      <w:pPr>
        <w:ind w:left="5760" w:hanging="360"/>
      </w:pPr>
      <w:rPr>
        <w:rFonts w:ascii="Courier New" w:hAnsi="Courier New" w:hint="default"/>
      </w:rPr>
    </w:lvl>
    <w:lvl w:ilvl="8" w:tplc="434044DE">
      <w:start w:val="1"/>
      <w:numFmt w:val="bullet"/>
      <w:lvlText w:val=""/>
      <w:lvlJc w:val="left"/>
      <w:pPr>
        <w:ind w:left="6480" w:hanging="360"/>
      </w:pPr>
      <w:rPr>
        <w:rFonts w:ascii="Wingdings" w:hAnsi="Wingdings" w:hint="default"/>
      </w:rPr>
    </w:lvl>
  </w:abstractNum>
  <w:abstractNum w:abstractNumId="10" w15:restartNumberingAfterBreak="0">
    <w:nsid w:val="068AF738"/>
    <w:multiLevelType w:val="hybridMultilevel"/>
    <w:tmpl w:val="FFFFFFFF"/>
    <w:lvl w:ilvl="0" w:tplc="B270154A">
      <w:start w:val="1"/>
      <w:numFmt w:val="bullet"/>
      <w:lvlText w:val=""/>
      <w:lvlJc w:val="left"/>
      <w:pPr>
        <w:ind w:left="720" w:hanging="360"/>
      </w:pPr>
      <w:rPr>
        <w:rFonts w:ascii="Symbol" w:hAnsi="Symbol" w:hint="default"/>
      </w:rPr>
    </w:lvl>
    <w:lvl w:ilvl="1" w:tplc="40EAB700">
      <w:start w:val="1"/>
      <w:numFmt w:val="bullet"/>
      <w:lvlText w:val="o"/>
      <w:lvlJc w:val="left"/>
      <w:pPr>
        <w:ind w:left="1440" w:hanging="360"/>
      </w:pPr>
      <w:rPr>
        <w:rFonts w:ascii="Courier New" w:hAnsi="Courier New" w:hint="default"/>
      </w:rPr>
    </w:lvl>
    <w:lvl w:ilvl="2" w:tplc="0EB6B158">
      <w:start w:val="1"/>
      <w:numFmt w:val="bullet"/>
      <w:lvlText w:val=""/>
      <w:lvlJc w:val="left"/>
      <w:pPr>
        <w:ind w:left="2160" w:hanging="360"/>
      </w:pPr>
      <w:rPr>
        <w:rFonts w:ascii="Wingdings" w:hAnsi="Wingdings" w:hint="default"/>
      </w:rPr>
    </w:lvl>
    <w:lvl w:ilvl="3" w:tplc="F9027842">
      <w:start w:val="1"/>
      <w:numFmt w:val="bullet"/>
      <w:lvlText w:val=""/>
      <w:lvlJc w:val="left"/>
      <w:pPr>
        <w:ind w:left="2880" w:hanging="360"/>
      </w:pPr>
      <w:rPr>
        <w:rFonts w:ascii="Symbol" w:hAnsi="Symbol" w:hint="default"/>
      </w:rPr>
    </w:lvl>
    <w:lvl w:ilvl="4" w:tplc="111A75B2">
      <w:start w:val="1"/>
      <w:numFmt w:val="bullet"/>
      <w:lvlText w:val="o"/>
      <w:lvlJc w:val="left"/>
      <w:pPr>
        <w:ind w:left="3600" w:hanging="360"/>
      </w:pPr>
      <w:rPr>
        <w:rFonts w:ascii="Courier New" w:hAnsi="Courier New" w:hint="default"/>
      </w:rPr>
    </w:lvl>
    <w:lvl w:ilvl="5" w:tplc="8F32F2BE">
      <w:start w:val="1"/>
      <w:numFmt w:val="bullet"/>
      <w:lvlText w:val=""/>
      <w:lvlJc w:val="left"/>
      <w:pPr>
        <w:ind w:left="4320" w:hanging="360"/>
      </w:pPr>
      <w:rPr>
        <w:rFonts w:ascii="Wingdings" w:hAnsi="Wingdings" w:hint="default"/>
      </w:rPr>
    </w:lvl>
    <w:lvl w:ilvl="6" w:tplc="EE0A9DCC">
      <w:start w:val="1"/>
      <w:numFmt w:val="bullet"/>
      <w:lvlText w:val=""/>
      <w:lvlJc w:val="left"/>
      <w:pPr>
        <w:ind w:left="5040" w:hanging="360"/>
      </w:pPr>
      <w:rPr>
        <w:rFonts w:ascii="Symbol" w:hAnsi="Symbol" w:hint="default"/>
      </w:rPr>
    </w:lvl>
    <w:lvl w:ilvl="7" w:tplc="1A68726C">
      <w:start w:val="1"/>
      <w:numFmt w:val="bullet"/>
      <w:lvlText w:val="o"/>
      <w:lvlJc w:val="left"/>
      <w:pPr>
        <w:ind w:left="5760" w:hanging="360"/>
      </w:pPr>
      <w:rPr>
        <w:rFonts w:ascii="Courier New" w:hAnsi="Courier New" w:hint="default"/>
      </w:rPr>
    </w:lvl>
    <w:lvl w:ilvl="8" w:tplc="356E0FA8">
      <w:start w:val="1"/>
      <w:numFmt w:val="bullet"/>
      <w:lvlText w:val=""/>
      <w:lvlJc w:val="left"/>
      <w:pPr>
        <w:ind w:left="6480" w:hanging="360"/>
      </w:pPr>
      <w:rPr>
        <w:rFonts w:ascii="Wingdings" w:hAnsi="Wingdings" w:hint="default"/>
      </w:rPr>
    </w:lvl>
  </w:abstractNum>
  <w:abstractNum w:abstractNumId="11" w15:restartNumberingAfterBreak="0">
    <w:nsid w:val="0AA75E9F"/>
    <w:multiLevelType w:val="hybridMultilevel"/>
    <w:tmpl w:val="7D743BB6"/>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2" w15:restartNumberingAfterBreak="0">
    <w:nsid w:val="0C6F1FD6"/>
    <w:multiLevelType w:val="hybridMultilevel"/>
    <w:tmpl w:val="18AE46E8"/>
    <w:lvl w:ilvl="0" w:tplc="580A0001">
      <w:start w:val="1"/>
      <w:numFmt w:val="bullet"/>
      <w:lvlText w:val=""/>
      <w:lvlJc w:val="left"/>
      <w:pPr>
        <w:ind w:left="1854" w:hanging="360"/>
      </w:pPr>
      <w:rPr>
        <w:rFonts w:ascii="Symbol" w:hAnsi="Symbol" w:hint="default"/>
      </w:rPr>
    </w:lvl>
    <w:lvl w:ilvl="1" w:tplc="580A0003" w:tentative="1">
      <w:start w:val="1"/>
      <w:numFmt w:val="bullet"/>
      <w:lvlText w:val="o"/>
      <w:lvlJc w:val="left"/>
      <w:pPr>
        <w:ind w:left="2574" w:hanging="360"/>
      </w:pPr>
      <w:rPr>
        <w:rFonts w:ascii="Courier New" w:hAnsi="Courier New" w:cs="Courier New" w:hint="default"/>
      </w:rPr>
    </w:lvl>
    <w:lvl w:ilvl="2" w:tplc="580A0005" w:tentative="1">
      <w:start w:val="1"/>
      <w:numFmt w:val="bullet"/>
      <w:lvlText w:val=""/>
      <w:lvlJc w:val="left"/>
      <w:pPr>
        <w:ind w:left="3294" w:hanging="360"/>
      </w:pPr>
      <w:rPr>
        <w:rFonts w:ascii="Wingdings" w:hAnsi="Wingdings" w:hint="default"/>
      </w:rPr>
    </w:lvl>
    <w:lvl w:ilvl="3" w:tplc="580A0001" w:tentative="1">
      <w:start w:val="1"/>
      <w:numFmt w:val="bullet"/>
      <w:lvlText w:val=""/>
      <w:lvlJc w:val="left"/>
      <w:pPr>
        <w:ind w:left="4014" w:hanging="360"/>
      </w:pPr>
      <w:rPr>
        <w:rFonts w:ascii="Symbol" w:hAnsi="Symbol" w:hint="default"/>
      </w:rPr>
    </w:lvl>
    <w:lvl w:ilvl="4" w:tplc="580A0003" w:tentative="1">
      <w:start w:val="1"/>
      <w:numFmt w:val="bullet"/>
      <w:lvlText w:val="o"/>
      <w:lvlJc w:val="left"/>
      <w:pPr>
        <w:ind w:left="4734" w:hanging="360"/>
      </w:pPr>
      <w:rPr>
        <w:rFonts w:ascii="Courier New" w:hAnsi="Courier New" w:cs="Courier New" w:hint="default"/>
      </w:rPr>
    </w:lvl>
    <w:lvl w:ilvl="5" w:tplc="580A0005" w:tentative="1">
      <w:start w:val="1"/>
      <w:numFmt w:val="bullet"/>
      <w:lvlText w:val=""/>
      <w:lvlJc w:val="left"/>
      <w:pPr>
        <w:ind w:left="5454" w:hanging="360"/>
      </w:pPr>
      <w:rPr>
        <w:rFonts w:ascii="Wingdings" w:hAnsi="Wingdings" w:hint="default"/>
      </w:rPr>
    </w:lvl>
    <w:lvl w:ilvl="6" w:tplc="580A0001" w:tentative="1">
      <w:start w:val="1"/>
      <w:numFmt w:val="bullet"/>
      <w:lvlText w:val=""/>
      <w:lvlJc w:val="left"/>
      <w:pPr>
        <w:ind w:left="6174" w:hanging="360"/>
      </w:pPr>
      <w:rPr>
        <w:rFonts w:ascii="Symbol" w:hAnsi="Symbol" w:hint="default"/>
      </w:rPr>
    </w:lvl>
    <w:lvl w:ilvl="7" w:tplc="580A0003" w:tentative="1">
      <w:start w:val="1"/>
      <w:numFmt w:val="bullet"/>
      <w:lvlText w:val="o"/>
      <w:lvlJc w:val="left"/>
      <w:pPr>
        <w:ind w:left="6894" w:hanging="360"/>
      </w:pPr>
      <w:rPr>
        <w:rFonts w:ascii="Courier New" w:hAnsi="Courier New" w:cs="Courier New" w:hint="default"/>
      </w:rPr>
    </w:lvl>
    <w:lvl w:ilvl="8" w:tplc="580A0005" w:tentative="1">
      <w:start w:val="1"/>
      <w:numFmt w:val="bullet"/>
      <w:lvlText w:val=""/>
      <w:lvlJc w:val="left"/>
      <w:pPr>
        <w:ind w:left="7614" w:hanging="360"/>
      </w:pPr>
      <w:rPr>
        <w:rFonts w:ascii="Wingdings" w:hAnsi="Wingdings" w:hint="default"/>
      </w:rPr>
    </w:lvl>
  </w:abstractNum>
  <w:abstractNum w:abstractNumId="13" w15:restartNumberingAfterBreak="0">
    <w:nsid w:val="0CBF28FE"/>
    <w:multiLevelType w:val="hybridMultilevel"/>
    <w:tmpl w:val="C9B81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0DDC2B79"/>
    <w:multiLevelType w:val="hybridMultilevel"/>
    <w:tmpl w:val="82D6B92E"/>
    <w:lvl w:ilvl="0" w:tplc="93A2402E">
      <w:start w:val="1"/>
      <w:numFmt w:val="bullet"/>
      <w:lvlText w:val=""/>
      <w:lvlJc w:val="left"/>
      <w:pPr>
        <w:ind w:left="720" w:hanging="360"/>
      </w:pPr>
      <w:rPr>
        <w:rFonts w:ascii="Symbol" w:hAnsi="Symbol" w:hint="default"/>
      </w:rPr>
    </w:lvl>
    <w:lvl w:ilvl="1" w:tplc="8E6C578E">
      <w:start w:val="1"/>
      <w:numFmt w:val="bullet"/>
      <w:lvlText w:val="o"/>
      <w:lvlJc w:val="left"/>
      <w:pPr>
        <w:ind w:left="1440" w:hanging="360"/>
      </w:pPr>
      <w:rPr>
        <w:rFonts w:ascii="Courier New" w:hAnsi="Courier New" w:hint="default"/>
      </w:rPr>
    </w:lvl>
    <w:lvl w:ilvl="2" w:tplc="5AE813E8">
      <w:start w:val="1"/>
      <w:numFmt w:val="bullet"/>
      <w:lvlText w:val=""/>
      <w:lvlJc w:val="left"/>
      <w:pPr>
        <w:ind w:left="2160" w:hanging="360"/>
      </w:pPr>
      <w:rPr>
        <w:rFonts w:ascii="Wingdings" w:hAnsi="Wingdings" w:hint="default"/>
      </w:rPr>
    </w:lvl>
    <w:lvl w:ilvl="3" w:tplc="1ABE5D3C">
      <w:start w:val="1"/>
      <w:numFmt w:val="bullet"/>
      <w:lvlText w:val=""/>
      <w:lvlJc w:val="left"/>
      <w:pPr>
        <w:ind w:left="2880" w:hanging="360"/>
      </w:pPr>
      <w:rPr>
        <w:rFonts w:ascii="Symbol" w:hAnsi="Symbol" w:hint="default"/>
      </w:rPr>
    </w:lvl>
    <w:lvl w:ilvl="4" w:tplc="36AA9166">
      <w:start w:val="1"/>
      <w:numFmt w:val="bullet"/>
      <w:lvlText w:val="o"/>
      <w:lvlJc w:val="left"/>
      <w:pPr>
        <w:ind w:left="3600" w:hanging="360"/>
      </w:pPr>
      <w:rPr>
        <w:rFonts w:ascii="Courier New" w:hAnsi="Courier New" w:hint="default"/>
      </w:rPr>
    </w:lvl>
    <w:lvl w:ilvl="5" w:tplc="58F87E92">
      <w:start w:val="1"/>
      <w:numFmt w:val="bullet"/>
      <w:lvlText w:val=""/>
      <w:lvlJc w:val="left"/>
      <w:pPr>
        <w:ind w:left="4320" w:hanging="360"/>
      </w:pPr>
      <w:rPr>
        <w:rFonts w:ascii="Wingdings" w:hAnsi="Wingdings" w:hint="default"/>
      </w:rPr>
    </w:lvl>
    <w:lvl w:ilvl="6" w:tplc="121C022C">
      <w:start w:val="1"/>
      <w:numFmt w:val="bullet"/>
      <w:lvlText w:val=""/>
      <w:lvlJc w:val="left"/>
      <w:pPr>
        <w:ind w:left="5040" w:hanging="360"/>
      </w:pPr>
      <w:rPr>
        <w:rFonts w:ascii="Symbol" w:hAnsi="Symbol" w:hint="default"/>
      </w:rPr>
    </w:lvl>
    <w:lvl w:ilvl="7" w:tplc="D55481FC">
      <w:start w:val="1"/>
      <w:numFmt w:val="bullet"/>
      <w:lvlText w:val="o"/>
      <w:lvlJc w:val="left"/>
      <w:pPr>
        <w:ind w:left="5760" w:hanging="360"/>
      </w:pPr>
      <w:rPr>
        <w:rFonts w:ascii="Courier New" w:hAnsi="Courier New" w:hint="default"/>
      </w:rPr>
    </w:lvl>
    <w:lvl w:ilvl="8" w:tplc="00CA802E">
      <w:start w:val="1"/>
      <w:numFmt w:val="bullet"/>
      <w:lvlText w:val=""/>
      <w:lvlJc w:val="left"/>
      <w:pPr>
        <w:ind w:left="6480" w:hanging="360"/>
      </w:pPr>
      <w:rPr>
        <w:rFonts w:ascii="Wingdings" w:hAnsi="Wingdings" w:hint="default"/>
      </w:rPr>
    </w:lvl>
  </w:abstractNum>
  <w:abstractNum w:abstractNumId="15" w15:restartNumberingAfterBreak="0">
    <w:nsid w:val="11103B9F"/>
    <w:multiLevelType w:val="hybridMultilevel"/>
    <w:tmpl w:val="2104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1220123E"/>
    <w:multiLevelType w:val="hybridMultilevel"/>
    <w:tmpl w:val="FE7C7ED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794B78A"/>
    <w:multiLevelType w:val="hybridMultilevel"/>
    <w:tmpl w:val="FFFFFFFF"/>
    <w:lvl w:ilvl="0" w:tplc="DA048F0A">
      <w:start w:val="1"/>
      <w:numFmt w:val="bullet"/>
      <w:lvlText w:val=""/>
      <w:lvlJc w:val="left"/>
      <w:pPr>
        <w:ind w:left="720" w:hanging="360"/>
      </w:pPr>
      <w:rPr>
        <w:rFonts w:ascii="Symbol" w:hAnsi="Symbol" w:hint="default"/>
      </w:rPr>
    </w:lvl>
    <w:lvl w:ilvl="1" w:tplc="F9943A3E">
      <w:start w:val="1"/>
      <w:numFmt w:val="bullet"/>
      <w:lvlText w:val="o"/>
      <w:lvlJc w:val="left"/>
      <w:pPr>
        <w:ind w:left="1440" w:hanging="360"/>
      </w:pPr>
      <w:rPr>
        <w:rFonts w:ascii="Courier New" w:hAnsi="Courier New" w:hint="default"/>
      </w:rPr>
    </w:lvl>
    <w:lvl w:ilvl="2" w:tplc="BE902BFE">
      <w:start w:val="1"/>
      <w:numFmt w:val="bullet"/>
      <w:lvlText w:val=""/>
      <w:lvlJc w:val="left"/>
      <w:pPr>
        <w:ind w:left="2160" w:hanging="360"/>
      </w:pPr>
      <w:rPr>
        <w:rFonts w:ascii="Wingdings" w:hAnsi="Wingdings" w:hint="default"/>
      </w:rPr>
    </w:lvl>
    <w:lvl w:ilvl="3" w:tplc="36500E8A">
      <w:start w:val="1"/>
      <w:numFmt w:val="bullet"/>
      <w:lvlText w:val=""/>
      <w:lvlJc w:val="left"/>
      <w:pPr>
        <w:ind w:left="2880" w:hanging="360"/>
      </w:pPr>
      <w:rPr>
        <w:rFonts w:ascii="Symbol" w:hAnsi="Symbol" w:hint="default"/>
      </w:rPr>
    </w:lvl>
    <w:lvl w:ilvl="4" w:tplc="075492FE">
      <w:start w:val="1"/>
      <w:numFmt w:val="bullet"/>
      <w:lvlText w:val="o"/>
      <w:lvlJc w:val="left"/>
      <w:pPr>
        <w:ind w:left="3600" w:hanging="360"/>
      </w:pPr>
      <w:rPr>
        <w:rFonts w:ascii="Courier New" w:hAnsi="Courier New" w:hint="default"/>
      </w:rPr>
    </w:lvl>
    <w:lvl w:ilvl="5" w:tplc="C422D47C">
      <w:start w:val="1"/>
      <w:numFmt w:val="bullet"/>
      <w:lvlText w:val=""/>
      <w:lvlJc w:val="left"/>
      <w:pPr>
        <w:ind w:left="4320" w:hanging="360"/>
      </w:pPr>
      <w:rPr>
        <w:rFonts w:ascii="Wingdings" w:hAnsi="Wingdings" w:hint="default"/>
      </w:rPr>
    </w:lvl>
    <w:lvl w:ilvl="6" w:tplc="3DFE9912">
      <w:start w:val="1"/>
      <w:numFmt w:val="bullet"/>
      <w:lvlText w:val=""/>
      <w:lvlJc w:val="left"/>
      <w:pPr>
        <w:ind w:left="5040" w:hanging="360"/>
      </w:pPr>
      <w:rPr>
        <w:rFonts w:ascii="Symbol" w:hAnsi="Symbol" w:hint="default"/>
      </w:rPr>
    </w:lvl>
    <w:lvl w:ilvl="7" w:tplc="B76E6A7E">
      <w:start w:val="1"/>
      <w:numFmt w:val="bullet"/>
      <w:lvlText w:val="o"/>
      <w:lvlJc w:val="left"/>
      <w:pPr>
        <w:ind w:left="5760" w:hanging="360"/>
      </w:pPr>
      <w:rPr>
        <w:rFonts w:ascii="Courier New" w:hAnsi="Courier New" w:hint="default"/>
      </w:rPr>
    </w:lvl>
    <w:lvl w:ilvl="8" w:tplc="FD1A8B24">
      <w:start w:val="1"/>
      <w:numFmt w:val="bullet"/>
      <w:lvlText w:val=""/>
      <w:lvlJc w:val="left"/>
      <w:pPr>
        <w:ind w:left="6480" w:hanging="360"/>
      </w:pPr>
      <w:rPr>
        <w:rFonts w:ascii="Wingdings" w:hAnsi="Wingdings" w:hint="default"/>
      </w:rPr>
    </w:lvl>
  </w:abstractNum>
  <w:abstractNum w:abstractNumId="19" w15:restartNumberingAfterBreak="0">
    <w:nsid w:val="17D3203E"/>
    <w:multiLevelType w:val="hybridMultilevel"/>
    <w:tmpl w:val="4F70FD76"/>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0" w15:restartNumberingAfterBreak="0">
    <w:nsid w:val="1A2A71AF"/>
    <w:multiLevelType w:val="hybridMultilevel"/>
    <w:tmpl w:val="0E3685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B082F5B"/>
    <w:multiLevelType w:val="hybridMultilevel"/>
    <w:tmpl w:val="BFFCD9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20867818"/>
    <w:multiLevelType w:val="hybridMultilevel"/>
    <w:tmpl w:val="ECD40C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15:restartNumberingAfterBreak="0">
    <w:nsid w:val="21980A13"/>
    <w:multiLevelType w:val="hybridMultilevel"/>
    <w:tmpl w:val="49523E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5" w15:restartNumberingAfterBreak="0">
    <w:nsid w:val="23A120FE"/>
    <w:multiLevelType w:val="hybridMultilevel"/>
    <w:tmpl w:val="DCF64BC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6" w15:restartNumberingAfterBreak="0">
    <w:nsid w:val="23BB6D18"/>
    <w:multiLevelType w:val="hybridMultilevel"/>
    <w:tmpl w:val="05D411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A715FEB"/>
    <w:multiLevelType w:val="hybridMultilevel"/>
    <w:tmpl w:val="512A48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9" w15:restartNumberingAfterBreak="0">
    <w:nsid w:val="2EE159A2"/>
    <w:multiLevelType w:val="hybridMultilevel"/>
    <w:tmpl w:val="FFFFFFFF"/>
    <w:lvl w:ilvl="0" w:tplc="8E804FD4">
      <w:start w:val="1"/>
      <w:numFmt w:val="bullet"/>
      <w:lvlText w:val=""/>
      <w:lvlJc w:val="left"/>
      <w:pPr>
        <w:ind w:left="720" w:hanging="360"/>
      </w:pPr>
      <w:rPr>
        <w:rFonts w:ascii="Symbol" w:hAnsi="Symbol" w:hint="default"/>
      </w:rPr>
    </w:lvl>
    <w:lvl w:ilvl="1" w:tplc="F5708614">
      <w:start w:val="1"/>
      <w:numFmt w:val="bullet"/>
      <w:lvlText w:val="o"/>
      <w:lvlJc w:val="left"/>
      <w:pPr>
        <w:ind w:left="1440" w:hanging="360"/>
      </w:pPr>
      <w:rPr>
        <w:rFonts w:ascii="Courier New" w:hAnsi="Courier New" w:hint="default"/>
      </w:rPr>
    </w:lvl>
    <w:lvl w:ilvl="2" w:tplc="1B6C61DA">
      <w:start w:val="1"/>
      <w:numFmt w:val="bullet"/>
      <w:lvlText w:val=""/>
      <w:lvlJc w:val="left"/>
      <w:pPr>
        <w:ind w:left="2160" w:hanging="360"/>
      </w:pPr>
      <w:rPr>
        <w:rFonts w:ascii="Wingdings" w:hAnsi="Wingdings" w:hint="default"/>
      </w:rPr>
    </w:lvl>
    <w:lvl w:ilvl="3" w:tplc="70922624">
      <w:start w:val="1"/>
      <w:numFmt w:val="bullet"/>
      <w:lvlText w:val=""/>
      <w:lvlJc w:val="left"/>
      <w:pPr>
        <w:ind w:left="2880" w:hanging="360"/>
      </w:pPr>
      <w:rPr>
        <w:rFonts w:ascii="Symbol" w:hAnsi="Symbol" w:hint="default"/>
      </w:rPr>
    </w:lvl>
    <w:lvl w:ilvl="4" w:tplc="7DD25E00">
      <w:start w:val="1"/>
      <w:numFmt w:val="bullet"/>
      <w:lvlText w:val="o"/>
      <w:lvlJc w:val="left"/>
      <w:pPr>
        <w:ind w:left="3600" w:hanging="360"/>
      </w:pPr>
      <w:rPr>
        <w:rFonts w:ascii="Courier New" w:hAnsi="Courier New" w:hint="default"/>
      </w:rPr>
    </w:lvl>
    <w:lvl w:ilvl="5" w:tplc="A4944952">
      <w:start w:val="1"/>
      <w:numFmt w:val="bullet"/>
      <w:lvlText w:val=""/>
      <w:lvlJc w:val="left"/>
      <w:pPr>
        <w:ind w:left="4320" w:hanging="360"/>
      </w:pPr>
      <w:rPr>
        <w:rFonts w:ascii="Wingdings" w:hAnsi="Wingdings" w:hint="default"/>
      </w:rPr>
    </w:lvl>
    <w:lvl w:ilvl="6" w:tplc="2918FC68">
      <w:start w:val="1"/>
      <w:numFmt w:val="bullet"/>
      <w:lvlText w:val=""/>
      <w:lvlJc w:val="left"/>
      <w:pPr>
        <w:ind w:left="5040" w:hanging="360"/>
      </w:pPr>
      <w:rPr>
        <w:rFonts w:ascii="Symbol" w:hAnsi="Symbol" w:hint="default"/>
      </w:rPr>
    </w:lvl>
    <w:lvl w:ilvl="7" w:tplc="B54A7A76">
      <w:start w:val="1"/>
      <w:numFmt w:val="bullet"/>
      <w:lvlText w:val="o"/>
      <w:lvlJc w:val="left"/>
      <w:pPr>
        <w:ind w:left="5760" w:hanging="360"/>
      </w:pPr>
      <w:rPr>
        <w:rFonts w:ascii="Courier New" w:hAnsi="Courier New" w:hint="default"/>
      </w:rPr>
    </w:lvl>
    <w:lvl w:ilvl="8" w:tplc="A41EB930">
      <w:start w:val="1"/>
      <w:numFmt w:val="bullet"/>
      <w:lvlText w:val=""/>
      <w:lvlJc w:val="left"/>
      <w:pPr>
        <w:ind w:left="6480" w:hanging="360"/>
      </w:pPr>
      <w:rPr>
        <w:rFonts w:ascii="Wingdings" w:hAnsi="Wingdings" w:hint="default"/>
      </w:rPr>
    </w:lvl>
  </w:abstractNum>
  <w:abstractNum w:abstractNumId="30" w15:restartNumberingAfterBreak="0">
    <w:nsid w:val="2F307C8A"/>
    <w:multiLevelType w:val="hybridMultilevel"/>
    <w:tmpl w:val="0128BC76"/>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1"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43F1487"/>
    <w:multiLevelType w:val="hybridMultilevel"/>
    <w:tmpl w:val="4B00A9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35F38027"/>
    <w:multiLevelType w:val="hybridMultilevel"/>
    <w:tmpl w:val="FFFFFFFF"/>
    <w:lvl w:ilvl="0" w:tplc="883A8348">
      <w:start w:val="1"/>
      <w:numFmt w:val="bullet"/>
      <w:lvlText w:val=""/>
      <w:lvlJc w:val="left"/>
      <w:pPr>
        <w:ind w:left="720" w:hanging="360"/>
      </w:pPr>
      <w:rPr>
        <w:rFonts w:ascii="Symbol" w:hAnsi="Symbol" w:hint="default"/>
      </w:rPr>
    </w:lvl>
    <w:lvl w:ilvl="1" w:tplc="D1DED394">
      <w:start w:val="1"/>
      <w:numFmt w:val="bullet"/>
      <w:lvlText w:val="o"/>
      <w:lvlJc w:val="left"/>
      <w:pPr>
        <w:ind w:left="1440" w:hanging="360"/>
      </w:pPr>
      <w:rPr>
        <w:rFonts w:ascii="Courier New" w:hAnsi="Courier New" w:hint="default"/>
      </w:rPr>
    </w:lvl>
    <w:lvl w:ilvl="2" w:tplc="4F8C3AB0">
      <w:start w:val="1"/>
      <w:numFmt w:val="bullet"/>
      <w:lvlText w:val=""/>
      <w:lvlJc w:val="left"/>
      <w:pPr>
        <w:ind w:left="2160" w:hanging="360"/>
      </w:pPr>
      <w:rPr>
        <w:rFonts w:ascii="Wingdings" w:hAnsi="Wingdings" w:hint="default"/>
      </w:rPr>
    </w:lvl>
    <w:lvl w:ilvl="3" w:tplc="BFFA4D52">
      <w:start w:val="1"/>
      <w:numFmt w:val="bullet"/>
      <w:lvlText w:val=""/>
      <w:lvlJc w:val="left"/>
      <w:pPr>
        <w:ind w:left="2880" w:hanging="360"/>
      </w:pPr>
      <w:rPr>
        <w:rFonts w:ascii="Symbol" w:hAnsi="Symbol" w:hint="default"/>
      </w:rPr>
    </w:lvl>
    <w:lvl w:ilvl="4" w:tplc="981CF1D8">
      <w:start w:val="1"/>
      <w:numFmt w:val="bullet"/>
      <w:lvlText w:val="o"/>
      <w:lvlJc w:val="left"/>
      <w:pPr>
        <w:ind w:left="3600" w:hanging="360"/>
      </w:pPr>
      <w:rPr>
        <w:rFonts w:ascii="Courier New" w:hAnsi="Courier New" w:hint="default"/>
      </w:rPr>
    </w:lvl>
    <w:lvl w:ilvl="5" w:tplc="7414B0CA">
      <w:start w:val="1"/>
      <w:numFmt w:val="bullet"/>
      <w:lvlText w:val=""/>
      <w:lvlJc w:val="left"/>
      <w:pPr>
        <w:ind w:left="4320" w:hanging="360"/>
      </w:pPr>
      <w:rPr>
        <w:rFonts w:ascii="Wingdings" w:hAnsi="Wingdings" w:hint="default"/>
      </w:rPr>
    </w:lvl>
    <w:lvl w:ilvl="6" w:tplc="E142299C">
      <w:start w:val="1"/>
      <w:numFmt w:val="bullet"/>
      <w:lvlText w:val=""/>
      <w:lvlJc w:val="left"/>
      <w:pPr>
        <w:ind w:left="5040" w:hanging="360"/>
      </w:pPr>
      <w:rPr>
        <w:rFonts w:ascii="Symbol" w:hAnsi="Symbol" w:hint="default"/>
      </w:rPr>
    </w:lvl>
    <w:lvl w:ilvl="7" w:tplc="C8A035CC">
      <w:start w:val="1"/>
      <w:numFmt w:val="bullet"/>
      <w:lvlText w:val="o"/>
      <w:lvlJc w:val="left"/>
      <w:pPr>
        <w:ind w:left="5760" w:hanging="360"/>
      </w:pPr>
      <w:rPr>
        <w:rFonts w:ascii="Courier New" w:hAnsi="Courier New" w:hint="default"/>
      </w:rPr>
    </w:lvl>
    <w:lvl w:ilvl="8" w:tplc="60D0A330">
      <w:start w:val="1"/>
      <w:numFmt w:val="bullet"/>
      <w:lvlText w:val=""/>
      <w:lvlJc w:val="left"/>
      <w:pPr>
        <w:ind w:left="6480" w:hanging="360"/>
      </w:pPr>
      <w:rPr>
        <w:rFonts w:ascii="Wingdings" w:hAnsi="Wingdings" w:hint="default"/>
      </w:rPr>
    </w:lvl>
  </w:abstractNum>
  <w:abstractNum w:abstractNumId="34" w15:restartNumberingAfterBreak="0">
    <w:nsid w:val="3A83651D"/>
    <w:multiLevelType w:val="hybridMultilevel"/>
    <w:tmpl w:val="94E81EE6"/>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5" w15:restartNumberingAfterBreak="0">
    <w:nsid w:val="3AD07FC7"/>
    <w:multiLevelType w:val="hybridMultilevel"/>
    <w:tmpl w:val="728E31C8"/>
    <w:lvl w:ilvl="0" w:tplc="72AEEEC4">
      <w:start w:val="6"/>
      <w:numFmt w:val="bullet"/>
      <w:lvlText w:val="-"/>
      <w:lvlJc w:val="left"/>
      <w:pPr>
        <w:ind w:left="720" w:hanging="360"/>
      </w:pPr>
      <w:rPr>
        <w:rFonts w:ascii="Calibri" w:eastAsia="Times New Roman"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7" w15:restartNumberingAfterBreak="0">
    <w:nsid w:val="41412173"/>
    <w:multiLevelType w:val="hybridMultilevel"/>
    <w:tmpl w:val="BF14F0E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8" w15:restartNumberingAfterBreak="0">
    <w:nsid w:val="42386B5C"/>
    <w:multiLevelType w:val="hybridMultilevel"/>
    <w:tmpl w:val="FFFFFFFF"/>
    <w:lvl w:ilvl="0" w:tplc="DB4C791C">
      <w:start w:val="1"/>
      <w:numFmt w:val="bullet"/>
      <w:lvlText w:val=""/>
      <w:lvlJc w:val="left"/>
      <w:pPr>
        <w:ind w:left="720" w:hanging="360"/>
      </w:pPr>
      <w:rPr>
        <w:rFonts w:ascii="Symbol" w:hAnsi="Symbol" w:hint="default"/>
      </w:rPr>
    </w:lvl>
    <w:lvl w:ilvl="1" w:tplc="B02ACA08">
      <w:start w:val="1"/>
      <w:numFmt w:val="bullet"/>
      <w:lvlText w:val="o"/>
      <w:lvlJc w:val="left"/>
      <w:pPr>
        <w:ind w:left="1440" w:hanging="360"/>
      </w:pPr>
      <w:rPr>
        <w:rFonts w:ascii="Courier New" w:hAnsi="Courier New" w:hint="default"/>
      </w:rPr>
    </w:lvl>
    <w:lvl w:ilvl="2" w:tplc="2F564DA4">
      <w:start w:val="1"/>
      <w:numFmt w:val="bullet"/>
      <w:lvlText w:val=""/>
      <w:lvlJc w:val="left"/>
      <w:pPr>
        <w:ind w:left="2160" w:hanging="360"/>
      </w:pPr>
      <w:rPr>
        <w:rFonts w:ascii="Wingdings" w:hAnsi="Wingdings" w:hint="default"/>
      </w:rPr>
    </w:lvl>
    <w:lvl w:ilvl="3" w:tplc="065682B4">
      <w:start w:val="1"/>
      <w:numFmt w:val="bullet"/>
      <w:lvlText w:val=""/>
      <w:lvlJc w:val="left"/>
      <w:pPr>
        <w:ind w:left="2880" w:hanging="360"/>
      </w:pPr>
      <w:rPr>
        <w:rFonts w:ascii="Symbol" w:hAnsi="Symbol" w:hint="default"/>
      </w:rPr>
    </w:lvl>
    <w:lvl w:ilvl="4" w:tplc="C2549D12">
      <w:start w:val="1"/>
      <w:numFmt w:val="bullet"/>
      <w:lvlText w:val="o"/>
      <w:lvlJc w:val="left"/>
      <w:pPr>
        <w:ind w:left="3600" w:hanging="360"/>
      </w:pPr>
      <w:rPr>
        <w:rFonts w:ascii="Courier New" w:hAnsi="Courier New" w:hint="default"/>
      </w:rPr>
    </w:lvl>
    <w:lvl w:ilvl="5" w:tplc="4EDCB602">
      <w:start w:val="1"/>
      <w:numFmt w:val="bullet"/>
      <w:lvlText w:val=""/>
      <w:lvlJc w:val="left"/>
      <w:pPr>
        <w:ind w:left="4320" w:hanging="360"/>
      </w:pPr>
      <w:rPr>
        <w:rFonts w:ascii="Wingdings" w:hAnsi="Wingdings" w:hint="default"/>
      </w:rPr>
    </w:lvl>
    <w:lvl w:ilvl="6" w:tplc="16C28354">
      <w:start w:val="1"/>
      <w:numFmt w:val="bullet"/>
      <w:lvlText w:val=""/>
      <w:lvlJc w:val="left"/>
      <w:pPr>
        <w:ind w:left="5040" w:hanging="360"/>
      </w:pPr>
      <w:rPr>
        <w:rFonts w:ascii="Symbol" w:hAnsi="Symbol" w:hint="default"/>
      </w:rPr>
    </w:lvl>
    <w:lvl w:ilvl="7" w:tplc="9AFEAD8E">
      <w:start w:val="1"/>
      <w:numFmt w:val="bullet"/>
      <w:lvlText w:val="o"/>
      <w:lvlJc w:val="left"/>
      <w:pPr>
        <w:ind w:left="5760" w:hanging="360"/>
      </w:pPr>
      <w:rPr>
        <w:rFonts w:ascii="Courier New" w:hAnsi="Courier New" w:hint="default"/>
      </w:rPr>
    </w:lvl>
    <w:lvl w:ilvl="8" w:tplc="B658F7B0">
      <w:start w:val="1"/>
      <w:numFmt w:val="bullet"/>
      <w:lvlText w:val=""/>
      <w:lvlJc w:val="left"/>
      <w:pPr>
        <w:ind w:left="6480" w:hanging="360"/>
      </w:pPr>
      <w:rPr>
        <w:rFonts w:ascii="Wingdings" w:hAnsi="Wingdings" w:hint="default"/>
      </w:rPr>
    </w:lvl>
  </w:abstractNum>
  <w:abstractNum w:abstractNumId="39"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0" w15:restartNumberingAfterBreak="0">
    <w:nsid w:val="445E1923"/>
    <w:multiLevelType w:val="hybridMultilevel"/>
    <w:tmpl w:val="3940B9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1" w15:restartNumberingAfterBreak="0">
    <w:nsid w:val="4CD5435F"/>
    <w:multiLevelType w:val="hybridMultilevel"/>
    <w:tmpl w:val="EEC0CDE8"/>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502A2F1E"/>
    <w:multiLevelType w:val="hybridMultilevel"/>
    <w:tmpl w:val="216A6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525E156D"/>
    <w:multiLevelType w:val="hybridMultilevel"/>
    <w:tmpl w:val="442E26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5C3940C6"/>
    <w:multiLevelType w:val="hybridMultilevel"/>
    <w:tmpl w:val="407643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61CE63AB"/>
    <w:multiLevelType w:val="hybridMultilevel"/>
    <w:tmpl w:val="B84E3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2D27BE"/>
    <w:multiLevelType w:val="hybridMultilevel"/>
    <w:tmpl w:val="FFFFFFFF"/>
    <w:lvl w:ilvl="0" w:tplc="64B8608C">
      <w:start w:val="1"/>
      <w:numFmt w:val="bullet"/>
      <w:lvlText w:val=""/>
      <w:lvlJc w:val="left"/>
      <w:pPr>
        <w:ind w:left="720" w:hanging="360"/>
      </w:pPr>
      <w:rPr>
        <w:rFonts w:ascii="Symbol" w:hAnsi="Symbol" w:hint="default"/>
      </w:rPr>
    </w:lvl>
    <w:lvl w:ilvl="1" w:tplc="4EB01722">
      <w:start w:val="1"/>
      <w:numFmt w:val="bullet"/>
      <w:lvlText w:val="o"/>
      <w:lvlJc w:val="left"/>
      <w:pPr>
        <w:ind w:left="1440" w:hanging="360"/>
      </w:pPr>
      <w:rPr>
        <w:rFonts w:ascii="Courier New" w:hAnsi="Courier New" w:hint="default"/>
      </w:rPr>
    </w:lvl>
    <w:lvl w:ilvl="2" w:tplc="FA56513C">
      <w:start w:val="1"/>
      <w:numFmt w:val="bullet"/>
      <w:lvlText w:val=""/>
      <w:lvlJc w:val="left"/>
      <w:pPr>
        <w:ind w:left="2160" w:hanging="360"/>
      </w:pPr>
      <w:rPr>
        <w:rFonts w:ascii="Wingdings" w:hAnsi="Wingdings" w:hint="default"/>
      </w:rPr>
    </w:lvl>
    <w:lvl w:ilvl="3" w:tplc="BB124844">
      <w:start w:val="1"/>
      <w:numFmt w:val="bullet"/>
      <w:lvlText w:val=""/>
      <w:lvlJc w:val="left"/>
      <w:pPr>
        <w:ind w:left="2880" w:hanging="360"/>
      </w:pPr>
      <w:rPr>
        <w:rFonts w:ascii="Symbol" w:hAnsi="Symbol" w:hint="default"/>
      </w:rPr>
    </w:lvl>
    <w:lvl w:ilvl="4" w:tplc="DB20095C">
      <w:start w:val="1"/>
      <w:numFmt w:val="bullet"/>
      <w:lvlText w:val="o"/>
      <w:lvlJc w:val="left"/>
      <w:pPr>
        <w:ind w:left="3600" w:hanging="360"/>
      </w:pPr>
      <w:rPr>
        <w:rFonts w:ascii="Courier New" w:hAnsi="Courier New" w:hint="default"/>
      </w:rPr>
    </w:lvl>
    <w:lvl w:ilvl="5" w:tplc="634606C6">
      <w:start w:val="1"/>
      <w:numFmt w:val="bullet"/>
      <w:lvlText w:val=""/>
      <w:lvlJc w:val="left"/>
      <w:pPr>
        <w:ind w:left="4320" w:hanging="360"/>
      </w:pPr>
      <w:rPr>
        <w:rFonts w:ascii="Wingdings" w:hAnsi="Wingdings" w:hint="default"/>
      </w:rPr>
    </w:lvl>
    <w:lvl w:ilvl="6" w:tplc="37F07608">
      <w:start w:val="1"/>
      <w:numFmt w:val="bullet"/>
      <w:lvlText w:val=""/>
      <w:lvlJc w:val="left"/>
      <w:pPr>
        <w:ind w:left="5040" w:hanging="360"/>
      </w:pPr>
      <w:rPr>
        <w:rFonts w:ascii="Symbol" w:hAnsi="Symbol" w:hint="default"/>
      </w:rPr>
    </w:lvl>
    <w:lvl w:ilvl="7" w:tplc="7F009A38">
      <w:start w:val="1"/>
      <w:numFmt w:val="bullet"/>
      <w:lvlText w:val="o"/>
      <w:lvlJc w:val="left"/>
      <w:pPr>
        <w:ind w:left="5760" w:hanging="360"/>
      </w:pPr>
      <w:rPr>
        <w:rFonts w:ascii="Courier New" w:hAnsi="Courier New" w:hint="default"/>
      </w:rPr>
    </w:lvl>
    <w:lvl w:ilvl="8" w:tplc="D48470F4">
      <w:start w:val="1"/>
      <w:numFmt w:val="bullet"/>
      <w:lvlText w:val=""/>
      <w:lvlJc w:val="left"/>
      <w:pPr>
        <w:ind w:left="6480" w:hanging="360"/>
      </w:pPr>
      <w:rPr>
        <w:rFonts w:ascii="Wingdings" w:hAnsi="Wingdings" w:hint="default"/>
      </w:rPr>
    </w:lvl>
  </w:abstractNum>
  <w:abstractNum w:abstractNumId="47" w15:restartNumberingAfterBreak="0">
    <w:nsid w:val="64A97906"/>
    <w:multiLevelType w:val="hybridMultilevel"/>
    <w:tmpl w:val="56AA4D26"/>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48" w15:restartNumberingAfterBreak="0">
    <w:nsid w:val="65966F48"/>
    <w:multiLevelType w:val="hybridMultilevel"/>
    <w:tmpl w:val="DE9ED4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6F7717D"/>
    <w:multiLevelType w:val="hybridMultilevel"/>
    <w:tmpl w:val="4524FB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6C8C0500"/>
    <w:multiLevelType w:val="hybridMultilevel"/>
    <w:tmpl w:val="21422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52"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5" w15:restartNumberingAfterBreak="0">
    <w:nsid w:val="7F4E1ADF"/>
    <w:multiLevelType w:val="hybridMultilevel"/>
    <w:tmpl w:val="BE3CA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70136753">
    <w:abstractNumId w:val="0"/>
  </w:num>
  <w:num w:numId="2" w16cid:durableId="1067992950">
    <w:abstractNumId w:val="24"/>
  </w:num>
  <w:num w:numId="3" w16cid:durableId="773213382">
    <w:abstractNumId w:val="28"/>
  </w:num>
  <w:num w:numId="4" w16cid:durableId="1142843392">
    <w:abstractNumId w:val="53"/>
  </w:num>
  <w:num w:numId="5" w16cid:durableId="1726560144">
    <w:abstractNumId w:val="51"/>
  </w:num>
  <w:num w:numId="6" w16cid:durableId="1551192449">
    <w:abstractNumId w:val="54"/>
  </w:num>
  <w:num w:numId="7" w16cid:durableId="2097284194">
    <w:abstractNumId w:val="52"/>
  </w:num>
  <w:num w:numId="8" w16cid:durableId="2046101047">
    <w:abstractNumId w:val="17"/>
  </w:num>
  <w:num w:numId="9" w16cid:durableId="1106149114">
    <w:abstractNumId w:val="41"/>
  </w:num>
  <w:num w:numId="10" w16cid:durableId="777259228">
    <w:abstractNumId w:val="39"/>
  </w:num>
  <w:num w:numId="11" w16cid:durableId="54357377">
    <w:abstractNumId w:val="31"/>
  </w:num>
  <w:num w:numId="12" w16cid:durableId="1067800154">
    <w:abstractNumId w:val="36"/>
  </w:num>
  <w:num w:numId="13" w16cid:durableId="498623611">
    <w:abstractNumId w:val="11"/>
  </w:num>
  <w:num w:numId="14" w16cid:durableId="830103545">
    <w:abstractNumId w:val="22"/>
  </w:num>
  <w:num w:numId="15" w16cid:durableId="674502731">
    <w:abstractNumId w:val="48"/>
  </w:num>
  <w:num w:numId="16" w16cid:durableId="693261903">
    <w:abstractNumId w:val="47"/>
  </w:num>
  <w:num w:numId="17" w16cid:durableId="1105685133">
    <w:abstractNumId w:val="19"/>
  </w:num>
  <w:num w:numId="18" w16cid:durableId="607658095">
    <w:abstractNumId w:val="30"/>
  </w:num>
  <w:num w:numId="19" w16cid:durableId="434252711">
    <w:abstractNumId w:val="34"/>
  </w:num>
  <w:num w:numId="20" w16cid:durableId="1488938852">
    <w:abstractNumId w:val="23"/>
  </w:num>
  <w:num w:numId="21" w16cid:durableId="1564560351">
    <w:abstractNumId w:val="50"/>
  </w:num>
  <w:num w:numId="22" w16cid:durableId="1407873417">
    <w:abstractNumId w:val="49"/>
  </w:num>
  <w:num w:numId="23" w16cid:durableId="1135367886">
    <w:abstractNumId w:val="43"/>
  </w:num>
  <w:num w:numId="24" w16cid:durableId="1028409637">
    <w:abstractNumId w:val="42"/>
  </w:num>
  <w:num w:numId="25" w16cid:durableId="1270698339">
    <w:abstractNumId w:val="20"/>
  </w:num>
  <w:num w:numId="26" w16cid:durableId="884029543">
    <w:abstractNumId w:val="15"/>
  </w:num>
  <w:num w:numId="27" w16cid:durableId="308170019">
    <w:abstractNumId w:val="13"/>
  </w:num>
  <w:num w:numId="28" w16cid:durableId="1344169413">
    <w:abstractNumId w:val="46"/>
  </w:num>
  <w:num w:numId="29" w16cid:durableId="1342927625">
    <w:abstractNumId w:val="10"/>
  </w:num>
  <w:num w:numId="30" w16cid:durableId="1392344759">
    <w:abstractNumId w:val="9"/>
  </w:num>
  <w:num w:numId="31" w16cid:durableId="1595046374">
    <w:abstractNumId w:val="32"/>
  </w:num>
  <w:num w:numId="32" w16cid:durableId="711266882">
    <w:abstractNumId w:val="27"/>
  </w:num>
  <w:num w:numId="33" w16cid:durableId="306249907">
    <w:abstractNumId w:val="55"/>
  </w:num>
  <w:num w:numId="34" w16cid:durableId="996766348">
    <w:abstractNumId w:val="26"/>
  </w:num>
  <w:num w:numId="35" w16cid:durableId="1279144045">
    <w:abstractNumId w:val="7"/>
  </w:num>
  <w:num w:numId="36" w16cid:durableId="245770812">
    <w:abstractNumId w:val="8"/>
  </w:num>
  <w:num w:numId="37" w16cid:durableId="99180499">
    <w:abstractNumId w:val="45"/>
  </w:num>
  <w:num w:numId="38" w16cid:durableId="720205249">
    <w:abstractNumId w:val="35"/>
  </w:num>
  <w:num w:numId="39" w16cid:durableId="1142962898">
    <w:abstractNumId w:val="37"/>
  </w:num>
  <w:num w:numId="40" w16cid:durableId="951404412">
    <w:abstractNumId w:val="12"/>
  </w:num>
  <w:num w:numId="41" w16cid:durableId="593975906">
    <w:abstractNumId w:val="25"/>
  </w:num>
  <w:num w:numId="42" w16cid:durableId="1744647003">
    <w:abstractNumId w:val="44"/>
  </w:num>
  <w:num w:numId="43" w16cid:durableId="1224213474">
    <w:abstractNumId w:val="21"/>
  </w:num>
  <w:num w:numId="44" w16cid:durableId="1692607386">
    <w:abstractNumId w:val="16"/>
  </w:num>
  <w:num w:numId="45" w16cid:durableId="985430996">
    <w:abstractNumId w:val="40"/>
  </w:num>
  <w:num w:numId="46" w16cid:durableId="1537502503">
    <w:abstractNumId w:val="29"/>
  </w:num>
  <w:num w:numId="47" w16cid:durableId="448860181">
    <w:abstractNumId w:val="38"/>
  </w:num>
  <w:num w:numId="48" w16cid:durableId="1966739184">
    <w:abstractNumId w:val="18"/>
  </w:num>
  <w:num w:numId="49" w16cid:durableId="926352138">
    <w:abstractNumId w:val="33"/>
  </w:num>
  <w:num w:numId="50" w16cid:durableId="417866323">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0AD1"/>
    <w:rsid w:val="00000AFB"/>
    <w:rsid w:val="00000F40"/>
    <w:rsid w:val="00001E2A"/>
    <w:rsid w:val="00004572"/>
    <w:rsid w:val="000060A5"/>
    <w:rsid w:val="000104FD"/>
    <w:rsid w:val="00011603"/>
    <w:rsid w:val="00013583"/>
    <w:rsid w:val="00014DA7"/>
    <w:rsid w:val="000154D4"/>
    <w:rsid w:val="00016701"/>
    <w:rsid w:val="00017176"/>
    <w:rsid w:val="00020850"/>
    <w:rsid w:val="00020A7D"/>
    <w:rsid w:val="00020ACC"/>
    <w:rsid w:val="0002139C"/>
    <w:rsid w:val="000250BB"/>
    <w:rsid w:val="000253DD"/>
    <w:rsid w:val="00025B35"/>
    <w:rsid w:val="00027E10"/>
    <w:rsid w:val="00030173"/>
    <w:rsid w:val="00031052"/>
    <w:rsid w:val="0003112C"/>
    <w:rsid w:val="00032E13"/>
    <w:rsid w:val="00033349"/>
    <w:rsid w:val="000335B9"/>
    <w:rsid w:val="0003595F"/>
    <w:rsid w:val="000369F7"/>
    <w:rsid w:val="00036D11"/>
    <w:rsid w:val="000376CF"/>
    <w:rsid w:val="000417B1"/>
    <w:rsid w:val="00041E85"/>
    <w:rsid w:val="000424F5"/>
    <w:rsid w:val="0004300B"/>
    <w:rsid w:val="00043346"/>
    <w:rsid w:val="00043673"/>
    <w:rsid w:val="00043CE3"/>
    <w:rsid w:val="000440EE"/>
    <w:rsid w:val="00044568"/>
    <w:rsid w:val="00044B8F"/>
    <w:rsid w:val="000470D4"/>
    <w:rsid w:val="000476B7"/>
    <w:rsid w:val="0005044E"/>
    <w:rsid w:val="000506B3"/>
    <w:rsid w:val="000514F6"/>
    <w:rsid w:val="00051EC0"/>
    <w:rsid w:val="00052518"/>
    <w:rsid w:val="00052E2E"/>
    <w:rsid w:val="00053522"/>
    <w:rsid w:val="00053814"/>
    <w:rsid w:val="00053C2A"/>
    <w:rsid w:val="00054695"/>
    <w:rsid w:val="00054B39"/>
    <w:rsid w:val="0005518A"/>
    <w:rsid w:val="00056097"/>
    <w:rsid w:val="00056F13"/>
    <w:rsid w:val="00057883"/>
    <w:rsid w:val="00057F71"/>
    <w:rsid w:val="0006231D"/>
    <w:rsid w:val="00062505"/>
    <w:rsid w:val="00062BAD"/>
    <w:rsid w:val="00062F34"/>
    <w:rsid w:val="00062F9E"/>
    <w:rsid w:val="00063120"/>
    <w:rsid w:val="000635A8"/>
    <w:rsid w:val="00063943"/>
    <w:rsid w:val="00064E21"/>
    <w:rsid w:val="000650A1"/>
    <w:rsid w:val="00065C0B"/>
    <w:rsid w:val="000665ED"/>
    <w:rsid w:val="000667AE"/>
    <w:rsid w:val="000676FC"/>
    <w:rsid w:val="00070F88"/>
    <w:rsid w:val="000718B5"/>
    <w:rsid w:val="0007217D"/>
    <w:rsid w:val="000738EA"/>
    <w:rsid w:val="00074E26"/>
    <w:rsid w:val="00075338"/>
    <w:rsid w:val="00076008"/>
    <w:rsid w:val="0007637B"/>
    <w:rsid w:val="00077852"/>
    <w:rsid w:val="00077AEE"/>
    <w:rsid w:val="0008023B"/>
    <w:rsid w:val="000814DA"/>
    <w:rsid w:val="00082487"/>
    <w:rsid w:val="000826CE"/>
    <w:rsid w:val="000830D9"/>
    <w:rsid w:val="000831D0"/>
    <w:rsid w:val="000832FF"/>
    <w:rsid w:val="0008348E"/>
    <w:rsid w:val="0008363F"/>
    <w:rsid w:val="000837F3"/>
    <w:rsid w:val="00083E5F"/>
    <w:rsid w:val="0008448E"/>
    <w:rsid w:val="00085006"/>
    <w:rsid w:val="00085DF0"/>
    <w:rsid w:val="000868F0"/>
    <w:rsid w:val="00087A16"/>
    <w:rsid w:val="000908B8"/>
    <w:rsid w:val="000908C3"/>
    <w:rsid w:val="00090B34"/>
    <w:rsid w:val="000910B7"/>
    <w:rsid w:val="0009203B"/>
    <w:rsid w:val="00092BED"/>
    <w:rsid w:val="000930CB"/>
    <w:rsid w:val="00093C8C"/>
    <w:rsid w:val="00093E56"/>
    <w:rsid w:val="00094C27"/>
    <w:rsid w:val="00094C58"/>
    <w:rsid w:val="000961A5"/>
    <w:rsid w:val="00096966"/>
    <w:rsid w:val="00096A1E"/>
    <w:rsid w:val="00096C77"/>
    <w:rsid w:val="000A0823"/>
    <w:rsid w:val="000A1752"/>
    <w:rsid w:val="000A1BCE"/>
    <w:rsid w:val="000A1FBE"/>
    <w:rsid w:val="000A2611"/>
    <w:rsid w:val="000A3930"/>
    <w:rsid w:val="000A3AD5"/>
    <w:rsid w:val="000A3FAC"/>
    <w:rsid w:val="000A4562"/>
    <w:rsid w:val="000A478D"/>
    <w:rsid w:val="000A58DE"/>
    <w:rsid w:val="000A5BCA"/>
    <w:rsid w:val="000A5BF6"/>
    <w:rsid w:val="000A702B"/>
    <w:rsid w:val="000A75A1"/>
    <w:rsid w:val="000B0505"/>
    <w:rsid w:val="000B14C2"/>
    <w:rsid w:val="000B19D2"/>
    <w:rsid w:val="000B21FB"/>
    <w:rsid w:val="000B2217"/>
    <w:rsid w:val="000B2C7B"/>
    <w:rsid w:val="000B2E31"/>
    <w:rsid w:val="000B3E8C"/>
    <w:rsid w:val="000B403F"/>
    <w:rsid w:val="000B5898"/>
    <w:rsid w:val="000B5A0E"/>
    <w:rsid w:val="000B5E3F"/>
    <w:rsid w:val="000B6646"/>
    <w:rsid w:val="000B7CF1"/>
    <w:rsid w:val="000C0264"/>
    <w:rsid w:val="000C1CB8"/>
    <w:rsid w:val="000C2425"/>
    <w:rsid w:val="000C2470"/>
    <w:rsid w:val="000C334C"/>
    <w:rsid w:val="000C37B9"/>
    <w:rsid w:val="000C68D5"/>
    <w:rsid w:val="000C6AA7"/>
    <w:rsid w:val="000C6CE0"/>
    <w:rsid w:val="000C7376"/>
    <w:rsid w:val="000D04FC"/>
    <w:rsid w:val="000D0FF2"/>
    <w:rsid w:val="000D194D"/>
    <w:rsid w:val="000D1FB0"/>
    <w:rsid w:val="000D4281"/>
    <w:rsid w:val="000D505E"/>
    <w:rsid w:val="000D5775"/>
    <w:rsid w:val="000D796D"/>
    <w:rsid w:val="000D7FAA"/>
    <w:rsid w:val="000E1A12"/>
    <w:rsid w:val="000E1A70"/>
    <w:rsid w:val="000E2B7E"/>
    <w:rsid w:val="000E3410"/>
    <w:rsid w:val="000E47A0"/>
    <w:rsid w:val="000E4E56"/>
    <w:rsid w:val="000E5233"/>
    <w:rsid w:val="000E5F78"/>
    <w:rsid w:val="000E759D"/>
    <w:rsid w:val="000E7648"/>
    <w:rsid w:val="000E78AB"/>
    <w:rsid w:val="000E7B36"/>
    <w:rsid w:val="000F07BC"/>
    <w:rsid w:val="000F0C43"/>
    <w:rsid w:val="000F12E1"/>
    <w:rsid w:val="000F2051"/>
    <w:rsid w:val="000F2633"/>
    <w:rsid w:val="000F27A4"/>
    <w:rsid w:val="000F39D0"/>
    <w:rsid w:val="000F4A73"/>
    <w:rsid w:val="000F59EF"/>
    <w:rsid w:val="000F5CB5"/>
    <w:rsid w:val="000F5F1E"/>
    <w:rsid w:val="000F7ED2"/>
    <w:rsid w:val="0010052B"/>
    <w:rsid w:val="0010214F"/>
    <w:rsid w:val="00102302"/>
    <w:rsid w:val="00102970"/>
    <w:rsid w:val="00103D70"/>
    <w:rsid w:val="00104ACC"/>
    <w:rsid w:val="00104EE7"/>
    <w:rsid w:val="00106BFE"/>
    <w:rsid w:val="00106D67"/>
    <w:rsid w:val="00107C10"/>
    <w:rsid w:val="001112DD"/>
    <w:rsid w:val="00112ACE"/>
    <w:rsid w:val="00113ACD"/>
    <w:rsid w:val="00114565"/>
    <w:rsid w:val="00114578"/>
    <w:rsid w:val="00116C67"/>
    <w:rsid w:val="00116CFF"/>
    <w:rsid w:val="00116D5D"/>
    <w:rsid w:val="00117BD0"/>
    <w:rsid w:val="00120080"/>
    <w:rsid w:val="001204C9"/>
    <w:rsid w:val="00120B9B"/>
    <w:rsid w:val="00120E7B"/>
    <w:rsid w:val="001210AD"/>
    <w:rsid w:val="00121BEE"/>
    <w:rsid w:val="00121DB4"/>
    <w:rsid w:val="001229A6"/>
    <w:rsid w:val="001235F9"/>
    <w:rsid w:val="00123909"/>
    <w:rsid w:val="00123B9A"/>
    <w:rsid w:val="00124C38"/>
    <w:rsid w:val="00125333"/>
    <w:rsid w:val="00125D5B"/>
    <w:rsid w:val="00126562"/>
    <w:rsid w:val="001268C0"/>
    <w:rsid w:val="00127DFE"/>
    <w:rsid w:val="0013082F"/>
    <w:rsid w:val="00130906"/>
    <w:rsid w:val="00131484"/>
    <w:rsid w:val="001319F7"/>
    <w:rsid w:val="00133003"/>
    <w:rsid w:val="001336F5"/>
    <w:rsid w:val="00133FD4"/>
    <w:rsid w:val="00134D1E"/>
    <w:rsid w:val="001353C7"/>
    <w:rsid w:val="00135839"/>
    <w:rsid w:val="001364F2"/>
    <w:rsid w:val="001365CD"/>
    <w:rsid w:val="001368BA"/>
    <w:rsid w:val="00140037"/>
    <w:rsid w:val="00140471"/>
    <w:rsid w:val="001405E6"/>
    <w:rsid w:val="00140F2C"/>
    <w:rsid w:val="00141A88"/>
    <w:rsid w:val="0014440F"/>
    <w:rsid w:val="00144A24"/>
    <w:rsid w:val="001478E5"/>
    <w:rsid w:val="0015057C"/>
    <w:rsid w:val="001505DE"/>
    <w:rsid w:val="00150A58"/>
    <w:rsid w:val="00151019"/>
    <w:rsid w:val="001526C8"/>
    <w:rsid w:val="0015282E"/>
    <w:rsid w:val="00152E93"/>
    <w:rsid w:val="001531F7"/>
    <w:rsid w:val="00153BC6"/>
    <w:rsid w:val="00154598"/>
    <w:rsid w:val="0015499B"/>
    <w:rsid w:val="00155E2F"/>
    <w:rsid w:val="00156607"/>
    <w:rsid w:val="00157367"/>
    <w:rsid w:val="00157806"/>
    <w:rsid w:val="001611DD"/>
    <w:rsid w:val="00161C87"/>
    <w:rsid w:val="0016225D"/>
    <w:rsid w:val="001630A0"/>
    <w:rsid w:val="001632A7"/>
    <w:rsid w:val="00163E5A"/>
    <w:rsid w:val="00164EC8"/>
    <w:rsid w:val="00165559"/>
    <w:rsid w:val="00165B9E"/>
    <w:rsid w:val="00166A99"/>
    <w:rsid w:val="001674C1"/>
    <w:rsid w:val="001676CC"/>
    <w:rsid w:val="001676ED"/>
    <w:rsid w:val="00167DB2"/>
    <w:rsid w:val="001709AF"/>
    <w:rsid w:val="00170BC7"/>
    <w:rsid w:val="00170DD7"/>
    <w:rsid w:val="00171207"/>
    <w:rsid w:val="00171888"/>
    <w:rsid w:val="00172459"/>
    <w:rsid w:val="001725B6"/>
    <w:rsid w:val="001727D3"/>
    <w:rsid w:val="00172AA8"/>
    <w:rsid w:val="00172BAC"/>
    <w:rsid w:val="00172F49"/>
    <w:rsid w:val="0017302D"/>
    <w:rsid w:val="001733ED"/>
    <w:rsid w:val="00173B95"/>
    <w:rsid w:val="00174867"/>
    <w:rsid w:val="00175AD8"/>
    <w:rsid w:val="00181A31"/>
    <w:rsid w:val="00182410"/>
    <w:rsid w:val="00182FD1"/>
    <w:rsid w:val="0018442F"/>
    <w:rsid w:val="00184ADD"/>
    <w:rsid w:val="00184B15"/>
    <w:rsid w:val="0018503D"/>
    <w:rsid w:val="00185093"/>
    <w:rsid w:val="00185D29"/>
    <w:rsid w:val="00186893"/>
    <w:rsid w:val="00186B0C"/>
    <w:rsid w:val="00187108"/>
    <w:rsid w:val="001900BE"/>
    <w:rsid w:val="001905F6"/>
    <w:rsid w:val="0019061D"/>
    <w:rsid w:val="00190733"/>
    <w:rsid w:val="0019090A"/>
    <w:rsid w:val="001909AC"/>
    <w:rsid w:val="00191397"/>
    <w:rsid w:val="00191545"/>
    <w:rsid w:val="0019245B"/>
    <w:rsid w:val="00192B4E"/>
    <w:rsid w:val="00193055"/>
    <w:rsid w:val="00193B09"/>
    <w:rsid w:val="00193C96"/>
    <w:rsid w:val="00193D13"/>
    <w:rsid w:val="00193D75"/>
    <w:rsid w:val="00194272"/>
    <w:rsid w:val="00194C52"/>
    <w:rsid w:val="00194FF2"/>
    <w:rsid w:val="001951C2"/>
    <w:rsid w:val="0019551F"/>
    <w:rsid w:val="00195FA4"/>
    <w:rsid w:val="0019613C"/>
    <w:rsid w:val="00197836"/>
    <w:rsid w:val="001A039C"/>
    <w:rsid w:val="001A1694"/>
    <w:rsid w:val="001A3599"/>
    <w:rsid w:val="001A3B31"/>
    <w:rsid w:val="001A464F"/>
    <w:rsid w:val="001A4F64"/>
    <w:rsid w:val="001A50D7"/>
    <w:rsid w:val="001A593D"/>
    <w:rsid w:val="001A5C93"/>
    <w:rsid w:val="001A5EDE"/>
    <w:rsid w:val="001A5F95"/>
    <w:rsid w:val="001A61CD"/>
    <w:rsid w:val="001A6FC4"/>
    <w:rsid w:val="001A7180"/>
    <w:rsid w:val="001A73D5"/>
    <w:rsid w:val="001A76E4"/>
    <w:rsid w:val="001B07A1"/>
    <w:rsid w:val="001B158D"/>
    <w:rsid w:val="001B274F"/>
    <w:rsid w:val="001B281F"/>
    <w:rsid w:val="001B35C9"/>
    <w:rsid w:val="001B4293"/>
    <w:rsid w:val="001B50F3"/>
    <w:rsid w:val="001B57FC"/>
    <w:rsid w:val="001B5E67"/>
    <w:rsid w:val="001B5F42"/>
    <w:rsid w:val="001B6020"/>
    <w:rsid w:val="001B6076"/>
    <w:rsid w:val="001B6865"/>
    <w:rsid w:val="001B6BB4"/>
    <w:rsid w:val="001B715D"/>
    <w:rsid w:val="001B7242"/>
    <w:rsid w:val="001B76F8"/>
    <w:rsid w:val="001C01C9"/>
    <w:rsid w:val="001C02A7"/>
    <w:rsid w:val="001C1037"/>
    <w:rsid w:val="001C1E86"/>
    <w:rsid w:val="001C333F"/>
    <w:rsid w:val="001C3482"/>
    <w:rsid w:val="001C58CA"/>
    <w:rsid w:val="001C58D4"/>
    <w:rsid w:val="001C59C0"/>
    <w:rsid w:val="001C6325"/>
    <w:rsid w:val="001C6B0C"/>
    <w:rsid w:val="001C7E4B"/>
    <w:rsid w:val="001D17BC"/>
    <w:rsid w:val="001D1933"/>
    <w:rsid w:val="001D1BDB"/>
    <w:rsid w:val="001D3532"/>
    <w:rsid w:val="001D36D9"/>
    <w:rsid w:val="001D46D7"/>
    <w:rsid w:val="001D5DD7"/>
    <w:rsid w:val="001D62BD"/>
    <w:rsid w:val="001D632C"/>
    <w:rsid w:val="001D7DA4"/>
    <w:rsid w:val="001D7EE2"/>
    <w:rsid w:val="001D8006"/>
    <w:rsid w:val="001E0BE7"/>
    <w:rsid w:val="001E0C1C"/>
    <w:rsid w:val="001E0EC1"/>
    <w:rsid w:val="001E108B"/>
    <w:rsid w:val="001E1140"/>
    <w:rsid w:val="001E1322"/>
    <w:rsid w:val="001E15A1"/>
    <w:rsid w:val="001E1A0B"/>
    <w:rsid w:val="001E23F6"/>
    <w:rsid w:val="001E2593"/>
    <w:rsid w:val="001E26DE"/>
    <w:rsid w:val="001E296A"/>
    <w:rsid w:val="001E2C92"/>
    <w:rsid w:val="001E2D74"/>
    <w:rsid w:val="001E513E"/>
    <w:rsid w:val="001E5277"/>
    <w:rsid w:val="001E64B0"/>
    <w:rsid w:val="001E6D22"/>
    <w:rsid w:val="001E6F78"/>
    <w:rsid w:val="001E7203"/>
    <w:rsid w:val="001E767E"/>
    <w:rsid w:val="001E7DBC"/>
    <w:rsid w:val="001E7F65"/>
    <w:rsid w:val="001F0213"/>
    <w:rsid w:val="001F0307"/>
    <w:rsid w:val="001F1E23"/>
    <w:rsid w:val="001F2806"/>
    <w:rsid w:val="001F3461"/>
    <w:rsid w:val="001F3E28"/>
    <w:rsid w:val="001F4544"/>
    <w:rsid w:val="001F4E94"/>
    <w:rsid w:val="001F53B8"/>
    <w:rsid w:val="001F5FAC"/>
    <w:rsid w:val="001F606C"/>
    <w:rsid w:val="001F6B7C"/>
    <w:rsid w:val="001F710B"/>
    <w:rsid w:val="001F748F"/>
    <w:rsid w:val="00200A5D"/>
    <w:rsid w:val="002023B8"/>
    <w:rsid w:val="0020289E"/>
    <w:rsid w:val="002035F4"/>
    <w:rsid w:val="00203ECA"/>
    <w:rsid w:val="0020452E"/>
    <w:rsid w:val="00204D98"/>
    <w:rsid w:val="0020554D"/>
    <w:rsid w:val="00205E4E"/>
    <w:rsid w:val="00206144"/>
    <w:rsid w:val="00206989"/>
    <w:rsid w:val="0021006A"/>
    <w:rsid w:val="0021066A"/>
    <w:rsid w:val="002109BD"/>
    <w:rsid w:val="00211EF2"/>
    <w:rsid w:val="002120E2"/>
    <w:rsid w:val="00212352"/>
    <w:rsid w:val="00212A82"/>
    <w:rsid w:val="00212BB3"/>
    <w:rsid w:val="00213BCE"/>
    <w:rsid w:val="00213D99"/>
    <w:rsid w:val="002144D3"/>
    <w:rsid w:val="00214D4D"/>
    <w:rsid w:val="002159D8"/>
    <w:rsid w:val="00216E5C"/>
    <w:rsid w:val="0021715F"/>
    <w:rsid w:val="00221224"/>
    <w:rsid w:val="00221D15"/>
    <w:rsid w:val="00222A46"/>
    <w:rsid w:val="002243A5"/>
    <w:rsid w:val="002248D9"/>
    <w:rsid w:val="00224C37"/>
    <w:rsid w:val="002251D7"/>
    <w:rsid w:val="002258B8"/>
    <w:rsid w:val="00225D75"/>
    <w:rsid w:val="00225F5D"/>
    <w:rsid w:val="00226208"/>
    <w:rsid w:val="002267CE"/>
    <w:rsid w:val="00227D90"/>
    <w:rsid w:val="00230A25"/>
    <w:rsid w:val="002322EC"/>
    <w:rsid w:val="00232991"/>
    <w:rsid w:val="00233202"/>
    <w:rsid w:val="00233688"/>
    <w:rsid w:val="002336EB"/>
    <w:rsid w:val="00233BAE"/>
    <w:rsid w:val="00234080"/>
    <w:rsid w:val="00234198"/>
    <w:rsid w:val="00234FDF"/>
    <w:rsid w:val="002356AB"/>
    <w:rsid w:val="002357CC"/>
    <w:rsid w:val="002365E3"/>
    <w:rsid w:val="00240366"/>
    <w:rsid w:val="00240633"/>
    <w:rsid w:val="00241A45"/>
    <w:rsid w:val="00241B3A"/>
    <w:rsid w:val="00242FF9"/>
    <w:rsid w:val="00243407"/>
    <w:rsid w:val="002439F3"/>
    <w:rsid w:val="00243CBC"/>
    <w:rsid w:val="0024435D"/>
    <w:rsid w:val="002445CD"/>
    <w:rsid w:val="002447AC"/>
    <w:rsid w:val="00244B9C"/>
    <w:rsid w:val="00245E19"/>
    <w:rsid w:val="002463E4"/>
    <w:rsid w:val="002463F9"/>
    <w:rsid w:val="0024682A"/>
    <w:rsid w:val="00246DA6"/>
    <w:rsid w:val="00250D18"/>
    <w:rsid w:val="00250DF2"/>
    <w:rsid w:val="0025312D"/>
    <w:rsid w:val="00253FFF"/>
    <w:rsid w:val="00255390"/>
    <w:rsid w:val="0025574F"/>
    <w:rsid w:val="00255F22"/>
    <w:rsid w:val="002560C0"/>
    <w:rsid w:val="00256E7E"/>
    <w:rsid w:val="00257842"/>
    <w:rsid w:val="00260592"/>
    <w:rsid w:val="00261175"/>
    <w:rsid w:val="002612CD"/>
    <w:rsid w:val="00261822"/>
    <w:rsid w:val="00261D2B"/>
    <w:rsid w:val="0026246C"/>
    <w:rsid w:val="00263FB0"/>
    <w:rsid w:val="00264905"/>
    <w:rsid w:val="00264FA5"/>
    <w:rsid w:val="0026707C"/>
    <w:rsid w:val="002671BB"/>
    <w:rsid w:val="00267561"/>
    <w:rsid w:val="00267DAF"/>
    <w:rsid w:val="00270F65"/>
    <w:rsid w:val="0027290C"/>
    <w:rsid w:val="00272AB3"/>
    <w:rsid w:val="0027375C"/>
    <w:rsid w:val="00273C33"/>
    <w:rsid w:val="00273CBC"/>
    <w:rsid w:val="00274B6A"/>
    <w:rsid w:val="00275273"/>
    <w:rsid w:val="0027558B"/>
    <w:rsid w:val="00275896"/>
    <w:rsid w:val="00275FE6"/>
    <w:rsid w:val="0027656F"/>
    <w:rsid w:val="002805BA"/>
    <w:rsid w:val="00280C2D"/>
    <w:rsid w:val="00281A46"/>
    <w:rsid w:val="0028291B"/>
    <w:rsid w:val="002838E7"/>
    <w:rsid w:val="002839E7"/>
    <w:rsid w:val="00283A7C"/>
    <w:rsid w:val="00285BC7"/>
    <w:rsid w:val="00285F5C"/>
    <w:rsid w:val="002862B4"/>
    <w:rsid w:val="002867C0"/>
    <w:rsid w:val="002869DD"/>
    <w:rsid w:val="002908C0"/>
    <w:rsid w:val="00291E1D"/>
    <w:rsid w:val="0029232E"/>
    <w:rsid w:val="0029255E"/>
    <w:rsid w:val="00292B9B"/>
    <w:rsid w:val="002935E9"/>
    <w:rsid w:val="00293F4B"/>
    <w:rsid w:val="0029544A"/>
    <w:rsid w:val="00295B4C"/>
    <w:rsid w:val="00296913"/>
    <w:rsid w:val="002977B6"/>
    <w:rsid w:val="002978EB"/>
    <w:rsid w:val="00297975"/>
    <w:rsid w:val="002A1370"/>
    <w:rsid w:val="002A15D9"/>
    <w:rsid w:val="002A17B4"/>
    <w:rsid w:val="002A26A9"/>
    <w:rsid w:val="002A2ED2"/>
    <w:rsid w:val="002A4204"/>
    <w:rsid w:val="002A4888"/>
    <w:rsid w:val="002A6558"/>
    <w:rsid w:val="002B01D1"/>
    <w:rsid w:val="002B0227"/>
    <w:rsid w:val="002B13C1"/>
    <w:rsid w:val="002B1769"/>
    <w:rsid w:val="002B17DB"/>
    <w:rsid w:val="002B24A1"/>
    <w:rsid w:val="002B26B1"/>
    <w:rsid w:val="002B27F7"/>
    <w:rsid w:val="002B288F"/>
    <w:rsid w:val="002B2959"/>
    <w:rsid w:val="002B2F10"/>
    <w:rsid w:val="002B3373"/>
    <w:rsid w:val="002B4A59"/>
    <w:rsid w:val="002B5F41"/>
    <w:rsid w:val="002B68A9"/>
    <w:rsid w:val="002BEDBE"/>
    <w:rsid w:val="002C0095"/>
    <w:rsid w:val="002C0490"/>
    <w:rsid w:val="002C12B6"/>
    <w:rsid w:val="002C2EAE"/>
    <w:rsid w:val="002C2F5A"/>
    <w:rsid w:val="002C35EF"/>
    <w:rsid w:val="002C459C"/>
    <w:rsid w:val="002C4742"/>
    <w:rsid w:val="002C475A"/>
    <w:rsid w:val="002C48D9"/>
    <w:rsid w:val="002C4FBA"/>
    <w:rsid w:val="002C57C5"/>
    <w:rsid w:val="002C5951"/>
    <w:rsid w:val="002C6CFE"/>
    <w:rsid w:val="002C72F1"/>
    <w:rsid w:val="002D09AD"/>
    <w:rsid w:val="002D0DA3"/>
    <w:rsid w:val="002D1905"/>
    <w:rsid w:val="002D2218"/>
    <w:rsid w:val="002D27C5"/>
    <w:rsid w:val="002D2901"/>
    <w:rsid w:val="002D331E"/>
    <w:rsid w:val="002D4328"/>
    <w:rsid w:val="002D43ED"/>
    <w:rsid w:val="002D5B54"/>
    <w:rsid w:val="002D5D0C"/>
    <w:rsid w:val="002D6F97"/>
    <w:rsid w:val="002D7401"/>
    <w:rsid w:val="002E174B"/>
    <w:rsid w:val="002E1B24"/>
    <w:rsid w:val="002E1B54"/>
    <w:rsid w:val="002E31FC"/>
    <w:rsid w:val="002E3BA5"/>
    <w:rsid w:val="002E42BE"/>
    <w:rsid w:val="002E5D85"/>
    <w:rsid w:val="002E7021"/>
    <w:rsid w:val="002F033B"/>
    <w:rsid w:val="002F093E"/>
    <w:rsid w:val="002F0C3E"/>
    <w:rsid w:val="002F107E"/>
    <w:rsid w:val="002F11C7"/>
    <w:rsid w:val="002F1A7C"/>
    <w:rsid w:val="002F2E1E"/>
    <w:rsid w:val="002F2E31"/>
    <w:rsid w:val="002F37E5"/>
    <w:rsid w:val="002F3F59"/>
    <w:rsid w:val="002F4054"/>
    <w:rsid w:val="002F4272"/>
    <w:rsid w:val="002F51EE"/>
    <w:rsid w:val="002F52B2"/>
    <w:rsid w:val="002F5C48"/>
    <w:rsid w:val="002F6969"/>
    <w:rsid w:val="002F7774"/>
    <w:rsid w:val="0030023B"/>
    <w:rsid w:val="003012B0"/>
    <w:rsid w:val="003019C8"/>
    <w:rsid w:val="00301B58"/>
    <w:rsid w:val="00303FAE"/>
    <w:rsid w:val="003051DD"/>
    <w:rsid w:val="003051E9"/>
    <w:rsid w:val="0030737E"/>
    <w:rsid w:val="0030792E"/>
    <w:rsid w:val="003100C1"/>
    <w:rsid w:val="0031205E"/>
    <w:rsid w:val="00312C29"/>
    <w:rsid w:val="00312C4B"/>
    <w:rsid w:val="00312CA2"/>
    <w:rsid w:val="0031457B"/>
    <w:rsid w:val="003148CA"/>
    <w:rsid w:val="00314F66"/>
    <w:rsid w:val="00315B84"/>
    <w:rsid w:val="00315DF4"/>
    <w:rsid w:val="0031618B"/>
    <w:rsid w:val="00317369"/>
    <w:rsid w:val="0031739B"/>
    <w:rsid w:val="00317450"/>
    <w:rsid w:val="003176F8"/>
    <w:rsid w:val="00317CDC"/>
    <w:rsid w:val="00320317"/>
    <w:rsid w:val="00320332"/>
    <w:rsid w:val="00320781"/>
    <w:rsid w:val="00320C12"/>
    <w:rsid w:val="00321976"/>
    <w:rsid w:val="00321A67"/>
    <w:rsid w:val="00322BA2"/>
    <w:rsid w:val="00323337"/>
    <w:rsid w:val="0032412D"/>
    <w:rsid w:val="003248DD"/>
    <w:rsid w:val="00325CFB"/>
    <w:rsid w:val="00326460"/>
    <w:rsid w:val="00326DA4"/>
    <w:rsid w:val="00327158"/>
    <w:rsid w:val="0032760F"/>
    <w:rsid w:val="003302B4"/>
    <w:rsid w:val="0033188F"/>
    <w:rsid w:val="00331FF3"/>
    <w:rsid w:val="0033257B"/>
    <w:rsid w:val="00332828"/>
    <w:rsid w:val="0033405A"/>
    <w:rsid w:val="003343D3"/>
    <w:rsid w:val="00334AB0"/>
    <w:rsid w:val="003373D9"/>
    <w:rsid w:val="003379A3"/>
    <w:rsid w:val="00337D56"/>
    <w:rsid w:val="003407E6"/>
    <w:rsid w:val="00340907"/>
    <w:rsid w:val="00340D79"/>
    <w:rsid w:val="00340E4B"/>
    <w:rsid w:val="0034145D"/>
    <w:rsid w:val="0034212D"/>
    <w:rsid w:val="003423B4"/>
    <w:rsid w:val="0034284A"/>
    <w:rsid w:val="00342E3D"/>
    <w:rsid w:val="0034343F"/>
    <w:rsid w:val="003439FA"/>
    <w:rsid w:val="00344997"/>
    <w:rsid w:val="00345E20"/>
    <w:rsid w:val="003468F6"/>
    <w:rsid w:val="003476BC"/>
    <w:rsid w:val="00347954"/>
    <w:rsid w:val="00351755"/>
    <w:rsid w:val="00353378"/>
    <w:rsid w:val="00353AFB"/>
    <w:rsid w:val="00354F2F"/>
    <w:rsid w:val="00354FC1"/>
    <w:rsid w:val="00355012"/>
    <w:rsid w:val="00355327"/>
    <w:rsid w:val="00355CA6"/>
    <w:rsid w:val="0035723C"/>
    <w:rsid w:val="003602D7"/>
    <w:rsid w:val="0036046F"/>
    <w:rsid w:val="0036420C"/>
    <w:rsid w:val="0036440F"/>
    <w:rsid w:val="003644A6"/>
    <w:rsid w:val="00364B5F"/>
    <w:rsid w:val="00364BEE"/>
    <w:rsid w:val="00364EAC"/>
    <w:rsid w:val="003651C1"/>
    <w:rsid w:val="00365230"/>
    <w:rsid w:val="00366914"/>
    <w:rsid w:val="00366AEB"/>
    <w:rsid w:val="00367289"/>
    <w:rsid w:val="0036774E"/>
    <w:rsid w:val="003678A9"/>
    <w:rsid w:val="00370095"/>
    <w:rsid w:val="00370A24"/>
    <w:rsid w:val="00370B1F"/>
    <w:rsid w:val="00374CD4"/>
    <w:rsid w:val="00375D44"/>
    <w:rsid w:val="00375DC9"/>
    <w:rsid w:val="0037640B"/>
    <w:rsid w:val="00377534"/>
    <w:rsid w:val="00380379"/>
    <w:rsid w:val="00381AFF"/>
    <w:rsid w:val="00382A29"/>
    <w:rsid w:val="00382F41"/>
    <w:rsid w:val="0038571A"/>
    <w:rsid w:val="003862B6"/>
    <w:rsid w:val="00387700"/>
    <w:rsid w:val="00387A9E"/>
    <w:rsid w:val="00390177"/>
    <w:rsid w:val="00391C79"/>
    <w:rsid w:val="00391CE0"/>
    <w:rsid w:val="00393D1A"/>
    <w:rsid w:val="00394AF9"/>
    <w:rsid w:val="00394CEC"/>
    <w:rsid w:val="00394D25"/>
    <w:rsid w:val="003953FB"/>
    <w:rsid w:val="00395CD1"/>
    <w:rsid w:val="003976B1"/>
    <w:rsid w:val="0039772D"/>
    <w:rsid w:val="003A0256"/>
    <w:rsid w:val="003A0DC9"/>
    <w:rsid w:val="003A1D97"/>
    <w:rsid w:val="003A2D58"/>
    <w:rsid w:val="003A44E7"/>
    <w:rsid w:val="003A50CF"/>
    <w:rsid w:val="003A5290"/>
    <w:rsid w:val="003A5750"/>
    <w:rsid w:val="003A6698"/>
    <w:rsid w:val="003B0F9A"/>
    <w:rsid w:val="003B126A"/>
    <w:rsid w:val="003B19FC"/>
    <w:rsid w:val="003B1A4C"/>
    <w:rsid w:val="003B3949"/>
    <w:rsid w:val="003B4E57"/>
    <w:rsid w:val="003B5F8D"/>
    <w:rsid w:val="003B6419"/>
    <w:rsid w:val="003B6A06"/>
    <w:rsid w:val="003B6EC0"/>
    <w:rsid w:val="003B7241"/>
    <w:rsid w:val="003B7594"/>
    <w:rsid w:val="003B7733"/>
    <w:rsid w:val="003C05CD"/>
    <w:rsid w:val="003C3C8D"/>
    <w:rsid w:val="003C3FB5"/>
    <w:rsid w:val="003C470A"/>
    <w:rsid w:val="003C536C"/>
    <w:rsid w:val="003C60C1"/>
    <w:rsid w:val="003C68A2"/>
    <w:rsid w:val="003C6B0B"/>
    <w:rsid w:val="003C6EDC"/>
    <w:rsid w:val="003C7456"/>
    <w:rsid w:val="003D255A"/>
    <w:rsid w:val="003D373E"/>
    <w:rsid w:val="003D3CED"/>
    <w:rsid w:val="003D3EEF"/>
    <w:rsid w:val="003D408F"/>
    <w:rsid w:val="003D4883"/>
    <w:rsid w:val="003D566D"/>
    <w:rsid w:val="003D7649"/>
    <w:rsid w:val="003D7703"/>
    <w:rsid w:val="003E10AC"/>
    <w:rsid w:val="003E3A4B"/>
    <w:rsid w:val="003E3ED6"/>
    <w:rsid w:val="003E4E98"/>
    <w:rsid w:val="003E57FD"/>
    <w:rsid w:val="003E625B"/>
    <w:rsid w:val="003E6E68"/>
    <w:rsid w:val="003E7482"/>
    <w:rsid w:val="003E7743"/>
    <w:rsid w:val="003E790D"/>
    <w:rsid w:val="003E7AC8"/>
    <w:rsid w:val="003F0268"/>
    <w:rsid w:val="003F0525"/>
    <w:rsid w:val="003F220B"/>
    <w:rsid w:val="003F31D6"/>
    <w:rsid w:val="003F5152"/>
    <w:rsid w:val="003F6F3A"/>
    <w:rsid w:val="004017B7"/>
    <w:rsid w:val="004020FC"/>
    <w:rsid w:val="00403C03"/>
    <w:rsid w:val="004046BB"/>
    <w:rsid w:val="00406B38"/>
    <w:rsid w:val="00407313"/>
    <w:rsid w:val="0040769A"/>
    <w:rsid w:val="00407BB3"/>
    <w:rsid w:val="00407E2E"/>
    <w:rsid w:val="0041079E"/>
    <w:rsid w:val="00411147"/>
    <w:rsid w:val="00413945"/>
    <w:rsid w:val="004139B8"/>
    <w:rsid w:val="004146E3"/>
    <w:rsid w:val="0041729D"/>
    <w:rsid w:val="00417576"/>
    <w:rsid w:val="00420CF6"/>
    <w:rsid w:val="00421941"/>
    <w:rsid w:val="00421CF4"/>
    <w:rsid w:val="00423B27"/>
    <w:rsid w:val="00423D1D"/>
    <w:rsid w:val="004241C1"/>
    <w:rsid w:val="004277D2"/>
    <w:rsid w:val="004279B8"/>
    <w:rsid w:val="00430216"/>
    <w:rsid w:val="004302E2"/>
    <w:rsid w:val="00430B93"/>
    <w:rsid w:val="004318DB"/>
    <w:rsid w:val="00431B32"/>
    <w:rsid w:val="0043249B"/>
    <w:rsid w:val="004333C0"/>
    <w:rsid w:val="00434E22"/>
    <w:rsid w:val="0043568D"/>
    <w:rsid w:val="0043655F"/>
    <w:rsid w:val="00437756"/>
    <w:rsid w:val="00440081"/>
    <w:rsid w:val="00441AED"/>
    <w:rsid w:val="00441DD6"/>
    <w:rsid w:val="00441EB6"/>
    <w:rsid w:val="00442894"/>
    <w:rsid w:val="00442AED"/>
    <w:rsid w:val="0044313A"/>
    <w:rsid w:val="0044414E"/>
    <w:rsid w:val="00444300"/>
    <w:rsid w:val="00444A79"/>
    <w:rsid w:val="00444C4A"/>
    <w:rsid w:val="004456AC"/>
    <w:rsid w:val="00445AE7"/>
    <w:rsid w:val="00445B00"/>
    <w:rsid w:val="00445C6E"/>
    <w:rsid w:val="00445DFF"/>
    <w:rsid w:val="00446681"/>
    <w:rsid w:val="00447BAB"/>
    <w:rsid w:val="004512BF"/>
    <w:rsid w:val="00453173"/>
    <w:rsid w:val="00453348"/>
    <w:rsid w:val="00453783"/>
    <w:rsid w:val="004545A5"/>
    <w:rsid w:val="00455EF1"/>
    <w:rsid w:val="00455F72"/>
    <w:rsid w:val="0045644A"/>
    <w:rsid w:val="0045678E"/>
    <w:rsid w:val="00456AA2"/>
    <w:rsid w:val="00457007"/>
    <w:rsid w:val="00457722"/>
    <w:rsid w:val="00457FDB"/>
    <w:rsid w:val="0046114E"/>
    <w:rsid w:val="004613BD"/>
    <w:rsid w:val="00462F47"/>
    <w:rsid w:val="0046318A"/>
    <w:rsid w:val="00464057"/>
    <w:rsid w:val="00464118"/>
    <w:rsid w:val="004641E4"/>
    <w:rsid w:val="004656CD"/>
    <w:rsid w:val="00465AE5"/>
    <w:rsid w:val="00465D6B"/>
    <w:rsid w:val="00465F15"/>
    <w:rsid w:val="0046669E"/>
    <w:rsid w:val="00466885"/>
    <w:rsid w:val="00467C5A"/>
    <w:rsid w:val="004707DF"/>
    <w:rsid w:val="00471D06"/>
    <w:rsid w:val="00472D78"/>
    <w:rsid w:val="00474E1E"/>
    <w:rsid w:val="00477EC3"/>
    <w:rsid w:val="0048059F"/>
    <w:rsid w:val="00480CFB"/>
    <w:rsid w:val="00480E5D"/>
    <w:rsid w:val="00481A0E"/>
    <w:rsid w:val="00481B4B"/>
    <w:rsid w:val="00482DFE"/>
    <w:rsid w:val="004837BC"/>
    <w:rsid w:val="0048411A"/>
    <w:rsid w:val="00484130"/>
    <w:rsid w:val="0048443D"/>
    <w:rsid w:val="00484CE2"/>
    <w:rsid w:val="00484EAA"/>
    <w:rsid w:val="00484EEE"/>
    <w:rsid w:val="00485000"/>
    <w:rsid w:val="00486084"/>
    <w:rsid w:val="00491DA6"/>
    <w:rsid w:val="00491F5B"/>
    <w:rsid w:val="00492CB0"/>
    <w:rsid w:val="00492D5D"/>
    <w:rsid w:val="00494F16"/>
    <w:rsid w:val="0049521D"/>
    <w:rsid w:val="00495750"/>
    <w:rsid w:val="00496100"/>
    <w:rsid w:val="004A0265"/>
    <w:rsid w:val="004A0A95"/>
    <w:rsid w:val="004A0B45"/>
    <w:rsid w:val="004A0F82"/>
    <w:rsid w:val="004A10E1"/>
    <w:rsid w:val="004A112E"/>
    <w:rsid w:val="004A138C"/>
    <w:rsid w:val="004A1DCB"/>
    <w:rsid w:val="004A244B"/>
    <w:rsid w:val="004A27C0"/>
    <w:rsid w:val="004A3527"/>
    <w:rsid w:val="004A3B15"/>
    <w:rsid w:val="004A3DF2"/>
    <w:rsid w:val="004A411B"/>
    <w:rsid w:val="004A4307"/>
    <w:rsid w:val="004A6234"/>
    <w:rsid w:val="004A6385"/>
    <w:rsid w:val="004A742C"/>
    <w:rsid w:val="004A76AE"/>
    <w:rsid w:val="004A789C"/>
    <w:rsid w:val="004A7B84"/>
    <w:rsid w:val="004B0386"/>
    <w:rsid w:val="004B0576"/>
    <w:rsid w:val="004B208E"/>
    <w:rsid w:val="004B356F"/>
    <w:rsid w:val="004B4684"/>
    <w:rsid w:val="004B4ED8"/>
    <w:rsid w:val="004B5F35"/>
    <w:rsid w:val="004B5FC0"/>
    <w:rsid w:val="004C04EA"/>
    <w:rsid w:val="004C24B6"/>
    <w:rsid w:val="004C283A"/>
    <w:rsid w:val="004C3CED"/>
    <w:rsid w:val="004C3EF1"/>
    <w:rsid w:val="004C48B8"/>
    <w:rsid w:val="004C6B41"/>
    <w:rsid w:val="004C6EE9"/>
    <w:rsid w:val="004C6FDB"/>
    <w:rsid w:val="004D1A23"/>
    <w:rsid w:val="004D36F1"/>
    <w:rsid w:val="004D3CBA"/>
    <w:rsid w:val="004D3E02"/>
    <w:rsid w:val="004D4F7F"/>
    <w:rsid w:val="004D4FB5"/>
    <w:rsid w:val="004D634D"/>
    <w:rsid w:val="004D6874"/>
    <w:rsid w:val="004E1274"/>
    <w:rsid w:val="004E1412"/>
    <w:rsid w:val="004E2855"/>
    <w:rsid w:val="004E4047"/>
    <w:rsid w:val="004E6DDA"/>
    <w:rsid w:val="004E71EC"/>
    <w:rsid w:val="004E776B"/>
    <w:rsid w:val="004ED323"/>
    <w:rsid w:val="004F0275"/>
    <w:rsid w:val="004F055D"/>
    <w:rsid w:val="004F103B"/>
    <w:rsid w:val="004F1B5E"/>
    <w:rsid w:val="004F3B75"/>
    <w:rsid w:val="004F4898"/>
    <w:rsid w:val="004F5785"/>
    <w:rsid w:val="004F60D8"/>
    <w:rsid w:val="004F68A3"/>
    <w:rsid w:val="004F7D12"/>
    <w:rsid w:val="00500FD1"/>
    <w:rsid w:val="005011AC"/>
    <w:rsid w:val="005011E5"/>
    <w:rsid w:val="00502A30"/>
    <w:rsid w:val="00503597"/>
    <w:rsid w:val="00504616"/>
    <w:rsid w:val="00504BF6"/>
    <w:rsid w:val="00505011"/>
    <w:rsid w:val="00505739"/>
    <w:rsid w:val="005067CD"/>
    <w:rsid w:val="005109F6"/>
    <w:rsid w:val="00511CB7"/>
    <w:rsid w:val="005127B2"/>
    <w:rsid w:val="00512CF1"/>
    <w:rsid w:val="005135C0"/>
    <w:rsid w:val="005141A3"/>
    <w:rsid w:val="00514272"/>
    <w:rsid w:val="00514739"/>
    <w:rsid w:val="00514875"/>
    <w:rsid w:val="0051568F"/>
    <w:rsid w:val="005162BD"/>
    <w:rsid w:val="00516E42"/>
    <w:rsid w:val="0051742E"/>
    <w:rsid w:val="005214FE"/>
    <w:rsid w:val="00521572"/>
    <w:rsid w:val="00521BC0"/>
    <w:rsid w:val="00521ED9"/>
    <w:rsid w:val="005221D2"/>
    <w:rsid w:val="00522C9A"/>
    <w:rsid w:val="00523538"/>
    <w:rsid w:val="00523BAC"/>
    <w:rsid w:val="00524AD6"/>
    <w:rsid w:val="00524B0A"/>
    <w:rsid w:val="0052516E"/>
    <w:rsid w:val="00525388"/>
    <w:rsid w:val="00525D30"/>
    <w:rsid w:val="0052607A"/>
    <w:rsid w:val="00530AA0"/>
    <w:rsid w:val="00530E45"/>
    <w:rsid w:val="005317DB"/>
    <w:rsid w:val="00532E48"/>
    <w:rsid w:val="00533568"/>
    <w:rsid w:val="005343A2"/>
    <w:rsid w:val="0053481E"/>
    <w:rsid w:val="00535EA1"/>
    <w:rsid w:val="00535EE5"/>
    <w:rsid w:val="00537C27"/>
    <w:rsid w:val="0054138A"/>
    <w:rsid w:val="00541447"/>
    <w:rsid w:val="005417C0"/>
    <w:rsid w:val="0054326A"/>
    <w:rsid w:val="00543273"/>
    <w:rsid w:val="00545BEE"/>
    <w:rsid w:val="005461DB"/>
    <w:rsid w:val="0054652E"/>
    <w:rsid w:val="00546547"/>
    <w:rsid w:val="0054683A"/>
    <w:rsid w:val="005469AF"/>
    <w:rsid w:val="00546F86"/>
    <w:rsid w:val="00547797"/>
    <w:rsid w:val="00547DD9"/>
    <w:rsid w:val="00551AF7"/>
    <w:rsid w:val="00551CA2"/>
    <w:rsid w:val="00551DBA"/>
    <w:rsid w:val="00552407"/>
    <w:rsid w:val="005540CF"/>
    <w:rsid w:val="00554139"/>
    <w:rsid w:val="0055490C"/>
    <w:rsid w:val="00557601"/>
    <w:rsid w:val="005576F5"/>
    <w:rsid w:val="00557933"/>
    <w:rsid w:val="0056062B"/>
    <w:rsid w:val="00560A0D"/>
    <w:rsid w:val="00561412"/>
    <w:rsid w:val="00562792"/>
    <w:rsid w:val="00564289"/>
    <w:rsid w:val="00564DB0"/>
    <w:rsid w:val="005665FA"/>
    <w:rsid w:val="00571F66"/>
    <w:rsid w:val="00573C8C"/>
    <w:rsid w:val="005752C4"/>
    <w:rsid w:val="00576010"/>
    <w:rsid w:val="0057693E"/>
    <w:rsid w:val="00576FEB"/>
    <w:rsid w:val="0057763D"/>
    <w:rsid w:val="00581146"/>
    <w:rsid w:val="0058216A"/>
    <w:rsid w:val="00582C9A"/>
    <w:rsid w:val="00584923"/>
    <w:rsid w:val="00585E7D"/>
    <w:rsid w:val="0058694C"/>
    <w:rsid w:val="00590C59"/>
    <w:rsid w:val="00591094"/>
    <w:rsid w:val="0059186A"/>
    <w:rsid w:val="005931B0"/>
    <w:rsid w:val="0059393A"/>
    <w:rsid w:val="0059510D"/>
    <w:rsid w:val="005962E2"/>
    <w:rsid w:val="005969F2"/>
    <w:rsid w:val="00597881"/>
    <w:rsid w:val="005A01BA"/>
    <w:rsid w:val="005A13B2"/>
    <w:rsid w:val="005A2AC1"/>
    <w:rsid w:val="005A309C"/>
    <w:rsid w:val="005A41F0"/>
    <w:rsid w:val="005A4CBC"/>
    <w:rsid w:val="005A5491"/>
    <w:rsid w:val="005A56A5"/>
    <w:rsid w:val="005A5998"/>
    <w:rsid w:val="005B04B8"/>
    <w:rsid w:val="005B10F9"/>
    <w:rsid w:val="005B11C0"/>
    <w:rsid w:val="005B1D30"/>
    <w:rsid w:val="005B3427"/>
    <w:rsid w:val="005B496D"/>
    <w:rsid w:val="005B5319"/>
    <w:rsid w:val="005B61FF"/>
    <w:rsid w:val="005B6C4D"/>
    <w:rsid w:val="005B7AB8"/>
    <w:rsid w:val="005B7FE6"/>
    <w:rsid w:val="005C0D40"/>
    <w:rsid w:val="005C2E01"/>
    <w:rsid w:val="005C3B86"/>
    <w:rsid w:val="005C41C3"/>
    <w:rsid w:val="005C4FBF"/>
    <w:rsid w:val="005C5347"/>
    <w:rsid w:val="005C5CB0"/>
    <w:rsid w:val="005C65CA"/>
    <w:rsid w:val="005C6AFA"/>
    <w:rsid w:val="005C7AD8"/>
    <w:rsid w:val="005C7DFA"/>
    <w:rsid w:val="005C7EAA"/>
    <w:rsid w:val="005D29D2"/>
    <w:rsid w:val="005D2E78"/>
    <w:rsid w:val="005D3B22"/>
    <w:rsid w:val="005D3BEC"/>
    <w:rsid w:val="005D3DC5"/>
    <w:rsid w:val="005D4220"/>
    <w:rsid w:val="005D5BBF"/>
    <w:rsid w:val="005D654B"/>
    <w:rsid w:val="005D6CC0"/>
    <w:rsid w:val="005E05EC"/>
    <w:rsid w:val="005E1C23"/>
    <w:rsid w:val="005E1EED"/>
    <w:rsid w:val="005E2C9A"/>
    <w:rsid w:val="005E4982"/>
    <w:rsid w:val="005E4D9B"/>
    <w:rsid w:val="005E54A2"/>
    <w:rsid w:val="005E583F"/>
    <w:rsid w:val="005E6503"/>
    <w:rsid w:val="005F0016"/>
    <w:rsid w:val="005F0167"/>
    <w:rsid w:val="005F0668"/>
    <w:rsid w:val="005F0C32"/>
    <w:rsid w:val="005F0C33"/>
    <w:rsid w:val="005F0C39"/>
    <w:rsid w:val="005F0EE7"/>
    <w:rsid w:val="005F1D4C"/>
    <w:rsid w:val="005F2742"/>
    <w:rsid w:val="005F29A7"/>
    <w:rsid w:val="005F2F79"/>
    <w:rsid w:val="005F4FA9"/>
    <w:rsid w:val="005F5919"/>
    <w:rsid w:val="005F5A21"/>
    <w:rsid w:val="005F6980"/>
    <w:rsid w:val="005F6C66"/>
    <w:rsid w:val="005F7263"/>
    <w:rsid w:val="005F7621"/>
    <w:rsid w:val="006014A5"/>
    <w:rsid w:val="0060186C"/>
    <w:rsid w:val="00601B0A"/>
    <w:rsid w:val="0060262B"/>
    <w:rsid w:val="006034D1"/>
    <w:rsid w:val="00605082"/>
    <w:rsid w:val="00606648"/>
    <w:rsid w:val="006073C7"/>
    <w:rsid w:val="00607DE9"/>
    <w:rsid w:val="006105BB"/>
    <w:rsid w:val="0061074C"/>
    <w:rsid w:val="00610E55"/>
    <w:rsid w:val="00611300"/>
    <w:rsid w:val="00611AF6"/>
    <w:rsid w:val="00611E1F"/>
    <w:rsid w:val="00612C97"/>
    <w:rsid w:val="00613347"/>
    <w:rsid w:val="00613650"/>
    <w:rsid w:val="00614577"/>
    <w:rsid w:val="00614EA6"/>
    <w:rsid w:val="00614F22"/>
    <w:rsid w:val="006150C2"/>
    <w:rsid w:val="00615203"/>
    <w:rsid w:val="006159AA"/>
    <w:rsid w:val="00615A42"/>
    <w:rsid w:val="0061600E"/>
    <w:rsid w:val="00620824"/>
    <w:rsid w:val="00620F30"/>
    <w:rsid w:val="006219C4"/>
    <w:rsid w:val="006237B3"/>
    <w:rsid w:val="00623B1F"/>
    <w:rsid w:val="00623B6D"/>
    <w:rsid w:val="0062452E"/>
    <w:rsid w:val="006250C7"/>
    <w:rsid w:val="00630B81"/>
    <w:rsid w:val="00631924"/>
    <w:rsid w:val="00632A16"/>
    <w:rsid w:val="006330FD"/>
    <w:rsid w:val="00633407"/>
    <w:rsid w:val="0063352F"/>
    <w:rsid w:val="006339E5"/>
    <w:rsid w:val="00633C05"/>
    <w:rsid w:val="00634E10"/>
    <w:rsid w:val="006357CF"/>
    <w:rsid w:val="00636255"/>
    <w:rsid w:val="0063627A"/>
    <w:rsid w:val="00636372"/>
    <w:rsid w:val="00636873"/>
    <w:rsid w:val="00636960"/>
    <w:rsid w:val="00640572"/>
    <w:rsid w:val="00641599"/>
    <w:rsid w:val="006418DC"/>
    <w:rsid w:val="00641AE6"/>
    <w:rsid w:val="006429B0"/>
    <w:rsid w:val="00643F82"/>
    <w:rsid w:val="00645F2B"/>
    <w:rsid w:val="00650A12"/>
    <w:rsid w:val="00650D4A"/>
    <w:rsid w:val="00651026"/>
    <w:rsid w:val="00651972"/>
    <w:rsid w:val="00652646"/>
    <w:rsid w:val="00652960"/>
    <w:rsid w:val="00653D6A"/>
    <w:rsid w:val="00653DAA"/>
    <w:rsid w:val="00654E83"/>
    <w:rsid w:val="0065654B"/>
    <w:rsid w:val="0065743E"/>
    <w:rsid w:val="00657AF9"/>
    <w:rsid w:val="00657B74"/>
    <w:rsid w:val="00660802"/>
    <w:rsid w:val="006613BE"/>
    <w:rsid w:val="006625A7"/>
    <w:rsid w:val="00663525"/>
    <w:rsid w:val="006638B3"/>
    <w:rsid w:val="00663A4B"/>
    <w:rsid w:val="0066430E"/>
    <w:rsid w:val="006643C6"/>
    <w:rsid w:val="00664F3A"/>
    <w:rsid w:val="00665BE7"/>
    <w:rsid w:val="00665D27"/>
    <w:rsid w:val="00665D76"/>
    <w:rsid w:val="00666314"/>
    <w:rsid w:val="006679B0"/>
    <w:rsid w:val="006679CB"/>
    <w:rsid w:val="00670299"/>
    <w:rsid w:val="006702E5"/>
    <w:rsid w:val="0067049F"/>
    <w:rsid w:val="0067057D"/>
    <w:rsid w:val="00670590"/>
    <w:rsid w:val="00670B7F"/>
    <w:rsid w:val="006712BA"/>
    <w:rsid w:val="006717B7"/>
    <w:rsid w:val="00672473"/>
    <w:rsid w:val="00672AF9"/>
    <w:rsid w:val="006733FB"/>
    <w:rsid w:val="0067360E"/>
    <w:rsid w:val="00674E1B"/>
    <w:rsid w:val="00675584"/>
    <w:rsid w:val="00675ACA"/>
    <w:rsid w:val="00675D5D"/>
    <w:rsid w:val="006771F2"/>
    <w:rsid w:val="00680523"/>
    <w:rsid w:val="00681840"/>
    <w:rsid w:val="0068191E"/>
    <w:rsid w:val="00681C7B"/>
    <w:rsid w:val="0068349C"/>
    <w:rsid w:val="0068394A"/>
    <w:rsid w:val="00683B94"/>
    <w:rsid w:val="0068405B"/>
    <w:rsid w:val="006846F8"/>
    <w:rsid w:val="00684B0E"/>
    <w:rsid w:val="00684C58"/>
    <w:rsid w:val="00684D73"/>
    <w:rsid w:val="00684EBA"/>
    <w:rsid w:val="00685045"/>
    <w:rsid w:val="00685EA7"/>
    <w:rsid w:val="00686397"/>
    <w:rsid w:val="006876FA"/>
    <w:rsid w:val="006879BC"/>
    <w:rsid w:val="00690E3C"/>
    <w:rsid w:val="0069164A"/>
    <w:rsid w:val="006921A4"/>
    <w:rsid w:val="00692386"/>
    <w:rsid w:val="00693978"/>
    <w:rsid w:val="0069397C"/>
    <w:rsid w:val="00694FE9"/>
    <w:rsid w:val="0069536A"/>
    <w:rsid w:val="00695ABB"/>
    <w:rsid w:val="006965A8"/>
    <w:rsid w:val="0069662E"/>
    <w:rsid w:val="00696CAE"/>
    <w:rsid w:val="006977B1"/>
    <w:rsid w:val="006A01F9"/>
    <w:rsid w:val="006A0AAC"/>
    <w:rsid w:val="006A22C1"/>
    <w:rsid w:val="006A2519"/>
    <w:rsid w:val="006A29D1"/>
    <w:rsid w:val="006A2B1E"/>
    <w:rsid w:val="006A3BE2"/>
    <w:rsid w:val="006A3C36"/>
    <w:rsid w:val="006A4889"/>
    <w:rsid w:val="006A4B14"/>
    <w:rsid w:val="006A5E62"/>
    <w:rsid w:val="006A61A3"/>
    <w:rsid w:val="006A6C22"/>
    <w:rsid w:val="006A7C4A"/>
    <w:rsid w:val="006B01AE"/>
    <w:rsid w:val="006B053A"/>
    <w:rsid w:val="006B0695"/>
    <w:rsid w:val="006B1619"/>
    <w:rsid w:val="006B3473"/>
    <w:rsid w:val="006B3F27"/>
    <w:rsid w:val="006B4C0F"/>
    <w:rsid w:val="006B589D"/>
    <w:rsid w:val="006B5953"/>
    <w:rsid w:val="006B7D2D"/>
    <w:rsid w:val="006C0F4A"/>
    <w:rsid w:val="006C16ED"/>
    <w:rsid w:val="006C2A80"/>
    <w:rsid w:val="006C2ECB"/>
    <w:rsid w:val="006C45F4"/>
    <w:rsid w:val="006C50A0"/>
    <w:rsid w:val="006C5C3F"/>
    <w:rsid w:val="006C5CC5"/>
    <w:rsid w:val="006C7AA1"/>
    <w:rsid w:val="006D327A"/>
    <w:rsid w:val="006D39CF"/>
    <w:rsid w:val="006D3A21"/>
    <w:rsid w:val="006D4AA8"/>
    <w:rsid w:val="006D524B"/>
    <w:rsid w:val="006D5A51"/>
    <w:rsid w:val="006D5D53"/>
    <w:rsid w:val="006D60F5"/>
    <w:rsid w:val="006E11BF"/>
    <w:rsid w:val="006E1642"/>
    <w:rsid w:val="006E1F19"/>
    <w:rsid w:val="006E24AA"/>
    <w:rsid w:val="006E28F3"/>
    <w:rsid w:val="006E3B38"/>
    <w:rsid w:val="006E4884"/>
    <w:rsid w:val="006E4937"/>
    <w:rsid w:val="006E4D6E"/>
    <w:rsid w:val="006E67B4"/>
    <w:rsid w:val="006E68E5"/>
    <w:rsid w:val="006E6BF9"/>
    <w:rsid w:val="006E6CF0"/>
    <w:rsid w:val="006E75C9"/>
    <w:rsid w:val="006E7809"/>
    <w:rsid w:val="006E7D7F"/>
    <w:rsid w:val="006F06D5"/>
    <w:rsid w:val="006F0F94"/>
    <w:rsid w:val="006F1199"/>
    <w:rsid w:val="006F1760"/>
    <w:rsid w:val="006F1AFC"/>
    <w:rsid w:val="006F1F82"/>
    <w:rsid w:val="006F232C"/>
    <w:rsid w:val="006F451B"/>
    <w:rsid w:val="006F4A86"/>
    <w:rsid w:val="006F4E4E"/>
    <w:rsid w:val="006F5F44"/>
    <w:rsid w:val="006F6390"/>
    <w:rsid w:val="006F647B"/>
    <w:rsid w:val="006F65BC"/>
    <w:rsid w:val="006F6EC0"/>
    <w:rsid w:val="006F7171"/>
    <w:rsid w:val="006F724E"/>
    <w:rsid w:val="006F7AF1"/>
    <w:rsid w:val="006F7C62"/>
    <w:rsid w:val="007009E3"/>
    <w:rsid w:val="00700C29"/>
    <w:rsid w:val="00700CAE"/>
    <w:rsid w:val="007017C5"/>
    <w:rsid w:val="00702794"/>
    <w:rsid w:val="00703717"/>
    <w:rsid w:val="00703749"/>
    <w:rsid w:val="0070410C"/>
    <w:rsid w:val="00706E30"/>
    <w:rsid w:val="007074F8"/>
    <w:rsid w:val="00707687"/>
    <w:rsid w:val="007105AA"/>
    <w:rsid w:val="00712A88"/>
    <w:rsid w:val="00713212"/>
    <w:rsid w:val="007137E1"/>
    <w:rsid w:val="00713E92"/>
    <w:rsid w:val="007154F0"/>
    <w:rsid w:val="00716272"/>
    <w:rsid w:val="007208EC"/>
    <w:rsid w:val="007214FE"/>
    <w:rsid w:val="00721DA1"/>
    <w:rsid w:val="00721F35"/>
    <w:rsid w:val="00723BEA"/>
    <w:rsid w:val="00723CE9"/>
    <w:rsid w:val="00724136"/>
    <w:rsid w:val="00724DCD"/>
    <w:rsid w:val="0072517C"/>
    <w:rsid w:val="0072646B"/>
    <w:rsid w:val="00726515"/>
    <w:rsid w:val="00726D57"/>
    <w:rsid w:val="00726D96"/>
    <w:rsid w:val="00726F60"/>
    <w:rsid w:val="007274E7"/>
    <w:rsid w:val="00731570"/>
    <w:rsid w:val="0073195E"/>
    <w:rsid w:val="007319AB"/>
    <w:rsid w:val="00731E2B"/>
    <w:rsid w:val="00733804"/>
    <w:rsid w:val="007341BB"/>
    <w:rsid w:val="00734CD5"/>
    <w:rsid w:val="007351E9"/>
    <w:rsid w:val="00735AD0"/>
    <w:rsid w:val="00740230"/>
    <w:rsid w:val="007407B1"/>
    <w:rsid w:val="00740CA8"/>
    <w:rsid w:val="00740D24"/>
    <w:rsid w:val="00742624"/>
    <w:rsid w:val="0074278F"/>
    <w:rsid w:val="00743131"/>
    <w:rsid w:val="007434F1"/>
    <w:rsid w:val="00743D0B"/>
    <w:rsid w:val="007442AD"/>
    <w:rsid w:val="00744AAC"/>
    <w:rsid w:val="00744DA8"/>
    <w:rsid w:val="00746511"/>
    <w:rsid w:val="007475AD"/>
    <w:rsid w:val="00747916"/>
    <w:rsid w:val="0074799F"/>
    <w:rsid w:val="00747DB7"/>
    <w:rsid w:val="00747EAC"/>
    <w:rsid w:val="007501B4"/>
    <w:rsid w:val="00751550"/>
    <w:rsid w:val="0075252F"/>
    <w:rsid w:val="007552BB"/>
    <w:rsid w:val="00756794"/>
    <w:rsid w:val="00757360"/>
    <w:rsid w:val="007573A1"/>
    <w:rsid w:val="00757B5C"/>
    <w:rsid w:val="00761C7F"/>
    <w:rsid w:val="00761D28"/>
    <w:rsid w:val="00762058"/>
    <w:rsid w:val="00762CD2"/>
    <w:rsid w:val="00764724"/>
    <w:rsid w:val="0076477C"/>
    <w:rsid w:val="00765154"/>
    <w:rsid w:val="00765A24"/>
    <w:rsid w:val="00765D98"/>
    <w:rsid w:val="007661CA"/>
    <w:rsid w:val="007703E9"/>
    <w:rsid w:val="0077078E"/>
    <w:rsid w:val="007711D9"/>
    <w:rsid w:val="00771299"/>
    <w:rsid w:val="00771AE5"/>
    <w:rsid w:val="007726FC"/>
    <w:rsid w:val="00772FE1"/>
    <w:rsid w:val="00773476"/>
    <w:rsid w:val="00774A0D"/>
    <w:rsid w:val="0077522C"/>
    <w:rsid w:val="0077659E"/>
    <w:rsid w:val="007767DD"/>
    <w:rsid w:val="00776A00"/>
    <w:rsid w:val="007803E0"/>
    <w:rsid w:val="007808B8"/>
    <w:rsid w:val="00780AF8"/>
    <w:rsid w:val="00780D6C"/>
    <w:rsid w:val="00780E19"/>
    <w:rsid w:val="00780E64"/>
    <w:rsid w:val="0078178D"/>
    <w:rsid w:val="00781878"/>
    <w:rsid w:val="00781B4B"/>
    <w:rsid w:val="00781EF1"/>
    <w:rsid w:val="007831D6"/>
    <w:rsid w:val="007836D3"/>
    <w:rsid w:val="00783C73"/>
    <w:rsid w:val="007843C3"/>
    <w:rsid w:val="00784453"/>
    <w:rsid w:val="00785035"/>
    <w:rsid w:val="00785795"/>
    <w:rsid w:val="00785900"/>
    <w:rsid w:val="007859A6"/>
    <w:rsid w:val="0078731C"/>
    <w:rsid w:val="0078770F"/>
    <w:rsid w:val="00787DDC"/>
    <w:rsid w:val="00790147"/>
    <w:rsid w:val="00790B25"/>
    <w:rsid w:val="00790C1B"/>
    <w:rsid w:val="00790CE2"/>
    <w:rsid w:val="00790E63"/>
    <w:rsid w:val="007912B9"/>
    <w:rsid w:val="00791A62"/>
    <w:rsid w:val="00792692"/>
    <w:rsid w:val="007949FF"/>
    <w:rsid w:val="00797CBB"/>
    <w:rsid w:val="00797FAF"/>
    <w:rsid w:val="007A0A5B"/>
    <w:rsid w:val="007A15DD"/>
    <w:rsid w:val="007A2DD0"/>
    <w:rsid w:val="007A3554"/>
    <w:rsid w:val="007A39D0"/>
    <w:rsid w:val="007A3BDF"/>
    <w:rsid w:val="007A400A"/>
    <w:rsid w:val="007A4E2B"/>
    <w:rsid w:val="007A6865"/>
    <w:rsid w:val="007A71D3"/>
    <w:rsid w:val="007B0E25"/>
    <w:rsid w:val="007B10B1"/>
    <w:rsid w:val="007B133B"/>
    <w:rsid w:val="007B1447"/>
    <w:rsid w:val="007B21F8"/>
    <w:rsid w:val="007B239A"/>
    <w:rsid w:val="007B297A"/>
    <w:rsid w:val="007B3E5C"/>
    <w:rsid w:val="007B4CD6"/>
    <w:rsid w:val="007B5AC0"/>
    <w:rsid w:val="007B5FF4"/>
    <w:rsid w:val="007B60B5"/>
    <w:rsid w:val="007B6759"/>
    <w:rsid w:val="007B71AF"/>
    <w:rsid w:val="007C001E"/>
    <w:rsid w:val="007C0FCB"/>
    <w:rsid w:val="007C2964"/>
    <w:rsid w:val="007C2B06"/>
    <w:rsid w:val="007C35BB"/>
    <w:rsid w:val="007C4058"/>
    <w:rsid w:val="007C41D9"/>
    <w:rsid w:val="007C4EE8"/>
    <w:rsid w:val="007C5AA5"/>
    <w:rsid w:val="007C69EB"/>
    <w:rsid w:val="007C6DFE"/>
    <w:rsid w:val="007C7A1F"/>
    <w:rsid w:val="007C7F14"/>
    <w:rsid w:val="007D1D01"/>
    <w:rsid w:val="007D282E"/>
    <w:rsid w:val="007D4491"/>
    <w:rsid w:val="007D4F53"/>
    <w:rsid w:val="007D577E"/>
    <w:rsid w:val="007D67C1"/>
    <w:rsid w:val="007E0035"/>
    <w:rsid w:val="007E0D27"/>
    <w:rsid w:val="007E0D31"/>
    <w:rsid w:val="007E0D96"/>
    <w:rsid w:val="007E1959"/>
    <w:rsid w:val="007E2196"/>
    <w:rsid w:val="007E4ADA"/>
    <w:rsid w:val="007E561E"/>
    <w:rsid w:val="007E64A4"/>
    <w:rsid w:val="007E7086"/>
    <w:rsid w:val="007E7869"/>
    <w:rsid w:val="007F0330"/>
    <w:rsid w:val="007F05FA"/>
    <w:rsid w:val="007F0987"/>
    <w:rsid w:val="007F0A98"/>
    <w:rsid w:val="007F1578"/>
    <w:rsid w:val="007F15C5"/>
    <w:rsid w:val="007F19D2"/>
    <w:rsid w:val="007F1DE5"/>
    <w:rsid w:val="007F1FAD"/>
    <w:rsid w:val="007F277B"/>
    <w:rsid w:val="007F3363"/>
    <w:rsid w:val="007F3851"/>
    <w:rsid w:val="007F449D"/>
    <w:rsid w:val="007F4C26"/>
    <w:rsid w:val="007F56D1"/>
    <w:rsid w:val="007F60AE"/>
    <w:rsid w:val="007F62E2"/>
    <w:rsid w:val="007F635D"/>
    <w:rsid w:val="007F640C"/>
    <w:rsid w:val="007F6D54"/>
    <w:rsid w:val="007F7870"/>
    <w:rsid w:val="007F78D2"/>
    <w:rsid w:val="007F7B41"/>
    <w:rsid w:val="0080174D"/>
    <w:rsid w:val="0080178D"/>
    <w:rsid w:val="008018C8"/>
    <w:rsid w:val="0080245F"/>
    <w:rsid w:val="00802601"/>
    <w:rsid w:val="00802EFC"/>
    <w:rsid w:val="00805BA4"/>
    <w:rsid w:val="00806634"/>
    <w:rsid w:val="00806C7C"/>
    <w:rsid w:val="00806FCC"/>
    <w:rsid w:val="008101D3"/>
    <w:rsid w:val="008106CB"/>
    <w:rsid w:val="00810770"/>
    <w:rsid w:val="008109CF"/>
    <w:rsid w:val="00811044"/>
    <w:rsid w:val="00811176"/>
    <w:rsid w:val="008128F7"/>
    <w:rsid w:val="00813358"/>
    <w:rsid w:val="00814654"/>
    <w:rsid w:val="00814DF6"/>
    <w:rsid w:val="00815224"/>
    <w:rsid w:val="008155BE"/>
    <w:rsid w:val="008162DF"/>
    <w:rsid w:val="008166A2"/>
    <w:rsid w:val="0081798B"/>
    <w:rsid w:val="00817DEF"/>
    <w:rsid w:val="008202B1"/>
    <w:rsid w:val="008204C0"/>
    <w:rsid w:val="00820E14"/>
    <w:rsid w:val="008212A2"/>
    <w:rsid w:val="00821E1D"/>
    <w:rsid w:val="00821F68"/>
    <w:rsid w:val="008221C4"/>
    <w:rsid w:val="0082259B"/>
    <w:rsid w:val="00824327"/>
    <w:rsid w:val="008247E5"/>
    <w:rsid w:val="00825B12"/>
    <w:rsid w:val="008260FC"/>
    <w:rsid w:val="008273FA"/>
    <w:rsid w:val="00827E53"/>
    <w:rsid w:val="008327F3"/>
    <w:rsid w:val="008334A4"/>
    <w:rsid w:val="008334C9"/>
    <w:rsid w:val="00834EB2"/>
    <w:rsid w:val="00836135"/>
    <w:rsid w:val="00836608"/>
    <w:rsid w:val="00836850"/>
    <w:rsid w:val="00837034"/>
    <w:rsid w:val="008371E5"/>
    <w:rsid w:val="008411CC"/>
    <w:rsid w:val="00841588"/>
    <w:rsid w:val="008419FB"/>
    <w:rsid w:val="00842103"/>
    <w:rsid w:val="00842E7A"/>
    <w:rsid w:val="00843952"/>
    <w:rsid w:val="008449F9"/>
    <w:rsid w:val="008459D2"/>
    <w:rsid w:val="00845C08"/>
    <w:rsid w:val="008467AF"/>
    <w:rsid w:val="0084730B"/>
    <w:rsid w:val="00850796"/>
    <w:rsid w:val="008511A8"/>
    <w:rsid w:val="00851537"/>
    <w:rsid w:val="00852660"/>
    <w:rsid w:val="00852BAD"/>
    <w:rsid w:val="00853DF5"/>
    <w:rsid w:val="008549D5"/>
    <w:rsid w:val="00854D72"/>
    <w:rsid w:val="00855005"/>
    <w:rsid w:val="0085536F"/>
    <w:rsid w:val="00855CA4"/>
    <w:rsid w:val="00856C6B"/>
    <w:rsid w:val="008570F9"/>
    <w:rsid w:val="008575E1"/>
    <w:rsid w:val="00857C2C"/>
    <w:rsid w:val="0085AB55"/>
    <w:rsid w:val="00860C50"/>
    <w:rsid w:val="008619D6"/>
    <w:rsid w:val="0086230B"/>
    <w:rsid w:val="00863FC8"/>
    <w:rsid w:val="00864E60"/>
    <w:rsid w:val="00864E69"/>
    <w:rsid w:val="008659C2"/>
    <w:rsid w:val="00865FFE"/>
    <w:rsid w:val="008678F7"/>
    <w:rsid w:val="008679DC"/>
    <w:rsid w:val="00867F50"/>
    <w:rsid w:val="008706FF"/>
    <w:rsid w:val="008709ED"/>
    <w:rsid w:val="008712FF"/>
    <w:rsid w:val="00871927"/>
    <w:rsid w:val="00871AF9"/>
    <w:rsid w:val="00875982"/>
    <w:rsid w:val="00876DE9"/>
    <w:rsid w:val="00876FAB"/>
    <w:rsid w:val="00877BF7"/>
    <w:rsid w:val="00877C93"/>
    <w:rsid w:val="0088016B"/>
    <w:rsid w:val="00880ADE"/>
    <w:rsid w:val="0088178D"/>
    <w:rsid w:val="008818E2"/>
    <w:rsid w:val="0088267B"/>
    <w:rsid w:val="008828AA"/>
    <w:rsid w:val="008845CA"/>
    <w:rsid w:val="00884E7A"/>
    <w:rsid w:val="00885C93"/>
    <w:rsid w:val="008861F3"/>
    <w:rsid w:val="00887FCA"/>
    <w:rsid w:val="008907C8"/>
    <w:rsid w:val="00891DA7"/>
    <w:rsid w:val="00891DE2"/>
    <w:rsid w:val="00891E68"/>
    <w:rsid w:val="008928F2"/>
    <w:rsid w:val="008932C1"/>
    <w:rsid w:val="00893B1D"/>
    <w:rsid w:val="0089417A"/>
    <w:rsid w:val="008945D7"/>
    <w:rsid w:val="00894923"/>
    <w:rsid w:val="00896231"/>
    <w:rsid w:val="00897E43"/>
    <w:rsid w:val="008A0982"/>
    <w:rsid w:val="008A09EE"/>
    <w:rsid w:val="008A1D01"/>
    <w:rsid w:val="008A1D7B"/>
    <w:rsid w:val="008A1E72"/>
    <w:rsid w:val="008A3A31"/>
    <w:rsid w:val="008A4868"/>
    <w:rsid w:val="008A6295"/>
    <w:rsid w:val="008A772A"/>
    <w:rsid w:val="008A7789"/>
    <w:rsid w:val="008A79A1"/>
    <w:rsid w:val="008B0086"/>
    <w:rsid w:val="008B07D1"/>
    <w:rsid w:val="008B103C"/>
    <w:rsid w:val="008B17AC"/>
    <w:rsid w:val="008B21FC"/>
    <w:rsid w:val="008B2B05"/>
    <w:rsid w:val="008B44BF"/>
    <w:rsid w:val="008B4C6F"/>
    <w:rsid w:val="008B4FC5"/>
    <w:rsid w:val="008B519B"/>
    <w:rsid w:val="008B5575"/>
    <w:rsid w:val="008B5CA4"/>
    <w:rsid w:val="008B7414"/>
    <w:rsid w:val="008B789D"/>
    <w:rsid w:val="008C0196"/>
    <w:rsid w:val="008C0B6C"/>
    <w:rsid w:val="008C0EEA"/>
    <w:rsid w:val="008C1EE3"/>
    <w:rsid w:val="008C2227"/>
    <w:rsid w:val="008C34AC"/>
    <w:rsid w:val="008C401D"/>
    <w:rsid w:val="008C4085"/>
    <w:rsid w:val="008C5379"/>
    <w:rsid w:val="008C5E5F"/>
    <w:rsid w:val="008C664F"/>
    <w:rsid w:val="008C6A45"/>
    <w:rsid w:val="008C6C76"/>
    <w:rsid w:val="008C7111"/>
    <w:rsid w:val="008C7F25"/>
    <w:rsid w:val="008C7F89"/>
    <w:rsid w:val="008D2267"/>
    <w:rsid w:val="008D238C"/>
    <w:rsid w:val="008D2632"/>
    <w:rsid w:val="008D325F"/>
    <w:rsid w:val="008D32E1"/>
    <w:rsid w:val="008D5868"/>
    <w:rsid w:val="008D5B0B"/>
    <w:rsid w:val="008D60D3"/>
    <w:rsid w:val="008D681A"/>
    <w:rsid w:val="008D7D3A"/>
    <w:rsid w:val="008D7F92"/>
    <w:rsid w:val="008E0310"/>
    <w:rsid w:val="008E03A2"/>
    <w:rsid w:val="008E0CC9"/>
    <w:rsid w:val="008E1E62"/>
    <w:rsid w:val="008E228D"/>
    <w:rsid w:val="008E3DE9"/>
    <w:rsid w:val="008E400A"/>
    <w:rsid w:val="008E617A"/>
    <w:rsid w:val="008E677D"/>
    <w:rsid w:val="008E7380"/>
    <w:rsid w:val="008E781B"/>
    <w:rsid w:val="008E78FE"/>
    <w:rsid w:val="008F0869"/>
    <w:rsid w:val="008F0CAA"/>
    <w:rsid w:val="008F0D2E"/>
    <w:rsid w:val="008F11E2"/>
    <w:rsid w:val="008F136C"/>
    <w:rsid w:val="008F23AD"/>
    <w:rsid w:val="008F295B"/>
    <w:rsid w:val="008F3065"/>
    <w:rsid w:val="008F31AA"/>
    <w:rsid w:val="008F363B"/>
    <w:rsid w:val="008F4C90"/>
    <w:rsid w:val="008F4ED0"/>
    <w:rsid w:val="008F5124"/>
    <w:rsid w:val="008F5364"/>
    <w:rsid w:val="008F5651"/>
    <w:rsid w:val="008F645F"/>
    <w:rsid w:val="008F6902"/>
    <w:rsid w:val="008F7257"/>
    <w:rsid w:val="00900B3C"/>
    <w:rsid w:val="009014F5"/>
    <w:rsid w:val="00902A74"/>
    <w:rsid w:val="00903D18"/>
    <w:rsid w:val="00903E58"/>
    <w:rsid w:val="009051E1"/>
    <w:rsid w:val="009068F8"/>
    <w:rsid w:val="0090699F"/>
    <w:rsid w:val="009072A7"/>
    <w:rsid w:val="00907F16"/>
    <w:rsid w:val="0091042B"/>
    <w:rsid w:val="00910C50"/>
    <w:rsid w:val="0091130E"/>
    <w:rsid w:val="00911366"/>
    <w:rsid w:val="009130F8"/>
    <w:rsid w:val="00913ACB"/>
    <w:rsid w:val="00913ECE"/>
    <w:rsid w:val="00914AA6"/>
    <w:rsid w:val="00916760"/>
    <w:rsid w:val="009206BE"/>
    <w:rsid w:val="0092108E"/>
    <w:rsid w:val="00921653"/>
    <w:rsid w:val="0092211C"/>
    <w:rsid w:val="00922B16"/>
    <w:rsid w:val="00923B0D"/>
    <w:rsid w:val="00924ADA"/>
    <w:rsid w:val="00925A5D"/>
    <w:rsid w:val="009263CE"/>
    <w:rsid w:val="00926EA8"/>
    <w:rsid w:val="00927BAC"/>
    <w:rsid w:val="00927D22"/>
    <w:rsid w:val="00927EAA"/>
    <w:rsid w:val="00931627"/>
    <w:rsid w:val="00932A0B"/>
    <w:rsid w:val="00933247"/>
    <w:rsid w:val="00933421"/>
    <w:rsid w:val="00933772"/>
    <w:rsid w:val="00934433"/>
    <w:rsid w:val="00934B4C"/>
    <w:rsid w:val="00935BC7"/>
    <w:rsid w:val="00936401"/>
    <w:rsid w:val="009373F1"/>
    <w:rsid w:val="009401C0"/>
    <w:rsid w:val="009413F5"/>
    <w:rsid w:val="009424C6"/>
    <w:rsid w:val="00943CCA"/>
    <w:rsid w:val="00943E22"/>
    <w:rsid w:val="009446A0"/>
    <w:rsid w:val="00944810"/>
    <w:rsid w:val="00944A5D"/>
    <w:rsid w:val="00944E53"/>
    <w:rsid w:val="00945940"/>
    <w:rsid w:val="00950082"/>
    <w:rsid w:val="00950CA6"/>
    <w:rsid w:val="00950E60"/>
    <w:rsid w:val="0095110D"/>
    <w:rsid w:val="009523FC"/>
    <w:rsid w:val="00952529"/>
    <w:rsid w:val="009526CA"/>
    <w:rsid w:val="0095288F"/>
    <w:rsid w:val="00952AD5"/>
    <w:rsid w:val="00952D67"/>
    <w:rsid w:val="00953CC4"/>
    <w:rsid w:val="00953EBD"/>
    <w:rsid w:val="00954009"/>
    <w:rsid w:val="00954333"/>
    <w:rsid w:val="00954748"/>
    <w:rsid w:val="00955BE4"/>
    <w:rsid w:val="00955E12"/>
    <w:rsid w:val="00956012"/>
    <w:rsid w:val="009560F3"/>
    <w:rsid w:val="00956257"/>
    <w:rsid w:val="0095767D"/>
    <w:rsid w:val="00957777"/>
    <w:rsid w:val="00957FC6"/>
    <w:rsid w:val="00960521"/>
    <w:rsid w:val="0096188D"/>
    <w:rsid w:val="00962D86"/>
    <w:rsid w:val="00962E44"/>
    <w:rsid w:val="00963A1D"/>
    <w:rsid w:val="0096740B"/>
    <w:rsid w:val="0096791A"/>
    <w:rsid w:val="00967F3F"/>
    <w:rsid w:val="009701A4"/>
    <w:rsid w:val="009701AA"/>
    <w:rsid w:val="0097067E"/>
    <w:rsid w:val="00971042"/>
    <w:rsid w:val="00972064"/>
    <w:rsid w:val="00974769"/>
    <w:rsid w:val="00974FF8"/>
    <w:rsid w:val="00975957"/>
    <w:rsid w:val="00975F3E"/>
    <w:rsid w:val="00980027"/>
    <w:rsid w:val="00980374"/>
    <w:rsid w:val="009805DE"/>
    <w:rsid w:val="00981100"/>
    <w:rsid w:val="0098147D"/>
    <w:rsid w:val="00981604"/>
    <w:rsid w:val="00982C35"/>
    <w:rsid w:val="0098330C"/>
    <w:rsid w:val="00984135"/>
    <w:rsid w:val="00984CAD"/>
    <w:rsid w:val="00985830"/>
    <w:rsid w:val="009866F1"/>
    <w:rsid w:val="009870AE"/>
    <w:rsid w:val="00987158"/>
    <w:rsid w:val="00990292"/>
    <w:rsid w:val="009907E7"/>
    <w:rsid w:val="00990FF2"/>
    <w:rsid w:val="00991E9E"/>
    <w:rsid w:val="009923B7"/>
    <w:rsid w:val="0099251A"/>
    <w:rsid w:val="00994073"/>
    <w:rsid w:val="00994B14"/>
    <w:rsid w:val="00995A16"/>
    <w:rsid w:val="00995BC4"/>
    <w:rsid w:val="00995ECE"/>
    <w:rsid w:val="00996354"/>
    <w:rsid w:val="00997C75"/>
    <w:rsid w:val="009A0C93"/>
    <w:rsid w:val="009A1C57"/>
    <w:rsid w:val="009A24CE"/>
    <w:rsid w:val="009A2E78"/>
    <w:rsid w:val="009A2E9F"/>
    <w:rsid w:val="009A3681"/>
    <w:rsid w:val="009A39A3"/>
    <w:rsid w:val="009A3BCD"/>
    <w:rsid w:val="009A3FA6"/>
    <w:rsid w:val="009A40AF"/>
    <w:rsid w:val="009A41D4"/>
    <w:rsid w:val="009A41D6"/>
    <w:rsid w:val="009A61DE"/>
    <w:rsid w:val="009A62B8"/>
    <w:rsid w:val="009A656F"/>
    <w:rsid w:val="009A6A39"/>
    <w:rsid w:val="009A7917"/>
    <w:rsid w:val="009B1497"/>
    <w:rsid w:val="009B4175"/>
    <w:rsid w:val="009B43E9"/>
    <w:rsid w:val="009B46C8"/>
    <w:rsid w:val="009B569E"/>
    <w:rsid w:val="009B5943"/>
    <w:rsid w:val="009B5B36"/>
    <w:rsid w:val="009B620C"/>
    <w:rsid w:val="009B67CB"/>
    <w:rsid w:val="009B700B"/>
    <w:rsid w:val="009C2122"/>
    <w:rsid w:val="009C39C2"/>
    <w:rsid w:val="009C41BD"/>
    <w:rsid w:val="009C4527"/>
    <w:rsid w:val="009C4A1C"/>
    <w:rsid w:val="009C4B28"/>
    <w:rsid w:val="009C5107"/>
    <w:rsid w:val="009D06A9"/>
    <w:rsid w:val="009D0DBF"/>
    <w:rsid w:val="009D310F"/>
    <w:rsid w:val="009D31AF"/>
    <w:rsid w:val="009D54F3"/>
    <w:rsid w:val="009D5BB4"/>
    <w:rsid w:val="009E0B82"/>
    <w:rsid w:val="009E123E"/>
    <w:rsid w:val="009E14B1"/>
    <w:rsid w:val="009E1E3B"/>
    <w:rsid w:val="009E4279"/>
    <w:rsid w:val="009E4AC2"/>
    <w:rsid w:val="009E53AA"/>
    <w:rsid w:val="009E5425"/>
    <w:rsid w:val="009E5A98"/>
    <w:rsid w:val="009E5BEB"/>
    <w:rsid w:val="009E71E5"/>
    <w:rsid w:val="009E79A7"/>
    <w:rsid w:val="009E7CEB"/>
    <w:rsid w:val="009E7D2F"/>
    <w:rsid w:val="009F13CF"/>
    <w:rsid w:val="009F252B"/>
    <w:rsid w:val="009F3079"/>
    <w:rsid w:val="009F3E5E"/>
    <w:rsid w:val="009F5DEE"/>
    <w:rsid w:val="009F73CA"/>
    <w:rsid w:val="00A0073E"/>
    <w:rsid w:val="00A01811"/>
    <w:rsid w:val="00A02BB6"/>
    <w:rsid w:val="00A032ED"/>
    <w:rsid w:val="00A0563F"/>
    <w:rsid w:val="00A06665"/>
    <w:rsid w:val="00A06C41"/>
    <w:rsid w:val="00A070DA"/>
    <w:rsid w:val="00A079F5"/>
    <w:rsid w:val="00A1079C"/>
    <w:rsid w:val="00A10BD4"/>
    <w:rsid w:val="00A1174C"/>
    <w:rsid w:val="00A117C8"/>
    <w:rsid w:val="00A11F6B"/>
    <w:rsid w:val="00A121B5"/>
    <w:rsid w:val="00A122A1"/>
    <w:rsid w:val="00A13189"/>
    <w:rsid w:val="00A132B0"/>
    <w:rsid w:val="00A13862"/>
    <w:rsid w:val="00A140C7"/>
    <w:rsid w:val="00A14CAE"/>
    <w:rsid w:val="00A15E9D"/>
    <w:rsid w:val="00A16C7C"/>
    <w:rsid w:val="00A17085"/>
    <w:rsid w:val="00A176E8"/>
    <w:rsid w:val="00A200C9"/>
    <w:rsid w:val="00A209FE"/>
    <w:rsid w:val="00A20D82"/>
    <w:rsid w:val="00A21408"/>
    <w:rsid w:val="00A21744"/>
    <w:rsid w:val="00A21796"/>
    <w:rsid w:val="00A21E9E"/>
    <w:rsid w:val="00A227F6"/>
    <w:rsid w:val="00A229A2"/>
    <w:rsid w:val="00A24250"/>
    <w:rsid w:val="00A2466D"/>
    <w:rsid w:val="00A2586F"/>
    <w:rsid w:val="00A25EC2"/>
    <w:rsid w:val="00A27812"/>
    <w:rsid w:val="00A29CF4"/>
    <w:rsid w:val="00A30150"/>
    <w:rsid w:val="00A30AF4"/>
    <w:rsid w:val="00A31507"/>
    <w:rsid w:val="00A318B4"/>
    <w:rsid w:val="00A31B6C"/>
    <w:rsid w:val="00A31CBC"/>
    <w:rsid w:val="00A32C8F"/>
    <w:rsid w:val="00A3332F"/>
    <w:rsid w:val="00A34415"/>
    <w:rsid w:val="00A35DAC"/>
    <w:rsid w:val="00A3765A"/>
    <w:rsid w:val="00A379DE"/>
    <w:rsid w:val="00A37E7B"/>
    <w:rsid w:val="00A41EDB"/>
    <w:rsid w:val="00A4213C"/>
    <w:rsid w:val="00A4339F"/>
    <w:rsid w:val="00A4374D"/>
    <w:rsid w:val="00A4380F"/>
    <w:rsid w:val="00A43A6C"/>
    <w:rsid w:val="00A44426"/>
    <w:rsid w:val="00A45786"/>
    <w:rsid w:val="00A471B8"/>
    <w:rsid w:val="00A47621"/>
    <w:rsid w:val="00A509DF"/>
    <w:rsid w:val="00A51B2F"/>
    <w:rsid w:val="00A51E64"/>
    <w:rsid w:val="00A536D4"/>
    <w:rsid w:val="00A561F1"/>
    <w:rsid w:val="00A56FFA"/>
    <w:rsid w:val="00A57D2E"/>
    <w:rsid w:val="00A6028C"/>
    <w:rsid w:val="00A6094E"/>
    <w:rsid w:val="00A60DB5"/>
    <w:rsid w:val="00A620A7"/>
    <w:rsid w:val="00A628C8"/>
    <w:rsid w:val="00A62942"/>
    <w:rsid w:val="00A62A62"/>
    <w:rsid w:val="00A62A9E"/>
    <w:rsid w:val="00A62B9D"/>
    <w:rsid w:val="00A62FFD"/>
    <w:rsid w:val="00A6308A"/>
    <w:rsid w:val="00A63561"/>
    <w:rsid w:val="00A64A2D"/>
    <w:rsid w:val="00A67B91"/>
    <w:rsid w:val="00A729A6"/>
    <w:rsid w:val="00A73266"/>
    <w:rsid w:val="00A732BA"/>
    <w:rsid w:val="00A73BC2"/>
    <w:rsid w:val="00A73C6E"/>
    <w:rsid w:val="00A743D8"/>
    <w:rsid w:val="00A74EB4"/>
    <w:rsid w:val="00A7541E"/>
    <w:rsid w:val="00A76833"/>
    <w:rsid w:val="00A77223"/>
    <w:rsid w:val="00A77CA0"/>
    <w:rsid w:val="00A808EA"/>
    <w:rsid w:val="00A82094"/>
    <w:rsid w:val="00A8264A"/>
    <w:rsid w:val="00A82CDB"/>
    <w:rsid w:val="00A82FA9"/>
    <w:rsid w:val="00A8415B"/>
    <w:rsid w:val="00A9044F"/>
    <w:rsid w:val="00A90753"/>
    <w:rsid w:val="00A90A9D"/>
    <w:rsid w:val="00A90AED"/>
    <w:rsid w:val="00A92DD6"/>
    <w:rsid w:val="00A95E48"/>
    <w:rsid w:val="00A96447"/>
    <w:rsid w:val="00A96668"/>
    <w:rsid w:val="00A96743"/>
    <w:rsid w:val="00A97A50"/>
    <w:rsid w:val="00AA0731"/>
    <w:rsid w:val="00AA11EF"/>
    <w:rsid w:val="00AA12C4"/>
    <w:rsid w:val="00AA1927"/>
    <w:rsid w:val="00AA1E33"/>
    <w:rsid w:val="00AA261D"/>
    <w:rsid w:val="00AA5943"/>
    <w:rsid w:val="00AA61D2"/>
    <w:rsid w:val="00AA6DFB"/>
    <w:rsid w:val="00AA7836"/>
    <w:rsid w:val="00AA7D69"/>
    <w:rsid w:val="00AB14DE"/>
    <w:rsid w:val="00AB16D1"/>
    <w:rsid w:val="00AB3924"/>
    <w:rsid w:val="00AB4573"/>
    <w:rsid w:val="00AB4A61"/>
    <w:rsid w:val="00AB6E38"/>
    <w:rsid w:val="00AB7B1B"/>
    <w:rsid w:val="00AB7EE8"/>
    <w:rsid w:val="00AC05B3"/>
    <w:rsid w:val="00AC0A44"/>
    <w:rsid w:val="00AC0A9C"/>
    <w:rsid w:val="00AC0AD9"/>
    <w:rsid w:val="00AC1246"/>
    <w:rsid w:val="00AC2807"/>
    <w:rsid w:val="00AC40F6"/>
    <w:rsid w:val="00AC47D3"/>
    <w:rsid w:val="00AC4C27"/>
    <w:rsid w:val="00AC4D70"/>
    <w:rsid w:val="00AC4DC9"/>
    <w:rsid w:val="00AC530B"/>
    <w:rsid w:val="00AC570F"/>
    <w:rsid w:val="00AC64B7"/>
    <w:rsid w:val="00AC6930"/>
    <w:rsid w:val="00AC73C7"/>
    <w:rsid w:val="00AC7436"/>
    <w:rsid w:val="00AD0217"/>
    <w:rsid w:val="00AD1CE7"/>
    <w:rsid w:val="00AD2DA1"/>
    <w:rsid w:val="00AD2EE5"/>
    <w:rsid w:val="00AD31BB"/>
    <w:rsid w:val="00AD33A3"/>
    <w:rsid w:val="00AD3F0F"/>
    <w:rsid w:val="00AD43A0"/>
    <w:rsid w:val="00AD450B"/>
    <w:rsid w:val="00AD4AAA"/>
    <w:rsid w:val="00AD5370"/>
    <w:rsid w:val="00AD5648"/>
    <w:rsid w:val="00AD58CE"/>
    <w:rsid w:val="00AD75D0"/>
    <w:rsid w:val="00AD9502"/>
    <w:rsid w:val="00AE0495"/>
    <w:rsid w:val="00AE07B1"/>
    <w:rsid w:val="00AE0A64"/>
    <w:rsid w:val="00AE1764"/>
    <w:rsid w:val="00AE220C"/>
    <w:rsid w:val="00AE2D6B"/>
    <w:rsid w:val="00AE2E01"/>
    <w:rsid w:val="00AE3323"/>
    <w:rsid w:val="00AE4285"/>
    <w:rsid w:val="00AE639E"/>
    <w:rsid w:val="00AE7178"/>
    <w:rsid w:val="00AE78C9"/>
    <w:rsid w:val="00AF037E"/>
    <w:rsid w:val="00AF0E3C"/>
    <w:rsid w:val="00AF1F98"/>
    <w:rsid w:val="00AF20E0"/>
    <w:rsid w:val="00AF310F"/>
    <w:rsid w:val="00AF34D7"/>
    <w:rsid w:val="00AF3EC4"/>
    <w:rsid w:val="00AF4726"/>
    <w:rsid w:val="00AF477D"/>
    <w:rsid w:val="00B0163D"/>
    <w:rsid w:val="00B03313"/>
    <w:rsid w:val="00B03DBB"/>
    <w:rsid w:val="00B042B7"/>
    <w:rsid w:val="00B04C59"/>
    <w:rsid w:val="00B04E20"/>
    <w:rsid w:val="00B04F64"/>
    <w:rsid w:val="00B04FD1"/>
    <w:rsid w:val="00B06194"/>
    <w:rsid w:val="00B06FCE"/>
    <w:rsid w:val="00B07183"/>
    <w:rsid w:val="00B0776D"/>
    <w:rsid w:val="00B077A7"/>
    <w:rsid w:val="00B07A68"/>
    <w:rsid w:val="00B07C5E"/>
    <w:rsid w:val="00B10BAB"/>
    <w:rsid w:val="00B11932"/>
    <w:rsid w:val="00B13D2A"/>
    <w:rsid w:val="00B147E9"/>
    <w:rsid w:val="00B148A4"/>
    <w:rsid w:val="00B14961"/>
    <w:rsid w:val="00B14E00"/>
    <w:rsid w:val="00B15065"/>
    <w:rsid w:val="00B15192"/>
    <w:rsid w:val="00B15329"/>
    <w:rsid w:val="00B153DE"/>
    <w:rsid w:val="00B169E6"/>
    <w:rsid w:val="00B20140"/>
    <w:rsid w:val="00B20DB0"/>
    <w:rsid w:val="00B21B1F"/>
    <w:rsid w:val="00B21FDA"/>
    <w:rsid w:val="00B2235A"/>
    <w:rsid w:val="00B234AD"/>
    <w:rsid w:val="00B23929"/>
    <w:rsid w:val="00B23BC4"/>
    <w:rsid w:val="00B23E8F"/>
    <w:rsid w:val="00B2545A"/>
    <w:rsid w:val="00B25894"/>
    <w:rsid w:val="00B258E8"/>
    <w:rsid w:val="00B25A83"/>
    <w:rsid w:val="00B264BD"/>
    <w:rsid w:val="00B265FE"/>
    <w:rsid w:val="00B26887"/>
    <w:rsid w:val="00B26AF6"/>
    <w:rsid w:val="00B26BA3"/>
    <w:rsid w:val="00B2789F"/>
    <w:rsid w:val="00B27C3C"/>
    <w:rsid w:val="00B27CC5"/>
    <w:rsid w:val="00B3088B"/>
    <w:rsid w:val="00B31CF7"/>
    <w:rsid w:val="00B31E82"/>
    <w:rsid w:val="00B34941"/>
    <w:rsid w:val="00B34EFC"/>
    <w:rsid w:val="00B34F83"/>
    <w:rsid w:val="00B36D93"/>
    <w:rsid w:val="00B373FF"/>
    <w:rsid w:val="00B37420"/>
    <w:rsid w:val="00B37BE1"/>
    <w:rsid w:val="00B37D78"/>
    <w:rsid w:val="00B4000E"/>
    <w:rsid w:val="00B400F0"/>
    <w:rsid w:val="00B405B8"/>
    <w:rsid w:val="00B40691"/>
    <w:rsid w:val="00B42B26"/>
    <w:rsid w:val="00B42D3B"/>
    <w:rsid w:val="00B468D6"/>
    <w:rsid w:val="00B46C78"/>
    <w:rsid w:val="00B475DC"/>
    <w:rsid w:val="00B500C1"/>
    <w:rsid w:val="00B506E8"/>
    <w:rsid w:val="00B5085C"/>
    <w:rsid w:val="00B50AF8"/>
    <w:rsid w:val="00B517E7"/>
    <w:rsid w:val="00B542DB"/>
    <w:rsid w:val="00B555DD"/>
    <w:rsid w:val="00B55A06"/>
    <w:rsid w:val="00B55BBD"/>
    <w:rsid w:val="00B55C98"/>
    <w:rsid w:val="00B56963"/>
    <w:rsid w:val="00B57442"/>
    <w:rsid w:val="00B57F9A"/>
    <w:rsid w:val="00B60386"/>
    <w:rsid w:val="00B60641"/>
    <w:rsid w:val="00B60B54"/>
    <w:rsid w:val="00B60C35"/>
    <w:rsid w:val="00B60F9D"/>
    <w:rsid w:val="00B614FD"/>
    <w:rsid w:val="00B61913"/>
    <w:rsid w:val="00B6213C"/>
    <w:rsid w:val="00B6360B"/>
    <w:rsid w:val="00B64242"/>
    <w:rsid w:val="00B645C2"/>
    <w:rsid w:val="00B647F2"/>
    <w:rsid w:val="00B64B89"/>
    <w:rsid w:val="00B64DC4"/>
    <w:rsid w:val="00B65035"/>
    <w:rsid w:val="00B66FF8"/>
    <w:rsid w:val="00B70220"/>
    <w:rsid w:val="00B71E15"/>
    <w:rsid w:val="00B7245A"/>
    <w:rsid w:val="00B73828"/>
    <w:rsid w:val="00B7449D"/>
    <w:rsid w:val="00B75005"/>
    <w:rsid w:val="00B75775"/>
    <w:rsid w:val="00B75CDF"/>
    <w:rsid w:val="00B75E5E"/>
    <w:rsid w:val="00B75EFE"/>
    <w:rsid w:val="00B75FC2"/>
    <w:rsid w:val="00B80EC7"/>
    <w:rsid w:val="00B810E7"/>
    <w:rsid w:val="00B8240D"/>
    <w:rsid w:val="00B82703"/>
    <w:rsid w:val="00B83B58"/>
    <w:rsid w:val="00B83CA7"/>
    <w:rsid w:val="00B8627D"/>
    <w:rsid w:val="00B86D32"/>
    <w:rsid w:val="00B87D80"/>
    <w:rsid w:val="00B90055"/>
    <w:rsid w:val="00B903CC"/>
    <w:rsid w:val="00B90AFD"/>
    <w:rsid w:val="00B9251A"/>
    <w:rsid w:val="00B9274D"/>
    <w:rsid w:val="00B9288E"/>
    <w:rsid w:val="00B92CA2"/>
    <w:rsid w:val="00B92FC7"/>
    <w:rsid w:val="00B94508"/>
    <w:rsid w:val="00B945B7"/>
    <w:rsid w:val="00B94969"/>
    <w:rsid w:val="00B96194"/>
    <w:rsid w:val="00B96582"/>
    <w:rsid w:val="00B97607"/>
    <w:rsid w:val="00B97FAE"/>
    <w:rsid w:val="00BA04DC"/>
    <w:rsid w:val="00BA3F6A"/>
    <w:rsid w:val="00BA45CA"/>
    <w:rsid w:val="00BA4975"/>
    <w:rsid w:val="00BA5A1C"/>
    <w:rsid w:val="00BA78FE"/>
    <w:rsid w:val="00BA7EF2"/>
    <w:rsid w:val="00BB0E04"/>
    <w:rsid w:val="00BB1600"/>
    <w:rsid w:val="00BB1F44"/>
    <w:rsid w:val="00BB34F8"/>
    <w:rsid w:val="00BB4643"/>
    <w:rsid w:val="00BB4FC6"/>
    <w:rsid w:val="00BB505B"/>
    <w:rsid w:val="00BB5538"/>
    <w:rsid w:val="00BB5BF7"/>
    <w:rsid w:val="00BB6637"/>
    <w:rsid w:val="00BB6696"/>
    <w:rsid w:val="00BB6FB0"/>
    <w:rsid w:val="00BC0209"/>
    <w:rsid w:val="00BC0490"/>
    <w:rsid w:val="00BC0833"/>
    <w:rsid w:val="00BC10F6"/>
    <w:rsid w:val="00BC123A"/>
    <w:rsid w:val="00BC26BC"/>
    <w:rsid w:val="00BC2F2F"/>
    <w:rsid w:val="00BC3742"/>
    <w:rsid w:val="00BC3D7B"/>
    <w:rsid w:val="00BC3DA7"/>
    <w:rsid w:val="00BC51EF"/>
    <w:rsid w:val="00BC5B01"/>
    <w:rsid w:val="00BC613A"/>
    <w:rsid w:val="00BC646A"/>
    <w:rsid w:val="00BC721D"/>
    <w:rsid w:val="00BC7AB6"/>
    <w:rsid w:val="00BD186A"/>
    <w:rsid w:val="00BD18F0"/>
    <w:rsid w:val="00BD1917"/>
    <w:rsid w:val="00BD1EC2"/>
    <w:rsid w:val="00BD3CEC"/>
    <w:rsid w:val="00BD4466"/>
    <w:rsid w:val="00BD4483"/>
    <w:rsid w:val="00BD484F"/>
    <w:rsid w:val="00BD4961"/>
    <w:rsid w:val="00BD7C96"/>
    <w:rsid w:val="00BE00AE"/>
    <w:rsid w:val="00BE01D9"/>
    <w:rsid w:val="00BE1F6F"/>
    <w:rsid w:val="00BE2204"/>
    <w:rsid w:val="00BE2725"/>
    <w:rsid w:val="00BE2DD4"/>
    <w:rsid w:val="00BE2DE6"/>
    <w:rsid w:val="00BE452B"/>
    <w:rsid w:val="00BE4E82"/>
    <w:rsid w:val="00BE6717"/>
    <w:rsid w:val="00BE6CB3"/>
    <w:rsid w:val="00BE78BA"/>
    <w:rsid w:val="00BE7CA5"/>
    <w:rsid w:val="00BF0512"/>
    <w:rsid w:val="00BF07C6"/>
    <w:rsid w:val="00BF0D7A"/>
    <w:rsid w:val="00BF11E7"/>
    <w:rsid w:val="00BF1D67"/>
    <w:rsid w:val="00BF3294"/>
    <w:rsid w:val="00BF39EA"/>
    <w:rsid w:val="00BF3EC4"/>
    <w:rsid w:val="00BF4710"/>
    <w:rsid w:val="00BF602A"/>
    <w:rsid w:val="00BF716D"/>
    <w:rsid w:val="00BF7808"/>
    <w:rsid w:val="00C03BF4"/>
    <w:rsid w:val="00C03C50"/>
    <w:rsid w:val="00C04213"/>
    <w:rsid w:val="00C04674"/>
    <w:rsid w:val="00C04932"/>
    <w:rsid w:val="00C04B36"/>
    <w:rsid w:val="00C051A2"/>
    <w:rsid w:val="00C05A31"/>
    <w:rsid w:val="00C05ABD"/>
    <w:rsid w:val="00C05AED"/>
    <w:rsid w:val="00C05E00"/>
    <w:rsid w:val="00C06120"/>
    <w:rsid w:val="00C0671A"/>
    <w:rsid w:val="00C07CDB"/>
    <w:rsid w:val="00C105EE"/>
    <w:rsid w:val="00C1105E"/>
    <w:rsid w:val="00C11F94"/>
    <w:rsid w:val="00C12D77"/>
    <w:rsid w:val="00C13499"/>
    <w:rsid w:val="00C13DAD"/>
    <w:rsid w:val="00C151D5"/>
    <w:rsid w:val="00C157DE"/>
    <w:rsid w:val="00C15A95"/>
    <w:rsid w:val="00C15B90"/>
    <w:rsid w:val="00C17C62"/>
    <w:rsid w:val="00C17FE6"/>
    <w:rsid w:val="00C22407"/>
    <w:rsid w:val="00C22514"/>
    <w:rsid w:val="00C24358"/>
    <w:rsid w:val="00C2454E"/>
    <w:rsid w:val="00C246D2"/>
    <w:rsid w:val="00C2491B"/>
    <w:rsid w:val="00C25D31"/>
    <w:rsid w:val="00C25DA4"/>
    <w:rsid w:val="00C268C8"/>
    <w:rsid w:val="00C27DA2"/>
    <w:rsid w:val="00C27EC0"/>
    <w:rsid w:val="00C27EDB"/>
    <w:rsid w:val="00C31282"/>
    <w:rsid w:val="00C32AD6"/>
    <w:rsid w:val="00C3356E"/>
    <w:rsid w:val="00C337B9"/>
    <w:rsid w:val="00C339AF"/>
    <w:rsid w:val="00C33F5B"/>
    <w:rsid w:val="00C34AEA"/>
    <w:rsid w:val="00C35590"/>
    <w:rsid w:val="00C36090"/>
    <w:rsid w:val="00C37FA5"/>
    <w:rsid w:val="00C40AF5"/>
    <w:rsid w:val="00C414CD"/>
    <w:rsid w:val="00C41763"/>
    <w:rsid w:val="00C41D12"/>
    <w:rsid w:val="00C43E3B"/>
    <w:rsid w:val="00C4463B"/>
    <w:rsid w:val="00C46282"/>
    <w:rsid w:val="00C46BA2"/>
    <w:rsid w:val="00C4714F"/>
    <w:rsid w:val="00C47E48"/>
    <w:rsid w:val="00C50188"/>
    <w:rsid w:val="00C514B7"/>
    <w:rsid w:val="00C516B5"/>
    <w:rsid w:val="00C51E77"/>
    <w:rsid w:val="00C527F7"/>
    <w:rsid w:val="00C53678"/>
    <w:rsid w:val="00C54CEE"/>
    <w:rsid w:val="00C5647A"/>
    <w:rsid w:val="00C5676F"/>
    <w:rsid w:val="00C607B2"/>
    <w:rsid w:val="00C614FF"/>
    <w:rsid w:val="00C6196A"/>
    <w:rsid w:val="00C61C5C"/>
    <w:rsid w:val="00C61C62"/>
    <w:rsid w:val="00C625F0"/>
    <w:rsid w:val="00C6268D"/>
    <w:rsid w:val="00C62AD6"/>
    <w:rsid w:val="00C6428B"/>
    <w:rsid w:val="00C65269"/>
    <w:rsid w:val="00C66677"/>
    <w:rsid w:val="00C67250"/>
    <w:rsid w:val="00C719A8"/>
    <w:rsid w:val="00C71A2E"/>
    <w:rsid w:val="00C7205E"/>
    <w:rsid w:val="00C7242D"/>
    <w:rsid w:val="00C74438"/>
    <w:rsid w:val="00C752EB"/>
    <w:rsid w:val="00C7530D"/>
    <w:rsid w:val="00C77370"/>
    <w:rsid w:val="00C81251"/>
    <w:rsid w:val="00C829B1"/>
    <w:rsid w:val="00C8449C"/>
    <w:rsid w:val="00C84900"/>
    <w:rsid w:val="00C84F91"/>
    <w:rsid w:val="00C85B44"/>
    <w:rsid w:val="00C86313"/>
    <w:rsid w:val="00C869D2"/>
    <w:rsid w:val="00C86D9C"/>
    <w:rsid w:val="00C87596"/>
    <w:rsid w:val="00C87B6A"/>
    <w:rsid w:val="00C91173"/>
    <w:rsid w:val="00C91B7B"/>
    <w:rsid w:val="00C92599"/>
    <w:rsid w:val="00C92D3C"/>
    <w:rsid w:val="00C93032"/>
    <w:rsid w:val="00C93C24"/>
    <w:rsid w:val="00C93E9B"/>
    <w:rsid w:val="00C9477D"/>
    <w:rsid w:val="00C94A52"/>
    <w:rsid w:val="00C94AEE"/>
    <w:rsid w:val="00C94F0E"/>
    <w:rsid w:val="00C96247"/>
    <w:rsid w:val="00C9636B"/>
    <w:rsid w:val="00C97081"/>
    <w:rsid w:val="00C97525"/>
    <w:rsid w:val="00C9790C"/>
    <w:rsid w:val="00C97ED2"/>
    <w:rsid w:val="00CA0701"/>
    <w:rsid w:val="00CA15A8"/>
    <w:rsid w:val="00CA1C01"/>
    <w:rsid w:val="00CA2456"/>
    <w:rsid w:val="00CA278A"/>
    <w:rsid w:val="00CA2A75"/>
    <w:rsid w:val="00CA2BBF"/>
    <w:rsid w:val="00CA34C7"/>
    <w:rsid w:val="00CA37C5"/>
    <w:rsid w:val="00CA432B"/>
    <w:rsid w:val="00CA4427"/>
    <w:rsid w:val="00CA453F"/>
    <w:rsid w:val="00CA77A2"/>
    <w:rsid w:val="00CA7D64"/>
    <w:rsid w:val="00CB014C"/>
    <w:rsid w:val="00CB0482"/>
    <w:rsid w:val="00CB129B"/>
    <w:rsid w:val="00CB18D3"/>
    <w:rsid w:val="00CB1C8C"/>
    <w:rsid w:val="00CB2194"/>
    <w:rsid w:val="00CB36B5"/>
    <w:rsid w:val="00CB3A71"/>
    <w:rsid w:val="00CB4285"/>
    <w:rsid w:val="00CB5EB2"/>
    <w:rsid w:val="00CB5F5A"/>
    <w:rsid w:val="00CB6035"/>
    <w:rsid w:val="00CB77D4"/>
    <w:rsid w:val="00CB799B"/>
    <w:rsid w:val="00CC0373"/>
    <w:rsid w:val="00CC27D1"/>
    <w:rsid w:val="00CC382A"/>
    <w:rsid w:val="00CC3976"/>
    <w:rsid w:val="00CC3E8D"/>
    <w:rsid w:val="00CC43F0"/>
    <w:rsid w:val="00CC5B44"/>
    <w:rsid w:val="00CC7828"/>
    <w:rsid w:val="00CD23F6"/>
    <w:rsid w:val="00CD3017"/>
    <w:rsid w:val="00CD3980"/>
    <w:rsid w:val="00CD3AC7"/>
    <w:rsid w:val="00CD3E43"/>
    <w:rsid w:val="00CD45BF"/>
    <w:rsid w:val="00CD4B65"/>
    <w:rsid w:val="00CD5DC3"/>
    <w:rsid w:val="00CD6178"/>
    <w:rsid w:val="00CE1648"/>
    <w:rsid w:val="00CE24BB"/>
    <w:rsid w:val="00CE2D7A"/>
    <w:rsid w:val="00CE45BF"/>
    <w:rsid w:val="00CE4B9B"/>
    <w:rsid w:val="00CE4F68"/>
    <w:rsid w:val="00CE560E"/>
    <w:rsid w:val="00CE60E4"/>
    <w:rsid w:val="00CE6DC1"/>
    <w:rsid w:val="00CE70F9"/>
    <w:rsid w:val="00CE71B2"/>
    <w:rsid w:val="00CF0841"/>
    <w:rsid w:val="00CF0D19"/>
    <w:rsid w:val="00CF1955"/>
    <w:rsid w:val="00CF1B39"/>
    <w:rsid w:val="00CF1C95"/>
    <w:rsid w:val="00CF1E78"/>
    <w:rsid w:val="00CF2B71"/>
    <w:rsid w:val="00CF3504"/>
    <w:rsid w:val="00CF475C"/>
    <w:rsid w:val="00CF55A0"/>
    <w:rsid w:val="00CF5CE6"/>
    <w:rsid w:val="00CF6119"/>
    <w:rsid w:val="00CF63DA"/>
    <w:rsid w:val="00CF767A"/>
    <w:rsid w:val="00CF7734"/>
    <w:rsid w:val="00CF79F7"/>
    <w:rsid w:val="00D01061"/>
    <w:rsid w:val="00D019D8"/>
    <w:rsid w:val="00D02203"/>
    <w:rsid w:val="00D02DE2"/>
    <w:rsid w:val="00D030BB"/>
    <w:rsid w:val="00D03285"/>
    <w:rsid w:val="00D0503A"/>
    <w:rsid w:val="00D05492"/>
    <w:rsid w:val="00D0583A"/>
    <w:rsid w:val="00D05DDB"/>
    <w:rsid w:val="00D06414"/>
    <w:rsid w:val="00D07F31"/>
    <w:rsid w:val="00D10589"/>
    <w:rsid w:val="00D1095F"/>
    <w:rsid w:val="00D11E66"/>
    <w:rsid w:val="00D13AC8"/>
    <w:rsid w:val="00D14095"/>
    <w:rsid w:val="00D152FC"/>
    <w:rsid w:val="00D16651"/>
    <w:rsid w:val="00D20081"/>
    <w:rsid w:val="00D215F4"/>
    <w:rsid w:val="00D224E0"/>
    <w:rsid w:val="00D22AD4"/>
    <w:rsid w:val="00D23270"/>
    <w:rsid w:val="00D234D8"/>
    <w:rsid w:val="00D23BD6"/>
    <w:rsid w:val="00D25737"/>
    <w:rsid w:val="00D25A26"/>
    <w:rsid w:val="00D26173"/>
    <w:rsid w:val="00D300CE"/>
    <w:rsid w:val="00D304AA"/>
    <w:rsid w:val="00D30931"/>
    <w:rsid w:val="00D31EBD"/>
    <w:rsid w:val="00D33005"/>
    <w:rsid w:val="00D330F6"/>
    <w:rsid w:val="00D3313F"/>
    <w:rsid w:val="00D33948"/>
    <w:rsid w:val="00D352A3"/>
    <w:rsid w:val="00D35393"/>
    <w:rsid w:val="00D359CC"/>
    <w:rsid w:val="00D36E9B"/>
    <w:rsid w:val="00D3702B"/>
    <w:rsid w:val="00D37337"/>
    <w:rsid w:val="00D378D4"/>
    <w:rsid w:val="00D3797D"/>
    <w:rsid w:val="00D37CD6"/>
    <w:rsid w:val="00D40125"/>
    <w:rsid w:val="00D40762"/>
    <w:rsid w:val="00D407D3"/>
    <w:rsid w:val="00D40CA5"/>
    <w:rsid w:val="00D41CC6"/>
    <w:rsid w:val="00D428B1"/>
    <w:rsid w:val="00D43B34"/>
    <w:rsid w:val="00D43CE9"/>
    <w:rsid w:val="00D455F3"/>
    <w:rsid w:val="00D45983"/>
    <w:rsid w:val="00D47525"/>
    <w:rsid w:val="00D47768"/>
    <w:rsid w:val="00D50619"/>
    <w:rsid w:val="00D50E65"/>
    <w:rsid w:val="00D51243"/>
    <w:rsid w:val="00D51FA1"/>
    <w:rsid w:val="00D54F09"/>
    <w:rsid w:val="00D556D6"/>
    <w:rsid w:val="00D56AFA"/>
    <w:rsid w:val="00D571C7"/>
    <w:rsid w:val="00D579C5"/>
    <w:rsid w:val="00D57FAD"/>
    <w:rsid w:val="00D60F37"/>
    <w:rsid w:val="00D612CB"/>
    <w:rsid w:val="00D61643"/>
    <w:rsid w:val="00D6228B"/>
    <w:rsid w:val="00D62414"/>
    <w:rsid w:val="00D62584"/>
    <w:rsid w:val="00D6348F"/>
    <w:rsid w:val="00D66C94"/>
    <w:rsid w:val="00D67816"/>
    <w:rsid w:val="00D70666"/>
    <w:rsid w:val="00D720D1"/>
    <w:rsid w:val="00D722C9"/>
    <w:rsid w:val="00D727B7"/>
    <w:rsid w:val="00D72BC0"/>
    <w:rsid w:val="00D737A2"/>
    <w:rsid w:val="00D73819"/>
    <w:rsid w:val="00D7408C"/>
    <w:rsid w:val="00D74914"/>
    <w:rsid w:val="00D754CC"/>
    <w:rsid w:val="00D762DB"/>
    <w:rsid w:val="00D766A9"/>
    <w:rsid w:val="00D76FDA"/>
    <w:rsid w:val="00D77B96"/>
    <w:rsid w:val="00D80C88"/>
    <w:rsid w:val="00D81C5F"/>
    <w:rsid w:val="00D821E0"/>
    <w:rsid w:val="00D8222E"/>
    <w:rsid w:val="00D855FC"/>
    <w:rsid w:val="00D85D87"/>
    <w:rsid w:val="00D86E02"/>
    <w:rsid w:val="00D870C8"/>
    <w:rsid w:val="00D87CF7"/>
    <w:rsid w:val="00D90837"/>
    <w:rsid w:val="00D90999"/>
    <w:rsid w:val="00D90B77"/>
    <w:rsid w:val="00D90DE3"/>
    <w:rsid w:val="00D91181"/>
    <w:rsid w:val="00D911C6"/>
    <w:rsid w:val="00D91495"/>
    <w:rsid w:val="00D9166B"/>
    <w:rsid w:val="00D92615"/>
    <w:rsid w:val="00D934FB"/>
    <w:rsid w:val="00D93707"/>
    <w:rsid w:val="00D9382B"/>
    <w:rsid w:val="00D94327"/>
    <w:rsid w:val="00D95452"/>
    <w:rsid w:val="00D96A4D"/>
    <w:rsid w:val="00D96B7F"/>
    <w:rsid w:val="00D96EA9"/>
    <w:rsid w:val="00D97772"/>
    <w:rsid w:val="00D977ED"/>
    <w:rsid w:val="00DA0376"/>
    <w:rsid w:val="00DA101E"/>
    <w:rsid w:val="00DA27CB"/>
    <w:rsid w:val="00DA2E0A"/>
    <w:rsid w:val="00DA31D3"/>
    <w:rsid w:val="00DA3DCF"/>
    <w:rsid w:val="00DA48B5"/>
    <w:rsid w:val="00DA4DF2"/>
    <w:rsid w:val="00DA5031"/>
    <w:rsid w:val="00DA7198"/>
    <w:rsid w:val="00DB0740"/>
    <w:rsid w:val="00DB0C64"/>
    <w:rsid w:val="00DB0DA5"/>
    <w:rsid w:val="00DB14C6"/>
    <w:rsid w:val="00DB24A0"/>
    <w:rsid w:val="00DB25FC"/>
    <w:rsid w:val="00DB2D4A"/>
    <w:rsid w:val="00DB3C62"/>
    <w:rsid w:val="00DB46FC"/>
    <w:rsid w:val="00DB6FAB"/>
    <w:rsid w:val="00DB791B"/>
    <w:rsid w:val="00DC0609"/>
    <w:rsid w:val="00DC06EC"/>
    <w:rsid w:val="00DC0FA7"/>
    <w:rsid w:val="00DC1C76"/>
    <w:rsid w:val="00DC20B1"/>
    <w:rsid w:val="00DC21BF"/>
    <w:rsid w:val="00DC365C"/>
    <w:rsid w:val="00DC3B10"/>
    <w:rsid w:val="00DC49BE"/>
    <w:rsid w:val="00DC5AEE"/>
    <w:rsid w:val="00DC5C58"/>
    <w:rsid w:val="00DC5EC8"/>
    <w:rsid w:val="00DC5F4A"/>
    <w:rsid w:val="00DC6598"/>
    <w:rsid w:val="00DC6EA8"/>
    <w:rsid w:val="00DC76C0"/>
    <w:rsid w:val="00DD281B"/>
    <w:rsid w:val="00DD298C"/>
    <w:rsid w:val="00DD3355"/>
    <w:rsid w:val="00DD4A12"/>
    <w:rsid w:val="00DD619E"/>
    <w:rsid w:val="00DD69A8"/>
    <w:rsid w:val="00DE0578"/>
    <w:rsid w:val="00DE0BD7"/>
    <w:rsid w:val="00DE10A7"/>
    <w:rsid w:val="00DE2472"/>
    <w:rsid w:val="00DE2736"/>
    <w:rsid w:val="00DE2AA4"/>
    <w:rsid w:val="00DE2F27"/>
    <w:rsid w:val="00DE374B"/>
    <w:rsid w:val="00DE3D26"/>
    <w:rsid w:val="00DE41C5"/>
    <w:rsid w:val="00DE4488"/>
    <w:rsid w:val="00DE4715"/>
    <w:rsid w:val="00DE481F"/>
    <w:rsid w:val="00DE5D3E"/>
    <w:rsid w:val="00DE5EB2"/>
    <w:rsid w:val="00DE5F75"/>
    <w:rsid w:val="00DE6D3F"/>
    <w:rsid w:val="00DE706A"/>
    <w:rsid w:val="00DE733C"/>
    <w:rsid w:val="00DE7FDC"/>
    <w:rsid w:val="00DF0083"/>
    <w:rsid w:val="00DF0E05"/>
    <w:rsid w:val="00DF0FDB"/>
    <w:rsid w:val="00DF1754"/>
    <w:rsid w:val="00DF178C"/>
    <w:rsid w:val="00DF6712"/>
    <w:rsid w:val="00DF7729"/>
    <w:rsid w:val="00DF7900"/>
    <w:rsid w:val="00DF7D20"/>
    <w:rsid w:val="00E03395"/>
    <w:rsid w:val="00E03AB8"/>
    <w:rsid w:val="00E07736"/>
    <w:rsid w:val="00E07923"/>
    <w:rsid w:val="00E07960"/>
    <w:rsid w:val="00E07A70"/>
    <w:rsid w:val="00E1038B"/>
    <w:rsid w:val="00E10623"/>
    <w:rsid w:val="00E1095D"/>
    <w:rsid w:val="00E1233B"/>
    <w:rsid w:val="00E12A1A"/>
    <w:rsid w:val="00E12AD7"/>
    <w:rsid w:val="00E13C0D"/>
    <w:rsid w:val="00E14061"/>
    <w:rsid w:val="00E141F6"/>
    <w:rsid w:val="00E14CE6"/>
    <w:rsid w:val="00E151C4"/>
    <w:rsid w:val="00E16032"/>
    <w:rsid w:val="00E16ADA"/>
    <w:rsid w:val="00E16C37"/>
    <w:rsid w:val="00E16D5F"/>
    <w:rsid w:val="00E20E69"/>
    <w:rsid w:val="00E20FF6"/>
    <w:rsid w:val="00E22235"/>
    <w:rsid w:val="00E2227D"/>
    <w:rsid w:val="00E2267F"/>
    <w:rsid w:val="00E2699E"/>
    <w:rsid w:val="00E270C3"/>
    <w:rsid w:val="00E277EA"/>
    <w:rsid w:val="00E27840"/>
    <w:rsid w:val="00E27944"/>
    <w:rsid w:val="00E30CB1"/>
    <w:rsid w:val="00E3140E"/>
    <w:rsid w:val="00E322AC"/>
    <w:rsid w:val="00E32AAF"/>
    <w:rsid w:val="00E3446B"/>
    <w:rsid w:val="00E34A0C"/>
    <w:rsid w:val="00E34FFB"/>
    <w:rsid w:val="00E3550D"/>
    <w:rsid w:val="00E35580"/>
    <w:rsid w:val="00E37294"/>
    <w:rsid w:val="00E373DC"/>
    <w:rsid w:val="00E374DC"/>
    <w:rsid w:val="00E37F67"/>
    <w:rsid w:val="00E4055B"/>
    <w:rsid w:val="00E40560"/>
    <w:rsid w:val="00E40A08"/>
    <w:rsid w:val="00E41218"/>
    <w:rsid w:val="00E41F22"/>
    <w:rsid w:val="00E427C0"/>
    <w:rsid w:val="00E442D1"/>
    <w:rsid w:val="00E449D7"/>
    <w:rsid w:val="00E45B10"/>
    <w:rsid w:val="00E46833"/>
    <w:rsid w:val="00E46B01"/>
    <w:rsid w:val="00E46F25"/>
    <w:rsid w:val="00E47339"/>
    <w:rsid w:val="00E473D3"/>
    <w:rsid w:val="00E50E7C"/>
    <w:rsid w:val="00E513D7"/>
    <w:rsid w:val="00E5315A"/>
    <w:rsid w:val="00E53986"/>
    <w:rsid w:val="00E53C3F"/>
    <w:rsid w:val="00E54042"/>
    <w:rsid w:val="00E548B4"/>
    <w:rsid w:val="00E5568A"/>
    <w:rsid w:val="00E57260"/>
    <w:rsid w:val="00E575AE"/>
    <w:rsid w:val="00E608E3"/>
    <w:rsid w:val="00E63BA5"/>
    <w:rsid w:val="00E649F7"/>
    <w:rsid w:val="00E66B5E"/>
    <w:rsid w:val="00E67376"/>
    <w:rsid w:val="00E67564"/>
    <w:rsid w:val="00E67F5C"/>
    <w:rsid w:val="00E7019C"/>
    <w:rsid w:val="00E70661"/>
    <w:rsid w:val="00E708E5"/>
    <w:rsid w:val="00E70CBC"/>
    <w:rsid w:val="00E7118A"/>
    <w:rsid w:val="00E71680"/>
    <w:rsid w:val="00E71A51"/>
    <w:rsid w:val="00E71AFE"/>
    <w:rsid w:val="00E74301"/>
    <w:rsid w:val="00E74883"/>
    <w:rsid w:val="00E75087"/>
    <w:rsid w:val="00E76570"/>
    <w:rsid w:val="00E76C76"/>
    <w:rsid w:val="00E80766"/>
    <w:rsid w:val="00E8084E"/>
    <w:rsid w:val="00E810EA"/>
    <w:rsid w:val="00E814C5"/>
    <w:rsid w:val="00E818A6"/>
    <w:rsid w:val="00E81A23"/>
    <w:rsid w:val="00E82235"/>
    <w:rsid w:val="00E83081"/>
    <w:rsid w:val="00E84284"/>
    <w:rsid w:val="00E848D0"/>
    <w:rsid w:val="00E849ED"/>
    <w:rsid w:val="00E84CA0"/>
    <w:rsid w:val="00E8501B"/>
    <w:rsid w:val="00E87E4F"/>
    <w:rsid w:val="00E90E89"/>
    <w:rsid w:val="00E920F5"/>
    <w:rsid w:val="00E92250"/>
    <w:rsid w:val="00E93C83"/>
    <w:rsid w:val="00E975EF"/>
    <w:rsid w:val="00EA0E71"/>
    <w:rsid w:val="00EA1768"/>
    <w:rsid w:val="00EA2B6D"/>
    <w:rsid w:val="00EA32C3"/>
    <w:rsid w:val="00EA3C5E"/>
    <w:rsid w:val="00EA3D27"/>
    <w:rsid w:val="00EA497A"/>
    <w:rsid w:val="00EA4DF2"/>
    <w:rsid w:val="00EA53F3"/>
    <w:rsid w:val="00EA5AEF"/>
    <w:rsid w:val="00EA5ED5"/>
    <w:rsid w:val="00EA7606"/>
    <w:rsid w:val="00EB1663"/>
    <w:rsid w:val="00EB167B"/>
    <w:rsid w:val="00EB184D"/>
    <w:rsid w:val="00EB2427"/>
    <w:rsid w:val="00EB32E8"/>
    <w:rsid w:val="00EB478D"/>
    <w:rsid w:val="00EB48F2"/>
    <w:rsid w:val="00EB4DAA"/>
    <w:rsid w:val="00EB7C93"/>
    <w:rsid w:val="00EC079C"/>
    <w:rsid w:val="00EC0D75"/>
    <w:rsid w:val="00EC1160"/>
    <w:rsid w:val="00EC150C"/>
    <w:rsid w:val="00EC1CF4"/>
    <w:rsid w:val="00EC281F"/>
    <w:rsid w:val="00EC28A3"/>
    <w:rsid w:val="00EC3898"/>
    <w:rsid w:val="00EC3F35"/>
    <w:rsid w:val="00EC45D1"/>
    <w:rsid w:val="00EC4E64"/>
    <w:rsid w:val="00EC50A0"/>
    <w:rsid w:val="00EC5EEE"/>
    <w:rsid w:val="00EC7945"/>
    <w:rsid w:val="00ED0413"/>
    <w:rsid w:val="00ED0540"/>
    <w:rsid w:val="00ED1CA6"/>
    <w:rsid w:val="00ED1F82"/>
    <w:rsid w:val="00ED2DBA"/>
    <w:rsid w:val="00ED2F4C"/>
    <w:rsid w:val="00ED333F"/>
    <w:rsid w:val="00ED48EC"/>
    <w:rsid w:val="00ED4F7D"/>
    <w:rsid w:val="00ED53C2"/>
    <w:rsid w:val="00ED6B79"/>
    <w:rsid w:val="00ED7454"/>
    <w:rsid w:val="00ED751E"/>
    <w:rsid w:val="00EE09D3"/>
    <w:rsid w:val="00EE0A9F"/>
    <w:rsid w:val="00EE2771"/>
    <w:rsid w:val="00EE4832"/>
    <w:rsid w:val="00EE4A91"/>
    <w:rsid w:val="00EE5C4F"/>
    <w:rsid w:val="00EE6306"/>
    <w:rsid w:val="00EE6483"/>
    <w:rsid w:val="00EE6DF0"/>
    <w:rsid w:val="00EE768E"/>
    <w:rsid w:val="00EF103B"/>
    <w:rsid w:val="00EF3514"/>
    <w:rsid w:val="00EF35A7"/>
    <w:rsid w:val="00EF3856"/>
    <w:rsid w:val="00EF3C88"/>
    <w:rsid w:val="00EF4407"/>
    <w:rsid w:val="00EF46C3"/>
    <w:rsid w:val="00EF5797"/>
    <w:rsid w:val="00EF708A"/>
    <w:rsid w:val="00F01490"/>
    <w:rsid w:val="00F01556"/>
    <w:rsid w:val="00F015A0"/>
    <w:rsid w:val="00F01FBF"/>
    <w:rsid w:val="00F0225E"/>
    <w:rsid w:val="00F02B71"/>
    <w:rsid w:val="00F02C63"/>
    <w:rsid w:val="00F02F52"/>
    <w:rsid w:val="00F03613"/>
    <w:rsid w:val="00F0362A"/>
    <w:rsid w:val="00F0367D"/>
    <w:rsid w:val="00F03A0F"/>
    <w:rsid w:val="00F0423E"/>
    <w:rsid w:val="00F044BD"/>
    <w:rsid w:val="00F05BE5"/>
    <w:rsid w:val="00F06842"/>
    <w:rsid w:val="00F1050B"/>
    <w:rsid w:val="00F10738"/>
    <w:rsid w:val="00F114F9"/>
    <w:rsid w:val="00F118C0"/>
    <w:rsid w:val="00F11CF0"/>
    <w:rsid w:val="00F13BF5"/>
    <w:rsid w:val="00F1480E"/>
    <w:rsid w:val="00F151EB"/>
    <w:rsid w:val="00F15E93"/>
    <w:rsid w:val="00F20597"/>
    <w:rsid w:val="00F20B03"/>
    <w:rsid w:val="00F20B38"/>
    <w:rsid w:val="00F20C69"/>
    <w:rsid w:val="00F22C27"/>
    <w:rsid w:val="00F2337A"/>
    <w:rsid w:val="00F243A4"/>
    <w:rsid w:val="00F25505"/>
    <w:rsid w:val="00F26C84"/>
    <w:rsid w:val="00F305B8"/>
    <w:rsid w:val="00F30A91"/>
    <w:rsid w:val="00F31066"/>
    <w:rsid w:val="00F3137F"/>
    <w:rsid w:val="00F3192A"/>
    <w:rsid w:val="00F347B4"/>
    <w:rsid w:val="00F34BAF"/>
    <w:rsid w:val="00F35B6C"/>
    <w:rsid w:val="00F36824"/>
    <w:rsid w:val="00F37D76"/>
    <w:rsid w:val="00F40252"/>
    <w:rsid w:val="00F404DB"/>
    <w:rsid w:val="00F4135B"/>
    <w:rsid w:val="00F41487"/>
    <w:rsid w:val="00F4193E"/>
    <w:rsid w:val="00F41F26"/>
    <w:rsid w:val="00F420BA"/>
    <w:rsid w:val="00F434BF"/>
    <w:rsid w:val="00F43670"/>
    <w:rsid w:val="00F436C0"/>
    <w:rsid w:val="00F43811"/>
    <w:rsid w:val="00F43949"/>
    <w:rsid w:val="00F43D04"/>
    <w:rsid w:val="00F44113"/>
    <w:rsid w:val="00F44435"/>
    <w:rsid w:val="00F44C5F"/>
    <w:rsid w:val="00F453B8"/>
    <w:rsid w:val="00F45A37"/>
    <w:rsid w:val="00F45CB4"/>
    <w:rsid w:val="00F46090"/>
    <w:rsid w:val="00F467FA"/>
    <w:rsid w:val="00F47753"/>
    <w:rsid w:val="00F504AC"/>
    <w:rsid w:val="00F50510"/>
    <w:rsid w:val="00F50760"/>
    <w:rsid w:val="00F508AC"/>
    <w:rsid w:val="00F5160F"/>
    <w:rsid w:val="00F516C2"/>
    <w:rsid w:val="00F51AF5"/>
    <w:rsid w:val="00F51CC3"/>
    <w:rsid w:val="00F56149"/>
    <w:rsid w:val="00F56656"/>
    <w:rsid w:val="00F60866"/>
    <w:rsid w:val="00F60FDB"/>
    <w:rsid w:val="00F61C59"/>
    <w:rsid w:val="00F62FBD"/>
    <w:rsid w:val="00F64F44"/>
    <w:rsid w:val="00F66A80"/>
    <w:rsid w:val="00F66E1B"/>
    <w:rsid w:val="00F71D18"/>
    <w:rsid w:val="00F72BF3"/>
    <w:rsid w:val="00F73032"/>
    <w:rsid w:val="00F739B5"/>
    <w:rsid w:val="00F74828"/>
    <w:rsid w:val="00F74EF5"/>
    <w:rsid w:val="00F74F4E"/>
    <w:rsid w:val="00F7779F"/>
    <w:rsid w:val="00F8107B"/>
    <w:rsid w:val="00F814ED"/>
    <w:rsid w:val="00F814F0"/>
    <w:rsid w:val="00F81D21"/>
    <w:rsid w:val="00F81FD8"/>
    <w:rsid w:val="00F83492"/>
    <w:rsid w:val="00F867F5"/>
    <w:rsid w:val="00F87686"/>
    <w:rsid w:val="00F87ED1"/>
    <w:rsid w:val="00F9027B"/>
    <w:rsid w:val="00F904A6"/>
    <w:rsid w:val="00F90B41"/>
    <w:rsid w:val="00F945ED"/>
    <w:rsid w:val="00F945FF"/>
    <w:rsid w:val="00F94833"/>
    <w:rsid w:val="00F952C3"/>
    <w:rsid w:val="00F9626E"/>
    <w:rsid w:val="00F97135"/>
    <w:rsid w:val="00F97EB6"/>
    <w:rsid w:val="00FA0B0A"/>
    <w:rsid w:val="00FA0C83"/>
    <w:rsid w:val="00FA0CD2"/>
    <w:rsid w:val="00FA1B77"/>
    <w:rsid w:val="00FA24B2"/>
    <w:rsid w:val="00FA25F6"/>
    <w:rsid w:val="00FA2B6F"/>
    <w:rsid w:val="00FA3B86"/>
    <w:rsid w:val="00FA515E"/>
    <w:rsid w:val="00FA5A39"/>
    <w:rsid w:val="00FA5D8A"/>
    <w:rsid w:val="00FA5ED6"/>
    <w:rsid w:val="00FB0320"/>
    <w:rsid w:val="00FB2FB7"/>
    <w:rsid w:val="00FB49D1"/>
    <w:rsid w:val="00FB54EE"/>
    <w:rsid w:val="00FB66A1"/>
    <w:rsid w:val="00FB7C7E"/>
    <w:rsid w:val="00FC010E"/>
    <w:rsid w:val="00FC0F50"/>
    <w:rsid w:val="00FC1900"/>
    <w:rsid w:val="00FC257A"/>
    <w:rsid w:val="00FC2F67"/>
    <w:rsid w:val="00FC4282"/>
    <w:rsid w:val="00FC511A"/>
    <w:rsid w:val="00FC5639"/>
    <w:rsid w:val="00FC58D1"/>
    <w:rsid w:val="00FC5980"/>
    <w:rsid w:val="00FC5A31"/>
    <w:rsid w:val="00FC68C8"/>
    <w:rsid w:val="00FC6DCA"/>
    <w:rsid w:val="00FC6FBE"/>
    <w:rsid w:val="00FC7C88"/>
    <w:rsid w:val="00FC7C9C"/>
    <w:rsid w:val="00FD1059"/>
    <w:rsid w:val="00FD12B7"/>
    <w:rsid w:val="00FD14BF"/>
    <w:rsid w:val="00FD375E"/>
    <w:rsid w:val="00FD59D2"/>
    <w:rsid w:val="00FE1C80"/>
    <w:rsid w:val="00FE2BDE"/>
    <w:rsid w:val="00FE3454"/>
    <w:rsid w:val="00FE4532"/>
    <w:rsid w:val="00FE4FEA"/>
    <w:rsid w:val="00FE57D8"/>
    <w:rsid w:val="00FE654D"/>
    <w:rsid w:val="00FE72B2"/>
    <w:rsid w:val="00FE7443"/>
    <w:rsid w:val="00FF0041"/>
    <w:rsid w:val="00FF0A41"/>
    <w:rsid w:val="00FF1101"/>
    <w:rsid w:val="00FF15A6"/>
    <w:rsid w:val="00FF34EA"/>
    <w:rsid w:val="00FF5746"/>
    <w:rsid w:val="00FF57F0"/>
    <w:rsid w:val="0104925A"/>
    <w:rsid w:val="0104F007"/>
    <w:rsid w:val="010AEBB1"/>
    <w:rsid w:val="0116C620"/>
    <w:rsid w:val="0119CE7C"/>
    <w:rsid w:val="012BE49C"/>
    <w:rsid w:val="014D3B10"/>
    <w:rsid w:val="015FECDB"/>
    <w:rsid w:val="01861390"/>
    <w:rsid w:val="01BA0002"/>
    <w:rsid w:val="01CB601F"/>
    <w:rsid w:val="01F89072"/>
    <w:rsid w:val="020F8DC0"/>
    <w:rsid w:val="022ABBBE"/>
    <w:rsid w:val="024E824B"/>
    <w:rsid w:val="0310FEBA"/>
    <w:rsid w:val="031564F4"/>
    <w:rsid w:val="0362D463"/>
    <w:rsid w:val="0382F4CD"/>
    <w:rsid w:val="03A101C7"/>
    <w:rsid w:val="03A9E020"/>
    <w:rsid w:val="03B92EB8"/>
    <w:rsid w:val="03C85AC5"/>
    <w:rsid w:val="03D17C42"/>
    <w:rsid w:val="03E80C04"/>
    <w:rsid w:val="03F15969"/>
    <w:rsid w:val="04269FE3"/>
    <w:rsid w:val="04490AA4"/>
    <w:rsid w:val="045E7F86"/>
    <w:rsid w:val="049D09C6"/>
    <w:rsid w:val="04B22FA2"/>
    <w:rsid w:val="04C9C150"/>
    <w:rsid w:val="052A3D44"/>
    <w:rsid w:val="0539CD2B"/>
    <w:rsid w:val="057688E9"/>
    <w:rsid w:val="059443D2"/>
    <w:rsid w:val="05AB0E4F"/>
    <w:rsid w:val="05E6B7ED"/>
    <w:rsid w:val="06359294"/>
    <w:rsid w:val="0641F2A6"/>
    <w:rsid w:val="065F01B4"/>
    <w:rsid w:val="06664593"/>
    <w:rsid w:val="0666A300"/>
    <w:rsid w:val="06886FE1"/>
    <w:rsid w:val="072AC832"/>
    <w:rsid w:val="0748B3D3"/>
    <w:rsid w:val="07A052CD"/>
    <w:rsid w:val="07DA2114"/>
    <w:rsid w:val="08305C37"/>
    <w:rsid w:val="08597A3D"/>
    <w:rsid w:val="086AA0CC"/>
    <w:rsid w:val="088ACD57"/>
    <w:rsid w:val="08A24BA9"/>
    <w:rsid w:val="08B71350"/>
    <w:rsid w:val="08C037B4"/>
    <w:rsid w:val="08ECC081"/>
    <w:rsid w:val="0909E16A"/>
    <w:rsid w:val="090F6099"/>
    <w:rsid w:val="091A29F4"/>
    <w:rsid w:val="093C2F66"/>
    <w:rsid w:val="09610DB3"/>
    <w:rsid w:val="09A6E4CC"/>
    <w:rsid w:val="09BBA0E0"/>
    <w:rsid w:val="09DEE107"/>
    <w:rsid w:val="09E17C75"/>
    <w:rsid w:val="09FC363B"/>
    <w:rsid w:val="0A9B8DB3"/>
    <w:rsid w:val="0AC9C3B1"/>
    <w:rsid w:val="0ADEE104"/>
    <w:rsid w:val="0B10D0AE"/>
    <w:rsid w:val="0B3E50BE"/>
    <w:rsid w:val="0B7494B2"/>
    <w:rsid w:val="0B9D7E7E"/>
    <w:rsid w:val="0BACC823"/>
    <w:rsid w:val="0BAE7D47"/>
    <w:rsid w:val="0BB841B2"/>
    <w:rsid w:val="0BF443B8"/>
    <w:rsid w:val="0BF80163"/>
    <w:rsid w:val="0C48B94B"/>
    <w:rsid w:val="0C564741"/>
    <w:rsid w:val="0C5884FE"/>
    <w:rsid w:val="0C63CFA1"/>
    <w:rsid w:val="0C6572DF"/>
    <w:rsid w:val="0CAC1218"/>
    <w:rsid w:val="0CB1A2FE"/>
    <w:rsid w:val="0CD1B5C0"/>
    <w:rsid w:val="0CED1319"/>
    <w:rsid w:val="0D095AC5"/>
    <w:rsid w:val="0D4CF701"/>
    <w:rsid w:val="0D6E419C"/>
    <w:rsid w:val="0D8B8544"/>
    <w:rsid w:val="0D8EC27C"/>
    <w:rsid w:val="0D9078C0"/>
    <w:rsid w:val="0D980204"/>
    <w:rsid w:val="0DFB0EC9"/>
    <w:rsid w:val="0E0E7CB0"/>
    <w:rsid w:val="0E11B8D8"/>
    <w:rsid w:val="0E1C3ACD"/>
    <w:rsid w:val="0EC6271F"/>
    <w:rsid w:val="0ED5E197"/>
    <w:rsid w:val="0EE971AE"/>
    <w:rsid w:val="0F02BA6A"/>
    <w:rsid w:val="0F0A51C1"/>
    <w:rsid w:val="0F0C626E"/>
    <w:rsid w:val="0F7FEB31"/>
    <w:rsid w:val="0F8E8027"/>
    <w:rsid w:val="0FCF68F9"/>
    <w:rsid w:val="0FDC2701"/>
    <w:rsid w:val="102FB09D"/>
    <w:rsid w:val="105F0401"/>
    <w:rsid w:val="106719F5"/>
    <w:rsid w:val="1075D157"/>
    <w:rsid w:val="10A32E91"/>
    <w:rsid w:val="10A74BED"/>
    <w:rsid w:val="10A93B28"/>
    <w:rsid w:val="10AB2478"/>
    <w:rsid w:val="10B6A142"/>
    <w:rsid w:val="10E9584A"/>
    <w:rsid w:val="10FBBE85"/>
    <w:rsid w:val="118271E5"/>
    <w:rsid w:val="11950B44"/>
    <w:rsid w:val="11A54144"/>
    <w:rsid w:val="11CA7466"/>
    <w:rsid w:val="11DA8092"/>
    <w:rsid w:val="11DD204B"/>
    <w:rsid w:val="12137AD6"/>
    <w:rsid w:val="1280CCD9"/>
    <w:rsid w:val="1284C991"/>
    <w:rsid w:val="129A09FE"/>
    <w:rsid w:val="12EED3E0"/>
    <w:rsid w:val="13078D5E"/>
    <w:rsid w:val="133CBE11"/>
    <w:rsid w:val="133D885A"/>
    <w:rsid w:val="134CD59E"/>
    <w:rsid w:val="13A3C04B"/>
    <w:rsid w:val="13F62FC4"/>
    <w:rsid w:val="1428CC1B"/>
    <w:rsid w:val="143076C7"/>
    <w:rsid w:val="14372A8D"/>
    <w:rsid w:val="147C0D85"/>
    <w:rsid w:val="148C1591"/>
    <w:rsid w:val="1490B534"/>
    <w:rsid w:val="149515EA"/>
    <w:rsid w:val="14980254"/>
    <w:rsid w:val="14A736E9"/>
    <w:rsid w:val="14C32E71"/>
    <w:rsid w:val="14CD1D01"/>
    <w:rsid w:val="1560E961"/>
    <w:rsid w:val="15627723"/>
    <w:rsid w:val="15BB97DB"/>
    <w:rsid w:val="15C1A015"/>
    <w:rsid w:val="15CAA583"/>
    <w:rsid w:val="15D20290"/>
    <w:rsid w:val="168F771C"/>
    <w:rsid w:val="16B74759"/>
    <w:rsid w:val="16D7764D"/>
    <w:rsid w:val="175B6EE3"/>
    <w:rsid w:val="177B1F07"/>
    <w:rsid w:val="177BBA7D"/>
    <w:rsid w:val="17837FD7"/>
    <w:rsid w:val="178CA816"/>
    <w:rsid w:val="1796C4D4"/>
    <w:rsid w:val="179B303B"/>
    <w:rsid w:val="17FA4F62"/>
    <w:rsid w:val="180DC7B7"/>
    <w:rsid w:val="1810FE0D"/>
    <w:rsid w:val="1819E2B5"/>
    <w:rsid w:val="18351A70"/>
    <w:rsid w:val="184FA21E"/>
    <w:rsid w:val="185F288D"/>
    <w:rsid w:val="1875BCB9"/>
    <w:rsid w:val="19083940"/>
    <w:rsid w:val="191886FD"/>
    <w:rsid w:val="191C5843"/>
    <w:rsid w:val="19494325"/>
    <w:rsid w:val="194BC843"/>
    <w:rsid w:val="195AFB62"/>
    <w:rsid w:val="1961364B"/>
    <w:rsid w:val="1969830B"/>
    <w:rsid w:val="196B8C6F"/>
    <w:rsid w:val="198C1E96"/>
    <w:rsid w:val="199DC8EF"/>
    <w:rsid w:val="19AF20A5"/>
    <w:rsid w:val="1A020DCC"/>
    <w:rsid w:val="1A247FCB"/>
    <w:rsid w:val="1A26DA8E"/>
    <w:rsid w:val="1A2B2836"/>
    <w:rsid w:val="1A430188"/>
    <w:rsid w:val="1A5F8034"/>
    <w:rsid w:val="1A7C9881"/>
    <w:rsid w:val="1A993E55"/>
    <w:rsid w:val="1AB2AA65"/>
    <w:rsid w:val="1AE5329A"/>
    <w:rsid w:val="1AF5E68F"/>
    <w:rsid w:val="1B0BD623"/>
    <w:rsid w:val="1B0EC7B3"/>
    <w:rsid w:val="1B178724"/>
    <w:rsid w:val="1B827EAC"/>
    <w:rsid w:val="1B8A4E2C"/>
    <w:rsid w:val="1BA0F714"/>
    <w:rsid w:val="1BDAE175"/>
    <w:rsid w:val="1BDC24E5"/>
    <w:rsid w:val="1BF91680"/>
    <w:rsid w:val="1C11E920"/>
    <w:rsid w:val="1C2E7F0C"/>
    <w:rsid w:val="1CA51119"/>
    <w:rsid w:val="1CAB5D02"/>
    <w:rsid w:val="1CABDA23"/>
    <w:rsid w:val="1CD37E45"/>
    <w:rsid w:val="1CF10AC8"/>
    <w:rsid w:val="1CF4F220"/>
    <w:rsid w:val="1D070C8C"/>
    <w:rsid w:val="1D130CE8"/>
    <w:rsid w:val="1D460A2E"/>
    <w:rsid w:val="1D51023C"/>
    <w:rsid w:val="1D6CB8EE"/>
    <w:rsid w:val="1E0E3065"/>
    <w:rsid w:val="1E1474A4"/>
    <w:rsid w:val="1E8A747F"/>
    <w:rsid w:val="1E8C14BB"/>
    <w:rsid w:val="1ECDECEF"/>
    <w:rsid w:val="1ED5BBB7"/>
    <w:rsid w:val="1F409D55"/>
    <w:rsid w:val="1F485C0D"/>
    <w:rsid w:val="1FA7A3E1"/>
    <w:rsid w:val="1FD48246"/>
    <w:rsid w:val="1FE6E656"/>
    <w:rsid w:val="1FECB004"/>
    <w:rsid w:val="2008E6FD"/>
    <w:rsid w:val="20212036"/>
    <w:rsid w:val="205CADFF"/>
    <w:rsid w:val="207880EC"/>
    <w:rsid w:val="20FF446F"/>
    <w:rsid w:val="211638A1"/>
    <w:rsid w:val="212BAC13"/>
    <w:rsid w:val="2130359A"/>
    <w:rsid w:val="213C643B"/>
    <w:rsid w:val="21A67D80"/>
    <w:rsid w:val="21B9D1E9"/>
    <w:rsid w:val="21D0F733"/>
    <w:rsid w:val="21D293CF"/>
    <w:rsid w:val="21E1BFF9"/>
    <w:rsid w:val="21F534A3"/>
    <w:rsid w:val="2214AE69"/>
    <w:rsid w:val="221D468F"/>
    <w:rsid w:val="2234B128"/>
    <w:rsid w:val="225183C0"/>
    <w:rsid w:val="226B5C74"/>
    <w:rsid w:val="22A31409"/>
    <w:rsid w:val="22D344E2"/>
    <w:rsid w:val="231CCBD4"/>
    <w:rsid w:val="2326E078"/>
    <w:rsid w:val="23496C93"/>
    <w:rsid w:val="23740D0B"/>
    <w:rsid w:val="23839C6C"/>
    <w:rsid w:val="239F7D98"/>
    <w:rsid w:val="23BC6D8C"/>
    <w:rsid w:val="240507DE"/>
    <w:rsid w:val="244E7A4D"/>
    <w:rsid w:val="245E79D0"/>
    <w:rsid w:val="247CF373"/>
    <w:rsid w:val="24A39B71"/>
    <w:rsid w:val="24A42DF7"/>
    <w:rsid w:val="24C3F230"/>
    <w:rsid w:val="24D4A271"/>
    <w:rsid w:val="24FC7DE4"/>
    <w:rsid w:val="25309EA3"/>
    <w:rsid w:val="2539C345"/>
    <w:rsid w:val="253E5FA2"/>
    <w:rsid w:val="25520821"/>
    <w:rsid w:val="25626D15"/>
    <w:rsid w:val="25661607"/>
    <w:rsid w:val="2574CD70"/>
    <w:rsid w:val="2590D22C"/>
    <w:rsid w:val="259E9705"/>
    <w:rsid w:val="25A010AF"/>
    <w:rsid w:val="25A0BE52"/>
    <w:rsid w:val="25B7D58D"/>
    <w:rsid w:val="25D69A5A"/>
    <w:rsid w:val="25D8979D"/>
    <w:rsid w:val="25E4E725"/>
    <w:rsid w:val="25EAA87F"/>
    <w:rsid w:val="25ED73B8"/>
    <w:rsid w:val="25F29DBC"/>
    <w:rsid w:val="2609C766"/>
    <w:rsid w:val="262BC23C"/>
    <w:rsid w:val="262E1DB8"/>
    <w:rsid w:val="26565B05"/>
    <w:rsid w:val="2658AE49"/>
    <w:rsid w:val="265A0608"/>
    <w:rsid w:val="2663AC39"/>
    <w:rsid w:val="26647018"/>
    <w:rsid w:val="268A9140"/>
    <w:rsid w:val="26BA426A"/>
    <w:rsid w:val="26C66097"/>
    <w:rsid w:val="26FA8AA8"/>
    <w:rsid w:val="270728E2"/>
    <w:rsid w:val="27283B08"/>
    <w:rsid w:val="273C10B7"/>
    <w:rsid w:val="27420DF0"/>
    <w:rsid w:val="27544E12"/>
    <w:rsid w:val="276A2BCC"/>
    <w:rsid w:val="27E81AA5"/>
    <w:rsid w:val="2830BD5B"/>
    <w:rsid w:val="286D6893"/>
    <w:rsid w:val="288453A1"/>
    <w:rsid w:val="288E761D"/>
    <w:rsid w:val="28A84B08"/>
    <w:rsid w:val="28B14392"/>
    <w:rsid w:val="28B160DD"/>
    <w:rsid w:val="28ED0DD7"/>
    <w:rsid w:val="29776AF4"/>
    <w:rsid w:val="29882C9C"/>
    <w:rsid w:val="29BB55D5"/>
    <w:rsid w:val="29D124E6"/>
    <w:rsid w:val="29D58E8D"/>
    <w:rsid w:val="29DFAC94"/>
    <w:rsid w:val="29E7FFBC"/>
    <w:rsid w:val="29FEA7A2"/>
    <w:rsid w:val="2A1A42CB"/>
    <w:rsid w:val="2A4880D9"/>
    <w:rsid w:val="2A5BCBE1"/>
    <w:rsid w:val="2A5C0F30"/>
    <w:rsid w:val="2A749712"/>
    <w:rsid w:val="2A78F60D"/>
    <w:rsid w:val="2A79324C"/>
    <w:rsid w:val="2A9C43B8"/>
    <w:rsid w:val="2AAD72EE"/>
    <w:rsid w:val="2AFCAC48"/>
    <w:rsid w:val="2B0FAEA9"/>
    <w:rsid w:val="2B23711D"/>
    <w:rsid w:val="2B33B953"/>
    <w:rsid w:val="2B59A89D"/>
    <w:rsid w:val="2B70966E"/>
    <w:rsid w:val="2B937640"/>
    <w:rsid w:val="2B94F184"/>
    <w:rsid w:val="2BC9B375"/>
    <w:rsid w:val="2BE143AB"/>
    <w:rsid w:val="2BE680D8"/>
    <w:rsid w:val="2BE6B5EF"/>
    <w:rsid w:val="2BED80E3"/>
    <w:rsid w:val="2BEE5738"/>
    <w:rsid w:val="2BF9695F"/>
    <w:rsid w:val="2C0ABE1B"/>
    <w:rsid w:val="2C394906"/>
    <w:rsid w:val="2C42D9BC"/>
    <w:rsid w:val="2CC050A0"/>
    <w:rsid w:val="2CDF6C9C"/>
    <w:rsid w:val="2D0F4A7E"/>
    <w:rsid w:val="2D15ED69"/>
    <w:rsid w:val="2D1DF53F"/>
    <w:rsid w:val="2D4B097B"/>
    <w:rsid w:val="2D5797F6"/>
    <w:rsid w:val="2D65DA8E"/>
    <w:rsid w:val="2DA07C2B"/>
    <w:rsid w:val="2DEFD552"/>
    <w:rsid w:val="2DF316BA"/>
    <w:rsid w:val="2E0C923E"/>
    <w:rsid w:val="2E297CB3"/>
    <w:rsid w:val="2E2A7608"/>
    <w:rsid w:val="2E432162"/>
    <w:rsid w:val="2E8A4DF8"/>
    <w:rsid w:val="2EAD007D"/>
    <w:rsid w:val="2F05BC10"/>
    <w:rsid w:val="2F182534"/>
    <w:rsid w:val="2F5443E0"/>
    <w:rsid w:val="2F58E8C7"/>
    <w:rsid w:val="2F6CA892"/>
    <w:rsid w:val="2F738980"/>
    <w:rsid w:val="2F7EDEEF"/>
    <w:rsid w:val="2F825C71"/>
    <w:rsid w:val="2F95AA2F"/>
    <w:rsid w:val="2F9E9FAC"/>
    <w:rsid w:val="2FACCB9F"/>
    <w:rsid w:val="2FD313C1"/>
    <w:rsid w:val="2FDA8626"/>
    <w:rsid w:val="300A8E7F"/>
    <w:rsid w:val="300E8994"/>
    <w:rsid w:val="301759F6"/>
    <w:rsid w:val="3046BBF7"/>
    <w:rsid w:val="307561AB"/>
    <w:rsid w:val="308B64E6"/>
    <w:rsid w:val="30A23598"/>
    <w:rsid w:val="30ABDE52"/>
    <w:rsid w:val="30B3CADD"/>
    <w:rsid w:val="30C14549"/>
    <w:rsid w:val="30C7303D"/>
    <w:rsid w:val="30EC7390"/>
    <w:rsid w:val="310927C2"/>
    <w:rsid w:val="313D69DB"/>
    <w:rsid w:val="3149262B"/>
    <w:rsid w:val="314F5569"/>
    <w:rsid w:val="315745BF"/>
    <w:rsid w:val="317013E9"/>
    <w:rsid w:val="3171DE79"/>
    <w:rsid w:val="3177843B"/>
    <w:rsid w:val="317F0DAA"/>
    <w:rsid w:val="31AF15B4"/>
    <w:rsid w:val="31D03E12"/>
    <w:rsid w:val="3203F80F"/>
    <w:rsid w:val="32070DE2"/>
    <w:rsid w:val="3218EFC8"/>
    <w:rsid w:val="3219D3B4"/>
    <w:rsid w:val="325A13EA"/>
    <w:rsid w:val="325D6F7B"/>
    <w:rsid w:val="326848C9"/>
    <w:rsid w:val="327D0EDE"/>
    <w:rsid w:val="328448DD"/>
    <w:rsid w:val="32CADDFB"/>
    <w:rsid w:val="32D13D2E"/>
    <w:rsid w:val="32DB463A"/>
    <w:rsid w:val="32F3CED8"/>
    <w:rsid w:val="331D6183"/>
    <w:rsid w:val="3323E1DF"/>
    <w:rsid w:val="333838C9"/>
    <w:rsid w:val="33865CDC"/>
    <w:rsid w:val="3387C75C"/>
    <w:rsid w:val="33AB4CF5"/>
    <w:rsid w:val="33BF9D0D"/>
    <w:rsid w:val="33D1258C"/>
    <w:rsid w:val="33E0C265"/>
    <w:rsid w:val="33F3481D"/>
    <w:rsid w:val="340791EB"/>
    <w:rsid w:val="342D51EC"/>
    <w:rsid w:val="343881EA"/>
    <w:rsid w:val="34B295B7"/>
    <w:rsid w:val="34B6A315"/>
    <w:rsid w:val="34BFB240"/>
    <w:rsid w:val="34E2F194"/>
    <w:rsid w:val="34F15D61"/>
    <w:rsid w:val="34F97F87"/>
    <w:rsid w:val="3501CB7E"/>
    <w:rsid w:val="350BE413"/>
    <w:rsid w:val="35483A32"/>
    <w:rsid w:val="3549CCF5"/>
    <w:rsid w:val="354C8E34"/>
    <w:rsid w:val="35792857"/>
    <w:rsid w:val="35AD7DE6"/>
    <w:rsid w:val="35B52537"/>
    <w:rsid w:val="35B8E9AF"/>
    <w:rsid w:val="35FFC135"/>
    <w:rsid w:val="3633A7A7"/>
    <w:rsid w:val="3637E173"/>
    <w:rsid w:val="365FC769"/>
    <w:rsid w:val="36851589"/>
    <w:rsid w:val="368611E8"/>
    <w:rsid w:val="368D1044"/>
    <w:rsid w:val="36AE7DA2"/>
    <w:rsid w:val="36AE814F"/>
    <w:rsid w:val="36BBC44C"/>
    <w:rsid w:val="36DB52EB"/>
    <w:rsid w:val="37751ADA"/>
    <w:rsid w:val="377552BF"/>
    <w:rsid w:val="37A0E658"/>
    <w:rsid w:val="37B2ACFC"/>
    <w:rsid w:val="37C64265"/>
    <w:rsid w:val="37F069A4"/>
    <w:rsid w:val="37FA3DEE"/>
    <w:rsid w:val="37FD53CF"/>
    <w:rsid w:val="384EB35D"/>
    <w:rsid w:val="38A66883"/>
    <w:rsid w:val="38AB7CE4"/>
    <w:rsid w:val="38F447F5"/>
    <w:rsid w:val="38FD86C5"/>
    <w:rsid w:val="3912C4E9"/>
    <w:rsid w:val="3925C17E"/>
    <w:rsid w:val="392B7D37"/>
    <w:rsid w:val="394F5B64"/>
    <w:rsid w:val="398CAF45"/>
    <w:rsid w:val="39BD7605"/>
    <w:rsid w:val="39F2EE1A"/>
    <w:rsid w:val="3A328EAF"/>
    <w:rsid w:val="3A781301"/>
    <w:rsid w:val="3A9C998A"/>
    <w:rsid w:val="3AABF9F5"/>
    <w:rsid w:val="3ABA0832"/>
    <w:rsid w:val="3AC1772F"/>
    <w:rsid w:val="3ADFD91E"/>
    <w:rsid w:val="3B21A198"/>
    <w:rsid w:val="3B3E5A7E"/>
    <w:rsid w:val="3B72E995"/>
    <w:rsid w:val="3B9BDB91"/>
    <w:rsid w:val="3BB0DF3B"/>
    <w:rsid w:val="3BB738B4"/>
    <w:rsid w:val="3BE60942"/>
    <w:rsid w:val="3BEF89AB"/>
    <w:rsid w:val="3C34F4D5"/>
    <w:rsid w:val="3C5D9012"/>
    <w:rsid w:val="3C803CAE"/>
    <w:rsid w:val="3CA3DF8D"/>
    <w:rsid w:val="3CBF999A"/>
    <w:rsid w:val="3CDEDE4E"/>
    <w:rsid w:val="3D024665"/>
    <w:rsid w:val="3D0F4C3F"/>
    <w:rsid w:val="3D0F5E96"/>
    <w:rsid w:val="3D12A2B1"/>
    <w:rsid w:val="3D3DF531"/>
    <w:rsid w:val="3D954DD5"/>
    <w:rsid w:val="3DAD3BAF"/>
    <w:rsid w:val="3DCA0BF3"/>
    <w:rsid w:val="3DD112AE"/>
    <w:rsid w:val="3E21001A"/>
    <w:rsid w:val="3E4665CB"/>
    <w:rsid w:val="3E5110A0"/>
    <w:rsid w:val="3ED611AF"/>
    <w:rsid w:val="3EE5549E"/>
    <w:rsid w:val="3EEF7E16"/>
    <w:rsid w:val="3F2F31A1"/>
    <w:rsid w:val="3F31500C"/>
    <w:rsid w:val="3F45B30C"/>
    <w:rsid w:val="3F999E0A"/>
    <w:rsid w:val="3F9F6BBD"/>
    <w:rsid w:val="3FB8B776"/>
    <w:rsid w:val="3FC38B2A"/>
    <w:rsid w:val="3FF8FA5C"/>
    <w:rsid w:val="3FFCE02D"/>
    <w:rsid w:val="400441FB"/>
    <w:rsid w:val="4064E3DD"/>
    <w:rsid w:val="40715469"/>
    <w:rsid w:val="407E3A1D"/>
    <w:rsid w:val="40819CC4"/>
    <w:rsid w:val="4096CE18"/>
    <w:rsid w:val="40CFD704"/>
    <w:rsid w:val="40D3FC31"/>
    <w:rsid w:val="40E03EFD"/>
    <w:rsid w:val="410BB857"/>
    <w:rsid w:val="411506D8"/>
    <w:rsid w:val="41242163"/>
    <w:rsid w:val="412A2D6F"/>
    <w:rsid w:val="4136A9B7"/>
    <w:rsid w:val="4151B675"/>
    <w:rsid w:val="415775AC"/>
    <w:rsid w:val="41CBFF0D"/>
    <w:rsid w:val="41D5D4F2"/>
    <w:rsid w:val="41F5C2D5"/>
    <w:rsid w:val="42039CE8"/>
    <w:rsid w:val="42151848"/>
    <w:rsid w:val="421F5BE0"/>
    <w:rsid w:val="42A65781"/>
    <w:rsid w:val="42AAA1CE"/>
    <w:rsid w:val="42ABF018"/>
    <w:rsid w:val="434565C1"/>
    <w:rsid w:val="4360BC04"/>
    <w:rsid w:val="438E027B"/>
    <w:rsid w:val="43AB4778"/>
    <w:rsid w:val="43ECFBFE"/>
    <w:rsid w:val="43F59CAC"/>
    <w:rsid w:val="4402A349"/>
    <w:rsid w:val="44162990"/>
    <w:rsid w:val="44239CD5"/>
    <w:rsid w:val="444920A6"/>
    <w:rsid w:val="445D09C0"/>
    <w:rsid w:val="448756B1"/>
    <w:rsid w:val="44B21486"/>
    <w:rsid w:val="4506540D"/>
    <w:rsid w:val="450EF65A"/>
    <w:rsid w:val="4556A509"/>
    <w:rsid w:val="455CFEE0"/>
    <w:rsid w:val="455D98D9"/>
    <w:rsid w:val="456CCD14"/>
    <w:rsid w:val="45FCBCA2"/>
    <w:rsid w:val="4602C991"/>
    <w:rsid w:val="46204CEC"/>
    <w:rsid w:val="46326CF4"/>
    <w:rsid w:val="4642ABAC"/>
    <w:rsid w:val="464BD739"/>
    <w:rsid w:val="4656EA8D"/>
    <w:rsid w:val="466E1B61"/>
    <w:rsid w:val="467E7B8D"/>
    <w:rsid w:val="46911FF2"/>
    <w:rsid w:val="471512BC"/>
    <w:rsid w:val="4721C2C4"/>
    <w:rsid w:val="4721FC3C"/>
    <w:rsid w:val="47AF9858"/>
    <w:rsid w:val="47D72D3C"/>
    <w:rsid w:val="47EE234D"/>
    <w:rsid w:val="48012391"/>
    <w:rsid w:val="480E76E3"/>
    <w:rsid w:val="4812CEA2"/>
    <w:rsid w:val="4876F891"/>
    <w:rsid w:val="48A88928"/>
    <w:rsid w:val="48BB7388"/>
    <w:rsid w:val="492269CC"/>
    <w:rsid w:val="492815A7"/>
    <w:rsid w:val="4942A3DE"/>
    <w:rsid w:val="4983A70F"/>
    <w:rsid w:val="49B47283"/>
    <w:rsid w:val="49C2CF32"/>
    <w:rsid w:val="49EFD28E"/>
    <w:rsid w:val="4A03E5B3"/>
    <w:rsid w:val="4A3EB3FF"/>
    <w:rsid w:val="4A3F3927"/>
    <w:rsid w:val="4A56D7EE"/>
    <w:rsid w:val="4A7AAB1E"/>
    <w:rsid w:val="4A7BB2D0"/>
    <w:rsid w:val="4A872E21"/>
    <w:rsid w:val="4A99CD3A"/>
    <w:rsid w:val="4ADA2B30"/>
    <w:rsid w:val="4B16FA4A"/>
    <w:rsid w:val="4B176D08"/>
    <w:rsid w:val="4B2F4E9E"/>
    <w:rsid w:val="4B3C0B08"/>
    <w:rsid w:val="4B5FAD9A"/>
    <w:rsid w:val="4B87098E"/>
    <w:rsid w:val="4C1DAA4F"/>
    <w:rsid w:val="4C652859"/>
    <w:rsid w:val="4C7851E6"/>
    <w:rsid w:val="4C9AD4B5"/>
    <w:rsid w:val="4CA6DDAC"/>
    <w:rsid w:val="4CC25DBE"/>
    <w:rsid w:val="4CCE0D66"/>
    <w:rsid w:val="4CD6CB56"/>
    <w:rsid w:val="4D2D30EF"/>
    <w:rsid w:val="4D9A5E40"/>
    <w:rsid w:val="4D9D4078"/>
    <w:rsid w:val="4DA83EDE"/>
    <w:rsid w:val="4DB846D3"/>
    <w:rsid w:val="4DDF2101"/>
    <w:rsid w:val="4E080245"/>
    <w:rsid w:val="4E0E0D4C"/>
    <w:rsid w:val="4E22FFFA"/>
    <w:rsid w:val="4E4B6036"/>
    <w:rsid w:val="4E5C6A9D"/>
    <w:rsid w:val="4E719405"/>
    <w:rsid w:val="4EC9FACD"/>
    <w:rsid w:val="4ED6E18C"/>
    <w:rsid w:val="4EDE5E72"/>
    <w:rsid w:val="4EF50EC5"/>
    <w:rsid w:val="4EF6667F"/>
    <w:rsid w:val="4F4D9CCA"/>
    <w:rsid w:val="4F4FF8D4"/>
    <w:rsid w:val="4F6D061A"/>
    <w:rsid w:val="4FA62CA0"/>
    <w:rsid w:val="4FDBC232"/>
    <w:rsid w:val="5010DFD3"/>
    <w:rsid w:val="50824B9A"/>
    <w:rsid w:val="5086BC0B"/>
    <w:rsid w:val="5092E556"/>
    <w:rsid w:val="50CD396B"/>
    <w:rsid w:val="50D2562B"/>
    <w:rsid w:val="50E12B5E"/>
    <w:rsid w:val="50E2E09B"/>
    <w:rsid w:val="5161771D"/>
    <w:rsid w:val="516FA2B0"/>
    <w:rsid w:val="51735E32"/>
    <w:rsid w:val="51758442"/>
    <w:rsid w:val="518513C6"/>
    <w:rsid w:val="51CC74BE"/>
    <w:rsid w:val="51D7FE1A"/>
    <w:rsid w:val="51EC3609"/>
    <w:rsid w:val="5218CFC0"/>
    <w:rsid w:val="523151A5"/>
    <w:rsid w:val="52402F83"/>
    <w:rsid w:val="5260E667"/>
    <w:rsid w:val="5268EE70"/>
    <w:rsid w:val="526D4249"/>
    <w:rsid w:val="5276AB6C"/>
    <w:rsid w:val="52CA99DC"/>
    <w:rsid w:val="52CCCD8A"/>
    <w:rsid w:val="52DD1A99"/>
    <w:rsid w:val="5317A2FF"/>
    <w:rsid w:val="53275C46"/>
    <w:rsid w:val="53362F9C"/>
    <w:rsid w:val="5340C883"/>
    <w:rsid w:val="53666E73"/>
    <w:rsid w:val="53688D4D"/>
    <w:rsid w:val="538EFECC"/>
    <w:rsid w:val="5391E773"/>
    <w:rsid w:val="539BEFCA"/>
    <w:rsid w:val="53A31F6A"/>
    <w:rsid w:val="53E3550B"/>
    <w:rsid w:val="53EC260E"/>
    <w:rsid w:val="53F45E0C"/>
    <w:rsid w:val="541BCE6D"/>
    <w:rsid w:val="542CD8C3"/>
    <w:rsid w:val="5434FB7F"/>
    <w:rsid w:val="54C28328"/>
    <w:rsid w:val="54E22510"/>
    <w:rsid w:val="550066A3"/>
    <w:rsid w:val="551015C0"/>
    <w:rsid w:val="5517531D"/>
    <w:rsid w:val="5523B6C8"/>
    <w:rsid w:val="554C5DA1"/>
    <w:rsid w:val="55717822"/>
    <w:rsid w:val="5577E9DD"/>
    <w:rsid w:val="55803940"/>
    <w:rsid w:val="559011C7"/>
    <w:rsid w:val="55A1F394"/>
    <w:rsid w:val="55BB9858"/>
    <w:rsid w:val="55CF2833"/>
    <w:rsid w:val="55F53832"/>
    <w:rsid w:val="55FB4E4F"/>
    <w:rsid w:val="5613E5D5"/>
    <w:rsid w:val="562B1A6F"/>
    <w:rsid w:val="566A995B"/>
    <w:rsid w:val="56AF491E"/>
    <w:rsid w:val="56BEE7C8"/>
    <w:rsid w:val="56C826CC"/>
    <w:rsid w:val="56D1318C"/>
    <w:rsid w:val="56DA0EDE"/>
    <w:rsid w:val="56DCFADD"/>
    <w:rsid w:val="570B3927"/>
    <w:rsid w:val="573090E0"/>
    <w:rsid w:val="5738F20C"/>
    <w:rsid w:val="573CD245"/>
    <w:rsid w:val="57925BEB"/>
    <w:rsid w:val="57D9E3E3"/>
    <w:rsid w:val="58000A4A"/>
    <w:rsid w:val="5814D788"/>
    <w:rsid w:val="58250328"/>
    <w:rsid w:val="582CBBAA"/>
    <w:rsid w:val="5854F673"/>
    <w:rsid w:val="58573B84"/>
    <w:rsid w:val="5872A7DD"/>
    <w:rsid w:val="588B449C"/>
    <w:rsid w:val="588C017C"/>
    <w:rsid w:val="58A6DE3C"/>
    <w:rsid w:val="58FFC3C4"/>
    <w:rsid w:val="594C0881"/>
    <w:rsid w:val="595CCFD6"/>
    <w:rsid w:val="597DFADE"/>
    <w:rsid w:val="598B55A1"/>
    <w:rsid w:val="598F4148"/>
    <w:rsid w:val="59B9218E"/>
    <w:rsid w:val="59C7EFA7"/>
    <w:rsid w:val="59CF5CA0"/>
    <w:rsid w:val="59ED8CF3"/>
    <w:rsid w:val="5A0BEF63"/>
    <w:rsid w:val="5A2E7B14"/>
    <w:rsid w:val="5AB57B38"/>
    <w:rsid w:val="5AC060E6"/>
    <w:rsid w:val="5ACF45A5"/>
    <w:rsid w:val="5AE08DEA"/>
    <w:rsid w:val="5AF63C41"/>
    <w:rsid w:val="5B0A23FF"/>
    <w:rsid w:val="5B1FA6DD"/>
    <w:rsid w:val="5B3426FF"/>
    <w:rsid w:val="5B6389D2"/>
    <w:rsid w:val="5B698FF7"/>
    <w:rsid w:val="5B71E273"/>
    <w:rsid w:val="5B82B490"/>
    <w:rsid w:val="5BC248E7"/>
    <w:rsid w:val="5BC6EB1D"/>
    <w:rsid w:val="5BDB87CB"/>
    <w:rsid w:val="5BE33B4D"/>
    <w:rsid w:val="5BE83EE6"/>
    <w:rsid w:val="5C175DA2"/>
    <w:rsid w:val="5C2C9BEB"/>
    <w:rsid w:val="5C3BC53C"/>
    <w:rsid w:val="5C7E2C75"/>
    <w:rsid w:val="5CD58D2B"/>
    <w:rsid w:val="5CEFF320"/>
    <w:rsid w:val="5D06C55E"/>
    <w:rsid w:val="5D0B7357"/>
    <w:rsid w:val="5D1D7877"/>
    <w:rsid w:val="5D398C2A"/>
    <w:rsid w:val="5D566BB3"/>
    <w:rsid w:val="5D5C3D93"/>
    <w:rsid w:val="5D6952D8"/>
    <w:rsid w:val="5D811158"/>
    <w:rsid w:val="5DAA0980"/>
    <w:rsid w:val="5DAB8D42"/>
    <w:rsid w:val="5DAEBFD1"/>
    <w:rsid w:val="5E0FC479"/>
    <w:rsid w:val="5E18BE0F"/>
    <w:rsid w:val="5E39D151"/>
    <w:rsid w:val="5E67DC6F"/>
    <w:rsid w:val="5E684615"/>
    <w:rsid w:val="5E873E35"/>
    <w:rsid w:val="5EA8D74F"/>
    <w:rsid w:val="5EAA7457"/>
    <w:rsid w:val="5EBC7CAD"/>
    <w:rsid w:val="5ECBD9DD"/>
    <w:rsid w:val="5F362EC3"/>
    <w:rsid w:val="5F4106AC"/>
    <w:rsid w:val="5F4CF1A9"/>
    <w:rsid w:val="5F50E377"/>
    <w:rsid w:val="5FAFFCDE"/>
    <w:rsid w:val="5FB3A078"/>
    <w:rsid w:val="5FD54E3B"/>
    <w:rsid w:val="5FD93A54"/>
    <w:rsid w:val="600EDE2A"/>
    <w:rsid w:val="603D251F"/>
    <w:rsid w:val="603DC6B1"/>
    <w:rsid w:val="604DB893"/>
    <w:rsid w:val="6056AB0A"/>
    <w:rsid w:val="6070A913"/>
    <w:rsid w:val="608C1C53"/>
    <w:rsid w:val="609500D8"/>
    <w:rsid w:val="60C0411F"/>
    <w:rsid w:val="60C21A79"/>
    <w:rsid w:val="61031AF4"/>
    <w:rsid w:val="610D10B2"/>
    <w:rsid w:val="612C5ACB"/>
    <w:rsid w:val="6135060C"/>
    <w:rsid w:val="614CBDF0"/>
    <w:rsid w:val="61525A79"/>
    <w:rsid w:val="61739E1A"/>
    <w:rsid w:val="617C9BC1"/>
    <w:rsid w:val="6198DC3C"/>
    <w:rsid w:val="61B13FCC"/>
    <w:rsid w:val="61B7C832"/>
    <w:rsid w:val="61DEA27A"/>
    <w:rsid w:val="61E6B27B"/>
    <w:rsid w:val="61EE5D4C"/>
    <w:rsid w:val="61FB6EFE"/>
    <w:rsid w:val="620315F8"/>
    <w:rsid w:val="620598CD"/>
    <w:rsid w:val="620E4D7E"/>
    <w:rsid w:val="623832D6"/>
    <w:rsid w:val="62455F1C"/>
    <w:rsid w:val="6247F041"/>
    <w:rsid w:val="6254F1A0"/>
    <w:rsid w:val="6258543A"/>
    <w:rsid w:val="6273CA2A"/>
    <w:rsid w:val="62805B8B"/>
    <w:rsid w:val="62836613"/>
    <w:rsid w:val="628F69C7"/>
    <w:rsid w:val="62A3F00C"/>
    <w:rsid w:val="62C78821"/>
    <w:rsid w:val="63053495"/>
    <w:rsid w:val="631868A5"/>
    <w:rsid w:val="631911A6"/>
    <w:rsid w:val="632B68E9"/>
    <w:rsid w:val="6334C929"/>
    <w:rsid w:val="63C461DC"/>
    <w:rsid w:val="63E4F229"/>
    <w:rsid w:val="63F5EDAF"/>
    <w:rsid w:val="645624ED"/>
    <w:rsid w:val="64634DEA"/>
    <w:rsid w:val="6464E181"/>
    <w:rsid w:val="6466A7E9"/>
    <w:rsid w:val="6470045E"/>
    <w:rsid w:val="648C1661"/>
    <w:rsid w:val="64A342AF"/>
    <w:rsid w:val="64C6DF3B"/>
    <w:rsid w:val="64EED09D"/>
    <w:rsid w:val="64EF4E63"/>
    <w:rsid w:val="64F4A549"/>
    <w:rsid w:val="6514BFCF"/>
    <w:rsid w:val="655F620F"/>
    <w:rsid w:val="6573977D"/>
    <w:rsid w:val="657E94E4"/>
    <w:rsid w:val="6582423A"/>
    <w:rsid w:val="65AB31C3"/>
    <w:rsid w:val="65C177D4"/>
    <w:rsid w:val="65C7B0D8"/>
    <w:rsid w:val="65CAE0E6"/>
    <w:rsid w:val="65DFF0D0"/>
    <w:rsid w:val="65EC916C"/>
    <w:rsid w:val="6604A359"/>
    <w:rsid w:val="66166D45"/>
    <w:rsid w:val="6622746D"/>
    <w:rsid w:val="662A833C"/>
    <w:rsid w:val="663FFC85"/>
    <w:rsid w:val="6655E789"/>
    <w:rsid w:val="665B81C7"/>
    <w:rsid w:val="66DFB401"/>
    <w:rsid w:val="66EDB1D1"/>
    <w:rsid w:val="6701BB29"/>
    <w:rsid w:val="670E3C32"/>
    <w:rsid w:val="672F43DB"/>
    <w:rsid w:val="6731B10F"/>
    <w:rsid w:val="673BE0E0"/>
    <w:rsid w:val="676ED5A1"/>
    <w:rsid w:val="676F5B86"/>
    <w:rsid w:val="6771A541"/>
    <w:rsid w:val="679C040D"/>
    <w:rsid w:val="67BF9CDC"/>
    <w:rsid w:val="67C15D95"/>
    <w:rsid w:val="67E23D5C"/>
    <w:rsid w:val="67F6E07D"/>
    <w:rsid w:val="67F8BE81"/>
    <w:rsid w:val="6809B8B6"/>
    <w:rsid w:val="681AD624"/>
    <w:rsid w:val="683253B5"/>
    <w:rsid w:val="685AD154"/>
    <w:rsid w:val="685ECA58"/>
    <w:rsid w:val="687AD442"/>
    <w:rsid w:val="68BBECB6"/>
    <w:rsid w:val="68D2D7AA"/>
    <w:rsid w:val="68D5FB38"/>
    <w:rsid w:val="68DABE1D"/>
    <w:rsid w:val="6923DF8D"/>
    <w:rsid w:val="695686D4"/>
    <w:rsid w:val="69A8C9A9"/>
    <w:rsid w:val="69AD78DB"/>
    <w:rsid w:val="69C36818"/>
    <w:rsid w:val="6A0E6283"/>
    <w:rsid w:val="6A3AEEB9"/>
    <w:rsid w:val="6A3D33C8"/>
    <w:rsid w:val="6A475D4C"/>
    <w:rsid w:val="6A5F52D0"/>
    <w:rsid w:val="6A60213D"/>
    <w:rsid w:val="6A69E0AC"/>
    <w:rsid w:val="6A72585C"/>
    <w:rsid w:val="6A95D186"/>
    <w:rsid w:val="6AB6CC1C"/>
    <w:rsid w:val="6B16A7F9"/>
    <w:rsid w:val="6B380AC9"/>
    <w:rsid w:val="6B54F568"/>
    <w:rsid w:val="6B8E16BA"/>
    <w:rsid w:val="6BC6E9D9"/>
    <w:rsid w:val="6BD4DCA6"/>
    <w:rsid w:val="6BDA64B4"/>
    <w:rsid w:val="6C4F7BF7"/>
    <w:rsid w:val="6C59B354"/>
    <w:rsid w:val="6C5BCECA"/>
    <w:rsid w:val="6C63E24F"/>
    <w:rsid w:val="6C7EDBF0"/>
    <w:rsid w:val="6CCC015A"/>
    <w:rsid w:val="6CD35CD1"/>
    <w:rsid w:val="6CFA5A23"/>
    <w:rsid w:val="6D14C55F"/>
    <w:rsid w:val="6D3CF525"/>
    <w:rsid w:val="6D444F37"/>
    <w:rsid w:val="6D86FE31"/>
    <w:rsid w:val="6DA28305"/>
    <w:rsid w:val="6DC49816"/>
    <w:rsid w:val="6DD21120"/>
    <w:rsid w:val="6E2AC3CB"/>
    <w:rsid w:val="6E40A1EB"/>
    <w:rsid w:val="6EAA97BB"/>
    <w:rsid w:val="6EE78D4D"/>
    <w:rsid w:val="6EF3A431"/>
    <w:rsid w:val="6F13A2FE"/>
    <w:rsid w:val="6F1C0FF1"/>
    <w:rsid w:val="6F2B8D7A"/>
    <w:rsid w:val="6F4C1B26"/>
    <w:rsid w:val="6F546D76"/>
    <w:rsid w:val="6F7589AB"/>
    <w:rsid w:val="6F8192A5"/>
    <w:rsid w:val="6F91B738"/>
    <w:rsid w:val="6F9E6636"/>
    <w:rsid w:val="6FB5E7DE"/>
    <w:rsid w:val="6FC09FDF"/>
    <w:rsid w:val="6FD1BC38"/>
    <w:rsid w:val="70362B12"/>
    <w:rsid w:val="7068B270"/>
    <w:rsid w:val="70B548C6"/>
    <w:rsid w:val="70C89206"/>
    <w:rsid w:val="70E454B1"/>
    <w:rsid w:val="70E5C50E"/>
    <w:rsid w:val="71393F91"/>
    <w:rsid w:val="71644526"/>
    <w:rsid w:val="71778548"/>
    <w:rsid w:val="7188653C"/>
    <w:rsid w:val="71BC3590"/>
    <w:rsid w:val="71CC93B1"/>
    <w:rsid w:val="71D587EE"/>
    <w:rsid w:val="71D5EC95"/>
    <w:rsid w:val="721457BF"/>
    <w:rsid w:val="7229C07B"/>
    <w:rsid w:val="725C2DC2"/>
    <w:rsid w:val="726B903C"/>
    <w:rsid w:val="7282784F"/>
    <w:rsid w:val="728E129C"/>
    <w:rsid w:val="72A4385D"/>
    <w:rsid w:val="72AF1A16"/>
    <w:rsid w:val="72B26DB7"/>
    <w:rsid w:val="72B7943D"/>
    <w:rsid w:val="72CB15DB"/>
    <w:rsid w:val="72CB8BED"/>
    <w:rsid w:val="72F011E5"/>
    <w:rsid w:val="72F6FB86"/>
    <w:rsid w:val="731F08E4"/>
    <w:rsid w:val="7346DEF0"/>
    <w:rsid w:val="734F62F3"/>
    <w:rsid w:val="73893B91"/>
    <w:rsid w:val="73A4F715"/>
    <w:rsid w:val="73AFB46F"/>
    <w:rsid w:val="73B21EC4"/>
    <w:rsid w:val="73EC8BB8"/>
    <w:rsid w:val="73ECD36B"/>
    <w:rsid w:val="741369A8"/>
    <w:rsid w:val="74271EBD"/>
    <w:rsid w:val="742FBD58"/>
    <w:rsid w:val="74319ED4"/>
    <w:rsid w:val="7435F6B5"/>
    <w:rsid w:val="743BD0D3"/>
    <w:rsid w:val="745356E7"/>
    <w:rsid w:val="747D4FC3"/>
    <w:rsid w:val="74996DD7"/>
    <w:rsid w:val="749F06EA"/>
    <w:rsid w:val="74C350AE"/>
    <w:rsid w:val="74E0C1AB"/>
    <w:rsid w:val="75088BDC"/>
    <w:rsid w:val="7557046A"/>
    <w:rsid w:val="75588338"/>
    <w:rsid w:val="756CE530"/>
    <w:rsid w:val="757221CF"/>
    <w:rsid w:val="75826711"/>
    <w:rsid w:val="75F41087"/>
    <w:rsid w:val="760A4311"/>
    <w:rsid w:val="761308A2"/>
    <w:rsid w:val="763105C9"/>
    <w:rsid w:val="7631F4AB"/>
    <w:rsid w:val="76906D2B"/>
    <w:rsid w:val="769FC76B"/>
    <w:rsid w:val="76ABB464"/>
    <w:rsid w:val="76D7A6D0"/>
    <w:rsid w:val="76E558D2"/>
    <w:rsid w:val="770ACA75"/>
    <w:rsid w:val="7714EB3F"/>
    <w:rsid w:val="7734CDE8"/>
    <w:rsid w:val="77359B9A"/>
    <w:rsid w:val="7759F9CB"/>
    <w:rsid w:val="77B91330"/>
    <w:rsid w:val="77C11DB3"/>
    <w:rsid w:val="77C1D3BD"/>
    <w:rsid w:val="77F83474"/>
    <w:rsid w:val="78134301"/>
    <w:rsid w:val="781685D9"/>
    <w:rsid w:val="782C7598"/>
    <w:rsid w:val="784E542C"/>
    <w:rsid w:val="784F084A"/>
    <w:rsid w:val="7853AD10"/>
    <w:rsid w:val="78995176"/>
    <w:rsid w:val="78AB39F0"/>
    <w:rsid w:val="78ED08B6"/>
    <w:rsid w:val="791E7366"/>
    <w:rsid w:val="793600B3"/>
    <w:rsid w:val="797B5FAF"/>
    <w:rsid w:val="798DFAB3"/>
    <w:rsid w:val="79917FB7"/>
    <w:rsid w:val="79955214"/>
    <w:rsid w:val="79B71D38"/>
    <w:rsid w:val="79E2079B"/>
    <w:rsid w:val="79FBFF42"/>
    <w:rsid w:val="7A815133"/>
    <w:rsid w:val="7A973143"/>
    <w:rsid w:val="7AB72ACF"/>
    <w:rsid w:val="7AEDDE37"/>
    <w:rsid w:val="7B939958"/>
    <w:rsid w:val="7BBA8649"/>
    <w:rsid w:val="7BC79358"/>
    <w:rsid w:val="7BCCE41B"/>
    <w:rsid w:val="7BD9B370"/>
    <w:rsid w:val="7BE3E169"/>
    <w:rsid w:val="7BE804B6"/>
    <w:rsid w:val="7BEBE55B"/>
    <w:rsid w:val="7BF8E3A7"/>
    <w:rsid w:val="7C0D9AF5"/>
    <w:rsid w:val="7C36B930"/>
    <w:rsid w:val="7C45D792"/>
    <w:rsid w:val="7C47475F"/>
    <w:rsid w:val="7C6AF695"/>
    <w:rsid w:val="7C7BE2F0"/>
    <w:rsid w:val="7C7F9DBC"/>
    <w:rsid w:val="7C861D08"/>
    <w:rsid w:val="7CAE99D2"/>
    <w:rsid w:val="7CAED663"/>
    <w:rsid w:val="7CB8D2DC"/>
    <w:rsid w:val="7CC07BBC"/>
    <w:rsid w:val="7D01D4F6"/>
    <w:rsid w:val="7D04E41B"/>
    <w:rsid w:val="7D1148CE"/>
    <w:rsid w:val="7D2A4E1B"/>
    <w:rsid w:val="7D466EA3"/>
    <w:rsid w:val="7D8F8565"/>
    <w:rsid w:val="7DB7912F"/>
    <w:rsid w:val="7DBE72B8"/>
    <w:rsid w:val="7E2F9693"/>
    <w:rsid w:val="7E500834"/>
    <w:rsid w:val="7E55B9D4"/>
    <w:rsid w:val="7E5CA29F"/>
    <w:rsid w:val="7E5CD17E"/>
    <w:rsid w:val="7EA8837D"/>
    <w:rsid w:val="7ED3E354"/>
    <w:rsid w:val="7EE075D3"/>
    <w:rsid w:val="7F1B9ED1"/>
    <w:rsid w:val="7F1FA4A1"/>
    <w:rsid w:val="7F25E3B9"/>
    <w:rsid w:val="7F36A2C6"/>
    <w:rsid w:val="7F3DF7D9"/>
    <w:rsid w:val="7F436AA2"/>
    <w:rsid w:val="7F64814A"/>
    <w:rsid w:val="7F78BBEA"/>
    <w:rsid w:val="7F7CC778"/>
    <w:rsid w:val="7FA2F1A3"/>
    <w:rsid w:val="7FE6F6CE"/>
    <w:rsid w:val="7FF3B60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C8C4CB"/>
  <w15:chartTrackingRefBased/>
  <w15:docId w15:val="{5B472276-7EBB-42F0-A62F-E1054EA6D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8B8"/>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33700751">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371146943">
      <w:bodyDiv w:val="1"/>
      <w:marLeft w:val="0"/>
      <w:marRight w:val="0"/>
      <w:marTop w:val="0"/>
      <w:marBottom w:val="0"/>
      <w:divBdr>
        <w:top w:val="none" w:sz="0" w:space="0" w:color="auto"/>
        <w:left w:val="none" w:sz="0" w:space="0" w:color="auto"/>
        <w:bottom w:val="none" w:sz="0" w:space="0" w:color="auto"/>
        <w:right w:val="none" w:sz="0" w:space="0" w:color="auto"/>
      </w:divBdr>
    </w:div>
    <w:div w:id="151638607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81510503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FA-B918-4F80-B867-FAAF886CE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1093</TotalTime>
  <Pages>63</Pages>
  <Words>11049</Words>
  <Characters>60770</Characters>
  <Application>Microsoft Office Word</Application>
  <DocSecurity>0</DocSecurity>
  <Lines>506</Lines>
  <Paragraphs>143</Paragraphs>
  <ScaleCrop>false</ScaleCrop>
  <Company/>
  <LinksUpToDate>false</LinksUpToDate>
  <CharactersWithSpaces>71676</CharactersWithSpaces>
  <SharedDoc>false</SharedDoc>
  <HLinks>
    <vt:vector size="252" baseType="variant">
      <vt:variant>
        <vt:i4>3014657</vt:i4>
      </vt:variant>
      <vt:variant>
        <vt:i4>248</vt:i4>
      </vt:variant>
      <vt:variant>
        <vt:i4>0</vt:i4>
      </vt:variant>
      <vt:variant>
        <vt:i4>5</vt:i4>
      </vt:variant>
      <vt:variant>
        <vt:lpwstr/>
      </vt:variant>
      <vt:variant>
        <vt:lpwstr>_Toc1212113830</vt:lpwstr>
      </vt:variant>
      <vt:variant>
        <vt:i4>1900603</vt:i4>
      </vt:variant>
      <vt:variant>
        <vt:i4>242</vt:i4>
      </vt:variant>
      <vt:variant>
        <vt:i4>0</vt:i4>
      </vt:variant>
      <vt:variant>
        <vt:i4>5</vt:i4>
      </vt:variant>
      <vt:variant>
        <vt:lpwstr/>
      </vt:variant>
      <vt:variant>
        <vt:lpwstr>_Toc768549009</vt:lpwstr>
      </vt:variant>
      <vt:variant>
        <vt:i4>1376316</vt:i4>
      </vt:variant>
      <vt:variant>
        <vt:i4>236</vt:i4>
      </vt:variant>
      <vt:variant>
        <vt:i4>0</vt:i4>
      </vt:variant>
      <vt:variant>
        <vt:i4>5</vt:i4>
      </vt:variant>
      <vt:variant>
        <vt:lpwstr/>
      </vt:variant>
      <vt:variant>
        <vt:lpwstr>_Toc317205844</vt:lpwstr>
      </vt:variant>
      <vt:variant>
        <vt:i4>1769523</vt:i4>
      </vt:variant>
      <vt:variant>
        <vt:i4>230</vt:i4>
      </vt:variant>
      <vt:variant>
        <vt:i4>0</vt:i4>
      </vt:variant>
      <vt:variant>
        <vt:i4>5</vt:i4>
      </vt:variant>
      <vt:variant>
        <vt:lpwstr/>
      </vt:variant>
      <vt:variant>
        <vt:lpwstr>_Toc144679178</vt:lpwstr>
      </vt:variant>
      <vt:variant>
        <vt:i4>2359297</vt:i4>
      </vt:variant>
      <vt:variant>
        <vt:i4>224</vt:i4>
      </vt:variant>
      <vt:variant>
        <vt:i4>0</vt:i4>
      </vt:variant>
      <vt:variant>
        <vt:i4>5</vt:i4>
      </vt:variant>
      <vt:variant>
        <vt:lpwstr/>
      </vt:variant>
      <vt:variant>
        <vt:lpwstr>_Toc1837543159</vt:lpwstr>
      </vt:variant>
      <vt:variant>
        <vt:i4>2818053</vt:i4>
      </vt:variant>
      <vt:variant>
        <vt:i4>218</vt:i4>
      </vt:variant>
      <vt:variant>
        <vt:i4>0</vt:i4>
      </vt:variant>
      <vt:variant>
        <vt:i4>5</vt:i4>
      </vt:variant>
      <vt:variant>
        <vt:lpwstr/>
      </vt:variant>
      <vt:variant>
        <vt:lpwstr>_Toc1937031667</vt:lpwstr>
      </vt:variant>
      <vt:variant>
        <vt:i4>2097157</vt:i4>
      </vt:variant>
      <vt:variant>
        <vt:i4>212</vt:i4>
      </vt:variant>
      <vt:variant>
        <vt:i4>0</vt:i4>
      </vt:variant>
      <vt:variant>
        <vt:i4>5</vt:i4>
      </vt:variant>
      <vt:variant>
        <vt:lpwstr/>
      </vt:variant>
      <vt:variant>
        <vt:lpwstr>_Toc1097619829</vt:lpwstr>
      </vt:variant>
      <vt:variant>
        <vt:i4>2359300</vt:i4>
      </vt:variant>
      <vt:variant>
        <vt:i4>206</vt:i4>
      </vt:variant>
      <vt:variant>
        <vt:i4>0</vt:i4>
      </vt:variant>
      <vt:variant>
        <vt:i4>5</vt:i4>
      </vt:variant>
      <vt:variant>
        <vt:lpwstr/>
      </vt:variant>
      <vt:variant>
        <vt:lpwstr>_Toc1311565146</vt:lpwstr>
      </vt:variant>
      <vt:variant>
        <vt:i4>1310769</vt:i4>
      </vt:variant>
      <vt:variant>
        <vt:i4>200</vt:i4>
      </vt:variant>
      <vt:variant>
        <vt:i4>0</vt:i4>
      </vt:variant>
      <vt:variant>
        <vt:i4>5</vt:i4>
      </vt:variant>
      <vt:variant>
        <vt:lpwstr/>
      </vt:variant>
      <vt:variant>
        <vt:lpwstr>_Toc683361295</vt:lpwstr>
      </vt:variant>
      <vt:variant>
        <vt:i4>2228224</vt:i4>
      </vt:variant>
      <vt:variant>
        <vt:i4>194</vt:i4>
      </vt:variant>
      <vt:variant>
        <vt:i4>0</vt:i4>
      </vt:variant>
      <vt:variant>
        <vt:i4>5</vt:i4>
      </vt:variant>
      <vt:variant>
        <vt:lpwstr/>
      </vt:variant>
      <vt:variant>
        <vt:lpwstr>_Toc2111647726</vt:lpwstr>
      </vt:variant>
      <vt:variant>
        <vt:i4>1835071</vt:i4>
      </vt:variant>
      <vt:variant>
        <vt:i4>188</vt:i4>
      </vt:variant>
      <vt:variant>
        <vt:i4>0</vt:i4>
      </vt:variant>
      <vt:variant>
        <vt:i4>5</vt:i4>
      </vt:variant>
      <vt:variant>
        <vt:lpwstr/>
      </vt:variant>
      <vt:variant>
        <vt:lpwstr>_Toc760004894</vt:lpwstr>
      </vt:variant>
      <vt:variant>
        <vt:i4>1966130</vt:i4>
      </vt:variant>
      <vt:variant>
        <vt:i4>182</vt:i4>
      </vt:variant>
      <vt:variant>
        <vt:i4>0</vt:i4>
      </vt:variant>
      <vt:variant>
        <vt:i4>5</vt:i4>
      </vt:variant>
      <vt:variant>
        <vt:lpwstr/>
      </vt:variant>
      <vt:variant>
        <vt:lpwstr>_Toc496725223</vt:lpwstr>
      </vt:variant>
      <vt:variant>
        <vt:i4>2162699</vt:i4>
      </vt:variant>
      <vt:variant>
        <vt:i4>176</vt:i4>
      </vt:variant>
      <vt:variant>
        <vt:i4>0</vt:i4>
      </vt:variant>
      <vt:variant>
        <vt:i4>5</vt:i4>
      </vt:variant>
      <vt:variant>
        <vt:lpwstr/>
      </vt:variant>
      <vt:variant>
        <vt:lpwstr>_Toc2005061580</vt:lpwstr>
      </vt:variant>
      <vt:variant>
        <vt:i4>1179696</vt:i4>
      </vt:variant>
      <vt:variant>
        <vt:i4>170</vt:i4>
      </vt:variant>
      <vt:variant>
        <vt:i4>0</vt:i4>
      </vt:variant>
      <vt:variant>
        <vt:i4>5</vt:i4>
      </vt:variant>
      <vt:variant>
        <vt:lpwstr/>
      </vt:variant>
      <vt:variant>
        <vt:lpwstr>_Toc949367652</vt:lpwstr>
      </vt:variant>
      <vt:variant>
        <vt:i4>3014657</vt:i4>
      </vt:variant>
      <vt:variant>
        <vt:i4>164</vt:i4>
      </vt:variant>
      <vt:variant>
        <vt:i4>0</vt:i4>
      </vt:variant>
      <vt:variant>
        <vt:i4>5</vt:i4>
      </vt:variant>
      <vt:variant>
        <vt:lpwstr/>
      </vt:variant>
      <vt:variant>
        <vt:lpwstr>_Toc1575403108</vt:lpwstr>
      </vt:variant>
      <vt:variant>
        <vt:i4>1376313</vt:i4>
      </vt:variant>
      <vt:variant>
        <vt:i4>158</vt:i4>
      </vt:variant>
      <vt:variant>
        <vt:i4>0</vt:i4>
      </vt:variant>
      <vt:variant>
        <vt:i4>5</vt:i4>
      </vt:variant>
      <vt:variant>
        <vt:lpwstr/>
      </vt:variant>
      <vt:variant>
        <vt:lpwstr>_Toc717913895</vt:lpwstr>
      </vt:variant>
      <vt:variant>
        <vt:i4>2752513</vt:i4>
      </vt:variant>
      <vt:variant>
        <vt:i4>152</vt:i4>
      </vt:variant>
      <vt:variant>
        <vt:i4>0</vt:i4>
      </vt:variant>
      <vt:variant>
        <vt:i4>5</vt:i4>
      </vt:variant>
      <vt:variant>
        <vt:lpwstr/>
      </vt:variant>
      <vt:variant>
        <vt:lpwstr>_Toc1159752909</vt:lpwstr>
      </vt:variant>
      <vt:variant>
        <vt:i4>2883585</vt:i4>
      </vt:variant>
      <vt:variant>
        <vt:i4>146</vt:i4>
      </vt:variant>
      <vt:variant>
        <vt:i4>0</vt:i4>
      </vt:variant>
      <vt:variant>
        <vt:i4>5</vt:i4>
      </vt:variant>
      <vt:variant>
        <vt:lpwstr/>
      </vt:variant>
      <vt:variant>
        <vt:lpwstr>_Toc1259152065</vt:lpwstr>
      </vt:variant>
      <vt:variant>
        <vt:i4>2949124</vt:i4>
      </vt:variant>
      <vt:variant>
        <vt:i4>140</vt:i4>
      </vt:variant>
      <vt:variant>
        <vt:i4>0</vt:i4>
      </vt:variant>
      <vt:variant>
        <vt:i4>5</vt:i4>
      </vt:variant>
      <vt:variant>
        <vt:lpwstr/>
      </vt:variant>
      <vt:variant>
        <vt:lpwstr>_Toc1843183930</vt:lpwstr>
      </vt:variant>
      <vt:variant>
        <vt:i4>1966135</vt:i4>
      </vt:variant>
      <vt:variant>
        <vt:i4>134</vt:i4>
      </vt:variant>
      <vt:variant>
        <vt:i4>0</vt:i4>
      </vt:variant>
      <vt:variant>
        <vt:i4>5</vt:i4>
      </vt:variant>
      <vt:variant>
        <vt:lpwstr/>
      </vt:variant>
      <vt:variant>
        <vt:lpwstr>_Toc500636190</vt:lpwstr>
      </vt:variant>
      <vt:variant>
        <vt:i4>2097161</vt:i4>
      </vt:variant>
      <vt:variant>
        <vt:i4>128</vt:i4>
      </vt:variant>
      <vt:variant>
        <vt:i4>0</vt:i4>
      </vt:variant>
      <vt:variant>
        <vt:i4>5</vt:i4>
      </vt:variant>
      <vt:variant>
        <vt:lpwstr/>
      </vt:variant>
      <vt:variant>
        <vt:lpwstr>_Toc1618657589</vt:lpwstr>
      </vt:variant>
      <vt:variant>
        <vt:i4>1507377</vt:i4>
      </vt:variant>
      <vt:variant>
        <vt:i4>122</vt:i4>
      </vt:variant>
      <vt:variant>
        <vt:i4>0</vt:i4>
      </vt:variant>
      <vt:variant>
        <vt:i4>5</vt:i4>
      </vt:variant>
      <vt:variant>
        <vt:lpwstr/>
      </vt:variant>
      <vt:variant>
        <vt:lpwstr>_Toc210305375</vt:lpwstr>
      </vt:variant>
      <vt:variant>
        <vt:i4>2752526</vt:i4>
      </vt:variant>
      <vt:variant>
        <vt:i4>116</vt:i4>
      </vt:variant>
      <vt:variant>
        <vt:i4>0</vt:i4>
      </vt:variant>
      <vt:variant>
        <vt:i4>5</vt:i4>
      </vt:variant>
      <vt:variant>
        <vt:lpwstr/>
      </vt:variant>
      <vt:variant>
        <vt:lpwstr>_Toc1616902459</vt:lpwstr>
      </vt:variant>
      <vt:variant>
        <vt:i4>1048629</vt:i4>
      </vt:variant>
      <vt:variant>
        <vt:i4>110</vt:i4>
      </vt:variant>
      <vt:variant>
        <vt:i4>0</vt:i4>
      </vt:variant>
      <vt:variant>
        <vt:i4>5</vt:i4>
      </vt:variant>
      <vt:variant>
        <vt:lpwstr/>
      </vt:variant>
      <vt:variant>
        <vt:lpwstr>_Toc65020131</vt:lpwstr>
      </vt:variant>
      <vt:variant>
        <vt:i4>2621449</vt:i4>
      </vt:variant>
      <vt:variant>
        <vt:i4>104</vt:i4>
      </vt:variant>
      <vt:variant>
        <vt:i4>0</vt:i4>
      </vt:variant>
      <vt:variant>
        <vt:i4>5</vt:i4>
      </vt:variant>
      <vt:variant>
        <vt:lpwstr/>
      </vt:variant>
      <vt:variant>
        <vt:lpwstr>_Toc1829937548</vt:lpwstr>
      </vt:variant>
      <vt:variant>
        <vt:i4>2555906</vt:i4>
      </vt:variant>
      <vt:variant>
        <vt:i4>98</vt:i4>
      </vt:variant>
      <vt:variant>
        <vt:i4>0</vt:i4>
      </vt:variant>
      <vt:variant>
        <vt:i4>5</vt:i4>
      </vt:variant>
      <vt:variant>
        <vt:lpwstr/>
      </vt:variant>
      <vt:variant>
        <vt:lpwstr>_Toc1175330374</vt:lpwstr>
      </vt:variant>
      <vt:variant>
        <vt:i4>2031671</vt:i4>
      </vt:variant>
      <vt:variant>
        <vt:i4>92</vt:i4>
      </vt:variant>
      <vt:variant>
        <vt:i4>0</vt:i4>
      </vt:variant>
      <vt:variant>
        <vt:i4>5</vt:i4>
      </vt:variant>
      <vt:variant>
        <vt:lpwstr/>
      </vt:variant>
      <vt:variant>
        <vt:lpwstr>_Toc501933027</vt:lpwstr>
      </vt:variant>
      <vt:variant>
        <vt:i4>2228228</vt:i4>
      </vt:variant>
      <vt:variant>
        <vt:i4>86</vt:i4>
      </vt:variant>
      <vt:variant>
        <vt:i4>0</vt:i4>
      </vt:variant>
      <vt:variant>
        <vt:i4>5</vt:i4>
      </vt:variant>
      <vt:variant>
        <vt:lpwstr/>
      </vt:variant>
      <vt:variant>
        <vt:lpwstr>_Toc1260307077</vt:lpwstr>
      </vt:variant>
      <vt:variant>
        <vt:i4>1441844</vt:i4>
      </vt:variant>
      <vt:variant>
        <vt:i4>80</vt:i4>
      </vt:variant>
      <vt:variant>
        <vt:i4>0</vt:i4>
      </vt:variant>
      <vt:variant>
        <vt:i4>5</vt:i4>
      </vt:variant>
      <vt:variant>
        <vt:lpwstr/>
      </vt:variant>
      <vt:variant>
        <vt:lpwstr>_Toc745424454</vt:lpwstr>
      </vt:variant>
      <vt:variant>
        <vt:i4>2621455</vt:i4>
      </vt:variant>
      <vt:variant>
        <vt:i4>74</vt:i4>
      </vt:variant>
      <vt:variant>
        <vt:i4>0</vt:i4>
      </vt:variant>
      <vt:variant>
        <vt:i4>5</vt:i4>
      </vt:variant>
      <vt:variant>
        <vt:lpwstr/>
      </vt:variant>
      <vt:variant>
        <vt:lpwstr>_Toc2140894651</vt:lpwstr>
      </vt:variant>
      <vt:variant>
        <vt:i4>2424832</vt:i4>
      </vt:variant>
      <vt:variant>
        <vt:i4>68</vt:i4>
      </vt:variant>
      <vt:variant>
        <vt:i4>0</vt:i4>
      </vt:variant>
      <vt:variant>
        <vt:i4>5</vt:i4>
      </vt:variant>
      <vt:variant>
        <vt:lpwstr/>
      </vt:variant>
      <vt:variant>
        <vt:lpwstr>_Toc1580717791</vt:lpwstr>
      </vt:variant>
      <vt:variant>
        <vt:i4>2424837</vt:i4>
      </vt:variant>
      <vt:variant>
        <vt:i4>62</vt:i4>
      </vt:variant>
      <vt:variant>
        <vt:i4>0</vt:i4>
      </vt:variant>
      <vt:variant>
        <vt:i4>5</vt:i4>
      </vt:variant>
      <vt:variant>
        <vt:lpwstr/>
      </vt:variant>
      <vt:variant>
        <vt:lpwstr>_Toc1983990455</vt:lpwstr>
      </vt:variant>
      <vt:variant>
        <vt:i4>1114172</vt:i4>
      </vt:variant>
      <vt:variant>
        <vt:i4>56</vt:i4>
      </vt:variant>
      <vt:variant>
        <vt:i4>0</vt:i4>
      </vt:variant>
      <vt:variant>
        <vt:i4>5</vt:i4>
      </vt:variant>
      <vt:variant>
        <vt:lpwstr/>
      </vt:variant>
      <vt:variant>
        <vt:lpwstr>_Toc440210903</vt:lpwstr>
      </vt:variant>
      <vt:variant>
        <vt:i4>1048629</vt:i4>
      </vt:variant>
      <vt:variant>
        <vt:i4>50</vt:i4>
      </vt:variant>
      <vt:variant>
        <vt:i4>0</vt:i4>
      </vt:variant>
      <vt:variant>
        <vt:i4>5</vt:i4>
      </vt:variant>
      <vt:variant>
        <vt:lpwstr/>
      </vt:variant>
      <vt:variant>
        <vt:lpwstr>_Toc27446450</vt:lpwstr>
      </vt:variant>
      <vt:variant>
        <vt:i4>1114168</vt:i4>
      </vt:variant>
      <vt:variant>
        <vt:i4>44</vt:i4>
      </vt:variant>
      <vt:variant>
        <vt:i4>0</vt:i4>
      </vt:variant>
      <vt:variant>
        <vt:i4>5</vt:i4>
      </vt:variant>
      <vt:variant>
        <vt:lpwstr/>
      </vt:variant>
      <vt:variant>
        <vt:lpwstr>_Toc26043397</vt:lpwstr>
      </vt:variant>
      <vt:variant>
        <vt:i4>2293770</vt:i4>
      </vt:variant>
      <vt:variant>
        <vt:i4>38</vt:i4>
      </vt:variant>
      <vt:variant>
        <vt:i4>0</vt:i4>
      </vt:variant>
      <vt:variant>
        <vt:i4>5</vt:i4>
      </vt:variant>
      <vt:variant>
        <vt:lpwstr/>
      </vt:variant>
      <vt:variant>
        <vt:lpwstr>_Toc1953498621</vt:lpwstr>
      </vt:variant>
      <vt:variant>
        <vt:i4>1638448</vt:i4>
      </vt:variant>
      <vt:variant>
        <vt:i4>32</vt:i4>
      </vt:variant>
      <vt:variant>
        <vt:i4>0</vt:i4>
      </vt:variant>
      <vt:variant>
        <vt:i4>5</vt:i4>
      </vt:variant>
      <vt:variant>
        <vt:lpwstr/>
      </vt:variant>
      <vt:variant>
        <vt:lpwstr>_Toc697331252</vt:lpwstr>
      </vt:variant>
      <vt:variant>
        <vt:i4>2555907</vt:i4>
      </vt:variant>
      <vt:variant>
        <vt:i4>26</vt:i4>
      </vt:variant>
      <vt:variant>
        <vt:i4>0</vt:i4>
      </vt:variant>
      <vt:variant>
        <vt:i4>5</vt:i4>
      </vt:variant>
      <vt:variant>
        <vt:lpwstr/>
      </vt:variant>
      <vt:variant>
        <vt:lpwstr>_Toc1168590212</vt:lpwstr>
      </vt:variant>
      <vt:variant>
        <vt:i4>2293762</vt:i4>
      </vt:variant>
      <vt:variant>
        <vt:i4>20</vt:i4>
      </vt:variant>
      <vt:variant>
        <vt:i4>0</vt:i4>
      </vt:variant>
      <vt:variant>
        <vt:i4>5</vt:i4>
      </vt:variant>
      <vt:variant>
        <vt:lpwstr/>
      </vt:variant>
      <vt:variant>
        <vt:lpwstr>_Toc1076431312</vt:lpwstr>
      </vt:variant>
      <vt:variant>
        <vt:i4>2031670</vt:i4>
      </vt:variant>
      <vt:variant>
        <vt:i4>14</vt:i4>
      </vt:variant>
      <vt:variant>
        <vt:i4>0</vt:i4>
      </vt:variant>
      <vt:variant>
        <vt:i4>5</vt:i4>
      </vt:variant>
      <vt:variant>
        <vt:lpwstr/>
      </vt:variant>
      <vt:variant>
        <vt:lpwstr>_Toc343826424</vt:lpwstr>
      </vt:variant>
      <vt:variant>
        <vt:i4>2359298</vt:i4>
      </vt:variant>
      <vt:variant>
        <vt:i4>8</vt:i4>
      </vt:variant>
      <vt:variant>
        <vt:i4>0</vt:i4>
      </vt:variant>
      <vt:variant>
        <vt:i4>5</vt:i4>
      </vt:variant>
      <vt:variant>
        <vt:lpwstr/>
      </vt:variant>
      <vt:variant>
        <vt:lpwstr>_Toc1012677630</vt:lpwstr>
      </vt:variant>
      <vt:variant>
        <vt:i4>1245246</vt:i4>
      </vt:variant>
      <vt:variant>
        <vt:i4>2</vt:i4>
      </vt:variant>
      <vt:variant>
        <vt:i4>0</vt:i4>
      </vt:variant>
      <vt:variant>
        <vt:i4>5</vt:i4>
      </vt:variant>
      <vt:variant>
        <vt:lpwstr/>
      </vt:variant>
      <vt:variant>
        <vt:lpwstr>_Toc659076672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JESUS VALENTIN MAZZINI MAZON</cp:lastModifiedBy>
  <cp:revision>1126</cp:revision>
  <cp:lastPrinted>1900-01-01T05:00:00Z</cp:lastPrinted>
  <dcterms:created xsi:type="dcterms:W3CDTF">2024-05-24T04:36:00Z</dcterms:created>
  <dcterms:modified xsi:type="dcterms:W3CDTF">2024-06-01T18:53:00Z</dcterms:modified>
</cp:coreProperties>
</file>